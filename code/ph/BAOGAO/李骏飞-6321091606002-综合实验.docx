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B6BDB" w14:textId="77777777" w:rsidR="00C70A1D" w:rsidRDefault="00C70A1D">
      <w:pPr>
        <w:spacing w:line="480" w:lineRule="auto"/>
        <w:jc w:val="center"/>
        <w:rPr>
          <w:rFonts w:ascii="方正小标宋_GBK" w:eastAsia="方正小标宋_GBK"/>
          <w:bCs/>
          <w:sz w:val="72"/>
          <w:szCs w:val="72"/>
        </w:rPr>
      </w:pPr>
    </w:p>
    <w:p w14:paraId="637591D0" w14:textId="77777777" w:rsidR="00C70A1D" w:rsidRDefault="00472075">
      <w:pPr>
        <w:spacing w:line="480" w:lineRule="auto"/>
        <w:jc w:val="center"/>
        <w:rPr>
          <w:rFonts w:ascii="方正小标宋_GBK" w:eastAsia="方正小标宋_GBK"/>
          <w:bCs/>
          <w:sz w:val="44"/>
          <w:szCs w:val="44"/>
        </w:rPr>
      </w:pPr>
      <w:r>
        <w:rPr>
          <w:rFonts w:ascii="方正小标宋_GBK" w:eastAsia="方正小标宋_GBK" w:hint="eastAsia"/>
          <w:bCs/>
          <w:sz w:val="72"/>
          <w:szCs w:val="72"/>
        </w:rPr>
        <w:t>重 庆 交 通 大 学</w:t>
      </w:r>
    </w:p>
    <w:p w14:paraId="3067CFED" w14:textId="77777777" w:rsidR="00C70A1D" w:rsidRDefault="00472075">
      <w:pPr>
        <w:spacing w:line="480" w:lineRule="auto"/>
        <w:jc w:val="center"/>
        <w:rPr>
          <w:rFonts w:ascii="方正小标宋_GBK" w:eastAsia="方正小标宋_GBK"/>
          <w:bCs/>
          <w:sz w:val="72"/>
          <w:szCs w:val="72"/>
        </w:rPr>
      </w:pPr>
      <w:r>
        <w:rPr>
          <w:rFonts w:ascii="方正小标宋_GBK" w:eastAsia="方正小标宋_GBK" w:hint="eastAsia"/>
          <w:bCs/>
          <w:sz w:val="72"/>
          <w:szCs w:val="72"/>
        </w:rPr>
        <w:t>学生实验报告</w:t>
      </w:r>
    </w:p>
    <w:p w14:paraId="19A07823" w14:textId="77777777" w:rsidR="00C70A1D" w:rsidRDefault="00C70A1D">
      <w:pPr>
        <w:rPr>
          <w:b/>
          <w:bCs/>
          <w:sz w:val="28"/>
        </w:rPr>
      </w:pPr>
    </w:p>
    <w:p w14:paraId="3C2DA3AB" w14:textId="77777777" w:rsidR="00C70A1D" w:rsidRDefault="00C70A1D">
      <w:pPr>
        <w:spacing w:line="360" w:lineRule="auto"/>
        <w:rPr>
          <w:b/>
          <w:bCs/>
          <w:sz w:val="28"/>
          <w:szCs w:val="28"/>
        </w:rPr>
      </w:pPr>
    </w:p>
    <w:p w14:paraId="744B5E4C" w14:textId="77777777" w:rsidR="00B612CF" w:rsidRDefault="00472075" w:rsidP="00B612CF">
      <w:pPr>
        <w:spacing w:line="360" w:lineRule="auto"/>
        <w:ind w:firstLineChars="150" w:firstLine="420"/>
        <w:rPr>
          <w:rFonts w:ascii="方正仿宋_GBK"/>
          <w:bCs/>
          <w:sz w:val="28"/>
          <w:szCs w:val="28"/>
        </w:rPr>
      </w:pPr>
      <w:r>
        <w:rPr>
          <w:rFonts w:ascii="方正仿宋_GBK" w:hint="eastAsia"/>
          <w:bCs/>
          <w:sz w:val="28"/>
          <w:szCs w:val="28"/>
        </w:rPr>
        <w:t xml:space="preserve">    </w:t>
      </w:r>
      <w:r w:rsidR="00B612CF">
        <w:rPr>
          <w:rFonts w:ascii="方正仿宋_GBK" w:hint="eastAsia"/>
          <w:bCs/>
          <w:sz w:val="28"/>
          <w:szCs w:val="28"/>
        </w:rPr>
        <w:t>课</w:t>
      </w:r>
      <w:r w:rsidR="00B612CF">
        <w:rPr>
          <w:rFonts w:ascii="方正仿宋_GBK" w:hint="eastAsia"/>
          <w:bCs/>
          <w:sz w:val="28"/>
          <w:szCs w:val="28"/>
        </w:rPr>
        <w:t xml:space="preserve"> </w:t>
      </w:r>
      <w:r w:rsidR="00B612CF">
        <w:rPr>
          <w:rFonts w:ascii="方正仿宋_GBK" w:hint="eastAsia"/>
          <w:bCs/>
          <w:sz w:val="28"/>
          <w:szCs w:val="28"/>
        </w:rPr>
        <w:t>程</w:t>
      </w:r>
      <w:r w:rsidR="00B612CF">
        <w:rPr>
          <w:rFonts w:ascii="方正仿宋_GBK" w:hint="eastAsia"/>
          <w:bCs/>
          <w:sz w:val="28"/>
          <w:szCs w:val="28"/>
        </w:rPr>
        <w:t xml:space="preserve"> </w:t>
      </w:r>
      <w:r w:rsidR="00B612CF">
        <w:rPr>
          <w:rFonts w:ascii="方正仿宋_GBK" w:hint="eastAsia"/>
          <w:bCs/>
          <w:sz w:val="28"/>
          <w:szCs w:val="28"/>
        </w:rPr>
        <w:t>名</w:t>
      </w:r>
      <w:r w:rsidR="00B612CF">
        <w:rPr>
          <w:rFonts w:ascii="方正仿宋_GBK" w:hint="eastAsia"/>
          <w:bCs/>
          <w:sz w:val="28"/>
          <w:szCs w:val="28"/>
        </w:rPr>
        <w:t xml:space="preserve"> </w:t>
      </w:r>
      <w:r w:rsidR="00B612CF">
        <w:rPr>
          <w:rFonts w:ascii="方正仿宋_GBK" w:hint="eastAsia"/>
          <w:bCs/>
          <w:sz w:val="28"/>
          <w:szCs w:val="28"/>
        </w:rPr>
        <w:t>称：</w:t>
      </w:r>
      <w:r w:rsidR="00B612CF">
        <w:rPr>
          <w:rFonts w:ascii="方正仿宋_GBK" w:hint="eastAsia"/>
          <w:bCs/>
          <w:sz w:val="28"/>
          <w:szCs w:val="28"/>
          <w:u w:val="single"/>
        </w:rPr>
        <w:t xml:space="preserve"> </w:t>
      </w:r>
      <w:r w:rsidR="00B612CF">
        <w:rPr>
          <w:rFonts w:ascii="方正仿宋_GBK"/>
          <w:bCs/>
          <w:sz w:val="28"/>
          <w:szCs w:val="28"/>
          <w:u w:val="single"/>
        </w:rPr>
        <w:t xml:space="preserve">   </w:t>
      </w:r>
      <w:r w:rsidR="00B612CF">
        <w:rPr>
          <w:rFonts w:ascii="方正仿宋_GBK" w:hint="eastAsia"/>
          <w:bCs/>
          <w:sz w:val="28"/>
          <w:szCs w:val="28"/>
          <w:u w:val="single"/>
        </w:rPr>
        <w:t xml:space="preserve"> </w:t>
      </w:r>
      <w:r w:rsidR="00B612CF">
        <w:rPr>
          <w:rFonts w:ascii="方正仿宋_GBK" w:hint="eastAsia"/>
          <w:bCs/>
          <w:sz w:val="28"/>
          <w:szCs w:val="28"/>
          <w:u w:val="single"/>
        </w:rPr>
        <w:t>计算机视觉与模式识别</w:t>
      </w:r>
      <w:r w:rsidR="00B612CF">
        <w:rPr>
          <w:rFonts w:ascii="方正仿宋_GBK" w:hint="eastAsia"/>
          <w:bCs/>
          <w:sz w:val="28"/>
          <w:szCs w:val="28"/>
          <w:u w:val="single"/>
        </w:rPr>
        <w:t xml:space="preserve">    </w:t>
      </w:r>
      <w:r w:rsidR="00B612CF">
        <w:rPr>
          <w:rFonts w:ascii="方正仿宋_GBK"/>
          <w:bCs/>
          <w:sz w:val="28"/>
          <w:szCs w:val="28"/>
          <w:u w:val="single"/>
        </w:rPr>
        <w:t xml:space="preserve"> .</w:t>
      </w:r>
    </w:p>
    <w:p w14:paraId="0A6D871E" w14:textId="77777777" w:rsidR="00B612CF" w:rsidRDefault="00B612CF" w:rsidP="00B612CF">
      <w:pPr>
        <w:spacing w:line="360" w:lineRule="auto"/>
        <w:ind w:firstLineChars="150" w:firstLine="420"/>
        <w:rPr>
          <w:rFonts w:ascii="方正仿宋_GBK"/>
          <w:bCs/>
          <w:sz w:val="28"/>
          <w:szCs w:val="28"/>
        </w:rPr>
      </w:pPr>
      <w:r>
        <w:rPr>
          <w:rFonts w:ascii="方正仿宋_GBK" w:hint="eastAsia"/>
          <w:bCs/>
          <w:sz w:val="28"/>
          <w:szCs w:val="28"/>
        </w:rPr>
        <w:t xml:space="preserve">    </w:t>
      </w:r>
      <w:r>
        <w:rPr>
          <w:rFonts w:ascii="方正仿宋_GBK" w:hint="eastAsia"/>
          <w:bCs/>
          <w:sz w:val="28"/>
          <w:szCs w:val="28"/>
        </w:rPr>
        <w:t>学</w:t>
      </w:r>
      <w:r>
        <w:rPr>
          <w:rFonts w:ascii="方正仿宋_GBK" w:hint="eastAsia"/>
          <w:bCs/>
          <w:sz w:val="28"/>
          <w:szCs w:val="28"/>
        </w:rPr>
        <w:t xml:space="preserve">    </w:t>
      </w:r>
      <w:r>
        <w:rPr>
          <w:rFonts w:ascii="方正仿宋_GBK"/>
          <w:bCs/>
          <w:sz w:val="28"/>
          <w:szCs w:val="28"/>
        </w:rPr>
        <w:t xml:space="preserve">  </w:t>
      </w:r>
      <w:r>
        <w:rPr>
          <w:rFonts w:ascii="方正仿宋_GBK" w:hint="eastAsia"/>
          <w:bCs/>
          <w:sz w:val="28"/>
          <w:szCs w:val="28"/>
        </w:rPr>
        <w:t xml:space="preserve"> </w:t>
      </w:r>
      <w:r>
        <w:rPr>
          <w:rFonts w:ascii="方正仿宋_GBK" w:hint="eastAsia"/>
          <w:bCs/>
          <w:sz w:val="28"/>
          <w:szCs w:val="28"/>
        </w:rPr>
        <w:t>院：</w:t>
      </w:r>
      <w:r w:rsidRPr="00A45A8E">
        <w:rPr>
          <w:rFonts w:ascii="方正仿宋_GBK" w:hint="eastAsia"/>
          <w:bCs/>
          <w:sz w:val="28"/>
          <w:szCs w:val="28"/>
          <w:u w:val="single"/>
        </w:rPr>
        <w:t>信息</w:t>
      </w:r>
      <w:r>
        <w:rPr>
          <w:rFonts w:ascii="方正仿宋_GBK" w:hint="eastAsia"/>
          <w:bCs/>
          <w:sz w:val="28"/>
          <w:szCs w:val="28"/>
          <w:u w:val="single"/>
        </w:rPr>
        <w:t>学院</w:t>
      </w:r>
      <w:r>
        <w:rPr>
          <w:rFonts w:ascii="方正仿宋_GBK" w:hint="eastAsia"/>
          <w:bCs/>
          <w:sz w:val="28"/>
          <w:szCs w:val="28"/>
          <w:u w:val="single"/>
        </w:rPr>
        <w:t>2021</w:t>
      </w:r>
      <w:r>
        <w:rPr>
          <w:rFonts w:ascii="方正仿宋_GBK" w:hint="eastAsia"/>
          <w:bCs/>
          <w:sz w:val="28"/>
          <w:szCs w:val="28"/>
        </w:rPr>
        <w:t>年级</w:t>
      </w:r>
      <w:r w:rsidRPr="00A45A8E">
        <w:rPr>
          <w:rFonts w:ascii="方正仿宋_GBK" w:hint="eastAsia"/>
          <w:bCs/>
          <w:sz w:val="28"/>
          <w:szCs w:val="28"/>
          <w:u w:val="single"/>
        </w:rPr>
        <w:t>物联网</w:t>
      </w:r>
      <w:r w:rsidRPr="00A45A8E">
        <w:rPr>
          <w:rFonts w:ascii="方正仿宋_GBK" w:hint="eastAsia"/>
          <w:bCs/>
          <w:sz w:val="28"/>
          <w:szCs w:val="28"/>
          <w:u w:val="single"/>
        </w:rPr>
        <w:t>2</w:t>
      </w:r>
      <w:r>
        <w:rPr>
          <w:rFonts w:ascii="方正仿宋_GBK" w:hint="eastAsia"/>
          <w:bCs/>
          <w:sz w:val="28"/>
          <w:szCs w:val="28"/>
          <w:u w:val="single"/>
        </w:rPr>
        <w:t>1</w:t>
      </w:r>
      <w:r>
        <w:rPr>
          <w:rFonts w:ascii="方正仿宋_GBK" w:hint="eastAsia"/>
          <w:bCs/>
          <w:sz w:val="28"/>
          <w:szCs w:val="28"/>
          <w:u w:val="single"/>
        </w:rPr>
        <w:t>级</w:t>
      </w:r>
      <w:r>
        <w:rPr>
          <w:rFonts w:ascii="方正仿宋_GBK" w:hint="eastAsia"/>
          <w:bCs/>
          <w:sz w:val="28"/>
          <w:szCs w:val="28"/>
        </w:rPr>
        <w:t>专业</w:t>
      </w:r>
      <w:r>
        <w:rPr>
          <w:rFonts w:ascii="方正仿宋_GBK" w:hint="eastAsia"/>
          <w:bCs/>
          <w:sz w:val="28"/>
          <w:szCs w:val="28"/>
          <w:u w:val="single"/>
        </w:rPr>
        <w:t xml:space="preserve"> 2  </w:t>
      </w:r>
      <w:r>
        <w:rPr>
          <w:rFonts w:ascii="方正仿宋_GBK" w:hint="eastAsia"/>
          <w:bCs/>
          <w:sz w:val="28"/>
          <w:szCs w:val="28"/>
        </w:rPr>
        <w:t>班</w:t>
      </w:r>
    </w:p>
    <w:p w14:paraId="26E546F8" w14:textId="77777777" w:rsidR="00B612CF" w:rsidRPr="003D0696" w:rsidRDefault="00B612CF" w:rsidP="00B612CF">
      <w:pPr>
        <w:spacing w:line="360" w:lineRule="auto"/>
        <w:ind w:firstLineChars="150" w:firstLine="420"/>
        <w:rPr>
          <w:rFonts w:ascii="方正仿宋_GBK"/>
          <w:bCs/>
          <w:color w:val="FF0000"/>
          <w:sz w:val="28"/>
          <w:szCs w:val="28"/>
          <w:u w:val="thick"/>
        </w:rPr>
      </w:pPr>
      <w:r>
        <w:rPr>
          <w:rFonts w:ascii="方正仿宋_GBK" w:hint="eastAsia"/>
          <w:bCs/>
          <w:sz w:val="28"/>
          <w:szCs w:val="28"/>
        </w:rPr>
        <w:t xml:space="preserve">    </w:t>
      </w:r>
      <w:r>
        <w:rPr>
          <w:rFonts w:ascii="方正仿宋_GBK" w:hint="eastAsia"/>
          <w:bCs/>
          <w:sz w:val="28"/>
          <w:szCs w:val="28"/>
        </w:rPr>
        <w:t>学</w:t>
      </w:r>
      <w:r>
        <w:rPr>
          <w:rFonts w:ascii="方正仿宋_GBK" w:hint="eastAsia"/>
          <w:bCs/>
          <w:sz w:val="28"/>
          <w:szCs w:val="28"/>
        </w:rPr>
        <w:t xml:space="preserve"> </w:t>
      </w:r>
      <w:r>
        <w:rPr>
          <w:rFonts w:ascii="方正仿宋_GBK" w:hint="eastAsia"/>
          <w:bCs/>
          <w:sz w:val="28"/>
          <w:szCs w:val="28"/>
        </w:rPr>
        <w:t>生</w:t>
      </w:r>
      <w:r>
        <w:rPr>
          <w:rFonts w:ascii="方正仿宋_GBK" w:hint="eastAsia"/>
          <w:bCs/>
          <w:sz w:val="28"/>
          <w:szCs w:val="28"/>
        </w:rPr>
        <w:t xml:space="preserve"> </w:t>
      </w:r>
      <w:r>
        <w:rPr>
          <w:rFonts w:ascii="方正仿宋_GBK" w:hint="eastAsia"/>
          <w:bCs/>
          <w:sz w:val="28"/>
          <w:szCs w:val="28"/>
        </w:rPr>
        <w:t>姓</w:t>
      </w:r>
      <w:r>
        <w:rPr>
          <w:rFonts w:ascii="方正仿宋_GBK" w:hint="eastAsia"/>
          <w:bCs/>
          <w:sz w:val="28"/>
          <w:szCs w:val="28"/>
        </w:rPr>
        <w:t xml:space="preserve"> </w:t>
      </w:r>
      <w:r>
        <w:rPr>
          <w:rFonts w:ascii="方正仿宋_GBK" w:hint="eastAsia"/>
          <w:bCs/>
          <w:sz w:val="28"/>
          <w:szCs w:val="28"/>
        </w:rPr>
        <w:t>名：</w:t>
      </w:r>
      <w:r>
        <w:rPr>
          <w:rFonts w:ascii="方正仿宋_GBK" w:hint="eastAsia"/>
          <w:bCs/>
          <w:sz w:val="28"/>
          <w:szCs w:val="28"/>
          <w:u w:val="single"/>
        </w:rPr>
        <w:t xml:space="preserve">  </w:t>
      </w:r>
      <w:proofErr w:type="gramStart"/>
      <w:r>
        <w:rPr>
          <w:rFonts w:ascii="方正仿宋_GBK" w:hint="eastAsia"/>
          <w:bCs/>
          <w:sz w:val="28"/>
          <w:szCs w:val="28"/>
          <w:u w:val="single"/>
        </w:rPr>
        <w:t>李骏飞</w:t>
      </w:r>
      <w:proofErr w:type="gramEnd"/>
      <w:r>
        <w:rPr>
          <w:rFonts w:ascii="方正仿宋_GBK" w:hint="eastAsia"/>
          <w:bCs/>
          <w:sz w:val="28"/>
          <w:szCs w:val="28"/>
          <w:u w:val="single"/>
        </w:rPr>
        <w:t xml:space="preserve">  </w:t>
      </w:r>
      <w:r>
        <w:rPr>
          <w:rFonts w:ascii="方正仿宋_GBK" w:hint="eastAsia"/>
          <w:bCs/>
          <w:sz w:val="28"/>
          <w:szCs w:val="28"/>
        </w:rPr>
        <w:t>学</w:t>
      </w:r>
      <w:r>
        <w:rPr>
          <w:rFonts w:ascii="方正仿宋_GBK" w:hint="eastAsia"/>
          <w:bCs/>
          <w:sz w:val="28"/>
          <w:szCs w:val="28"/>
        </w:rPr>
        <w:t xml:space="preserve">  </w:t>
      </w:r>
      <w:r>
        <w:rPr>
          <w:rFonts w:ascii="方正仿宋_GBK" w:hint="eastAsia"/>
          <w:bCs/>
          <w:sz w:val="28"/>
          <w:szCs w:val="28"/>
        </w:rPr>
        <w:t>号</w:t>
      </w:r>
      <w:r w:rsidRPr="003D0696">
        <w:rPr>
          <w:rFonts w:ascii="方正仿宋_GBK" w:hint="eastAsia"/>
          <w:bCs/>
          <w:sz w:val="28"/>
          <w:szCs w:val="28"/>
          <w:u w:val="single"/>
        </w:rPr>
        <w:t xml:space="preserve"> </w:t>
      </w:r>
      <w:r>
        <w:rPr>
          <w:rFonts w:ascii="方正仿宋_GBK" w:hint="eastAsia"/>
          <w:bCs/>
          <w:sz w:val="28"/>
          <w:szCs w:val="28"/>
          <w:u w:val="single"/>
        </w:rPr>
        <w:t>632109160602</w:t>
      </w:r>
      <w:r>
        <w:rPr>
          <w:rFonts w:ascii="方正仿宋_GBK"/>
          <w:bCs/>
          <w:sz w:val="28"/>
          <w:szCs w:val="28"/>
          <w:u w:val="single"/>
        </w:rPr>
        <w:t xml:space="preserve"> </w:t>
      </w:r>
      <w:r w:rsidRPr="003D0696">
        <w:rPr>
          <w:rFonts w:ascii="方正仿宋_GBK"/>
          <w:bCs/>
          <w:sz w:val="28"/>
          <w:szCs w:val="28"/>
          <w:u w:val="single"/>
        </w:rPr>
        <w:t xml:space="preserve">   </w:t>
      </w:r>
      <w:r>
        <w:rPr>
          <w:rFonts w:ascii="方正仿宋_GBK" w:hint="eastAsia"/>
          <w:bCs/>
          <w:sz w:val="28"/>
          <w:szCs w:val="28"/>
        </w:rPr>
        <w:t>.</w:t>
      </w:r>
    </w:p>
    <w:p w14:paraId="44E04CFE" w14:textId="77777777" w:rsidR="00B612CF" w:rsidRDefault="00B612CF" w:rsidP="00B612CF">
      <w:pPr>
        <w:spacing w:line="360" w:lineRule="auto"/>
        <w:ind w:firstLineChars="150" w:firstLine="420"/>
        <w:rPr>
          <w:rFonts w:ascii="方正仿宋_GBK"/>
          <w:bCs/>
          <w:sz w:val="28"/>
          <w:szCs w:val="28"/>
          <w:u w:val="single"/>
        </w:rPr>
      </w:pPr>
      <w:r>
        <w:rPr>
          <w:rFonts w:ascii="方正仿宋_GBK" w:hint="eastAsia"/>
          <w:bCs/>
          <w:sz w:val="28"/>
          <w:szCs w:val="28"/>
        </w:rPr>
        <w:t xml:space="preserve">    </w:t>
      </w:r>
      <w:r>
        <w:rPr>
          <w:rFonts w:ascii="方正仿宋_GBK" w:hint="eastAsia"/>
          <w:bCs/>
          <w:sz w:val="28"/>
          <w:szCs w:val="28"/>
        </w:rPr>
        <w:t>指</w:t>
      </w:r>
      <w:r>
        <w:rPr>
          <w:rFonts w:ascii="方正仿宋_GBK" w:hint="eastAsia"/>
          <w:bCs/>
          <w:sz w:val="28"/>
          <w:szCs w:val="28"/>
        </w:rPr>
        <w:t xml:space="preserve"> </w:t>
      </w:r>
      <w:r>
        <w:rPr>
          <w:rFonts w:ascii="方正仿宋_GBK" w:hint="eastAsia"/>
          <w:bCs/>
          <w:sz w:val="28"/>
          <w:szCs w:val="28"/>
        </w:rPr>
        <w:t>导</w:t>
      </w:r>
      <w:r>
        <w:rPr>
          <w:rFonts w:ascii="方正仿宋_GBK" w:hint="eastAsia"/>
          <w:bCs/>
          <w:sz w:val="28"/>
          <w:szCs w:val="28"/>
        </w:rPr>
        <w:t xml:space="preserve"> </w:t>
      </w:r>
      <w:r>
        <w:rPr>
          <w:rFonts w:ascii="方正仿宋_GBK" w:hint="eastAsia"/>
          <w:bCs/>
          <w:sz w:val="28"/>
          <w:szCs w:val="28"/>
        </w:rPr>
        <w:t>教</w:t>
      </w:r>
      <w:r>
        <w:rPr>
          <w:rFonts w:ascii="方正仿宋_GBK" w:hint="eastAsia"/>
          <w:bCs/>
          <w:sz w:val="28"/>
          <w:szCs w:val="28"/>
        </w:rPr>
        <w:t xml:space="preserve"> </w:t>
      </w:r>
      <w:r>
        <w:rPr>
          <w:rFonts w:ascii="方正仿宋_GBK" w:hint="eastAsia"/>
          <w:bCs/>
          <w:sz w:val="28"/>
          <w:szCs w:val="28"/>
        </w:rPr>
        <w:t>师：</w:t>
      </w:r>
      <w:r>
        <w:rPr>
          <w:rFonts w:ascii="方正仿宋_GBK" w:hint="eastAsia"/>
          <w:bCs/>
          <w:sz w:val="28"/>
          <w:szCs w:val="28"/>
          <w:u w:val="single"/>
        </w:rPr>
        <w:t xml:space="preserve"> </w:t>
      </w:r>
      <w:r>
        <w:rPr>
          <w:rFonts w:ascii="方正仿宋_GBK"/>
          <w:bCs/>
          <w:sz w:val="28"/>
          <w:szCs w:val="28"/>
          <w:u w:val="single"/>
        </w:rPr>
        <w:t xml:space="preserve">      </w:t>
      </w:r>
      <w:r w:rsidRPr="003D0696">
        <w:rPr>
          <w:rFonts w:ascii="方正仿宋_GBK" w:hint="eastAsia"/>
          <w:bCs/>
          <w:sz w:val="28"/>
          <w:szCs w:val="28"/>
          <w:u w:val="single"/>
        </w:rPr>
        <w:t>蓝</w:t>
      </w:r>
      <w:r>
        <w:rPr>
          <w:rFonts w:ascii="方正仿宋_GBK" w:hint="eastAsia"/>
          <w:bCs/>
          <w:sz w:val="28"/>
          <w:szCs w:val="28"/>
          <w:u w:val="single"/>
        </w:rPr>
        <w:t xml:space="preserve"> </w:t>
      </w:r>
      <w:r>
        <w:rPr>
          <w:rFonts w:ascii="方正仿宋_GBK"/>
          <w:bCs/>
          <w:sz w:val="28"/>
          <w:szCs w:val="28"/>
          <w:u w:val="single"/>
        </w:rPr>
        <w:t xml:space="preserve">    </w:t>
      </w:r>
      <w:r w:rsidRPr="003D0696">
        <w:rPr>
          <w:rFonts w:ascii="方正仿宋_GBK" w:hint="eastAsia"/>
          <w:bCs/>
          <w:sz w:val="28"/>
          <w:szCs w:val="28"/>
          <w:u w:val="single"/>
        </w:rPr>
        <w:t>章</w:t>
      </w:r>
      <w:r>
        <w:rPr>
          <w:rFonts w:ascii="方正仿宋_GBK" w:hint="eastAsia"/>
          <w:bCs/>
          <w:sz w:val="28"/>
          <w:szCs w:val="28"/>
          <w:u w:val="single"/>
        </w:rPr>
        <w:t xml:space="preserve"> </w:t>
      </w:r>
      <w:r>
        <w:rPr>
          <w:rFonts w:ascii="方正仿宋_GBK"/>
          <w:bCs/>
          <w:sz w:val="28"/>
          <w:szCs w:val="28"/>
          <w:u w:val="single"/>
        </w:rPr>
        <w:t xml:space="preserve">   </w:t>
      </w:r>
      <w:r w:rsidRPr="003D0696">
        <w:rPr>
          <w:rFonts w:ascii="方正仿宋_GBK" w:hint="eastAsia"/>
          <w:bCs/>
          <w:sz w:val="28"/>
          <w:szCs w:val="28"/>
          <w:u w:val="single"/>
        </w:rPr>
        <w:t>礼</w:t>
      </w:r>
      <w:r w:rsidRPr="003D0696">
        <w:rPr>
          <w:rFonts w:ascii="方正仿宋_GBK" w:hint="eastAsia"/>
          <w:bCs/>
          <w:sz w:val="28"/>
          <w:szCs w:val="28"/>
          <w:u w:val="single"/>
        </w:rPr>
        <w:t xml:space="preserve">       </w:t>
      </w:r>
      <w:r>
        <w:rPr>
          <w:rFonts w:ascii="方正仿宋_GBK"/>
          <w:bCs/>
          <w:sz w:val="28"/>
          <w:szCs w:val="28"/>
          <w:u w:val="single"/>
        </w:rPr>
        <w:t>.</w:t>
      </w:r>
    </w:p>
    <w:p w14:paraId="6BF68F40" w14:textId="77777777" w:rsidR="00B612CF" w:rsidRDefault="00B612CF" w:rsidP="00B612CF">
      <w:pPr>
        <w:spacing w:line="360" w:lineRule="auto"/>
        <w:ind w:firstLineChars="150" w:firstLine="420"/>
        <w:rPr>
          <w:rFonts w:ascii="方正仿宋_GBK"/>
          <w:bCs/>
          <w:sz w:val="28"/>
          <w:szCs w:val="28"/>
        </w:rPr>
      </w:pPr>
      <w:r>
        <w:rPr>
          <w:rFonts w:ascii="方正仿宋_GBK" w:hint="eastAsia"/>
          <w:bCs/>
          <w:sz w:val="28"/>
          <w:szCs w:val="28"/>
        </w:rPr>
        <w:t xml:space="preserve">    </w:t>
      </w:r>
      <w:r>
        <w:rPr>
          <w:rFonts w:ascii="方正仿宋_GBK" w:hint="eastAsia"/>
          <w:bCs/>
          <w:sz w:val="28"/>
          <w:szCs w:val="28"/>
        </w:rPr>
        <w:t>开</w:t>
      </w:r>
      <w:r>
        <w:rPr>
          <w:rFonts w:ascii="方正仿宋_GBK" w:hint="eastAsia"/>
          <w:bCs/>
          <w:sz w:val="28"/>
          <w:szCs w:val="28"/>
        </w:rPr>
        <w:t xml:space="preserve"> </w:t>
      </w:r>
      <w:r>
        <w:rPr>
          <w:rFonts w:ascii="方正仿宋_GBK" w:hint="eastAsia"/>
          <w:bCs/>
          <w:sz w:val="28"/>
          <w:szCs w:val="28"/>
        </w:rPr>
        <w:t>课</w:t>
      </w:r>
      <w:r>
        <w:rPr>
          <w:rFonts w:ascii="方正仿宋_GBK" w:hint="eastAsia"/>
          <w:bCs/>
          <w:sz w:val="28"/>
          <w:szCs w:val="28"/>
        </w:rPr>
        <w:t xml:space="preserve"> </w:t>
      </w:r>
      <w:r>
        <w:rPr>
          <w:rFonts w:ascii="方正仿宋_GBK" w:hint="eastAsia"/>
          <w:bCs/>
          <w:sz w:val="28"/>
          <w:szCs w:val="28"/>
        </w:rPr>
        <w:t>时</w:t>
      </w:r>
      <w:r>
        <w:rPr>
          <w:rFonts w:ascii="方正仿宋_GBK" w:hint="eastAsia"/>
          <w:bCs/>
          <w:sz w:val="28"/>
          <w:szCs w:val="28"/>
        </w:rPr>
        <w:t xml:space="preserve"> </w:t>
      </w:r>
      <w:r>
        <w:rPr>
          <w:rFonts w:ascii="方正仿宋_GBK" w:hint="eastAsia"/>
          <w:bCs/>
          <w:sz w:val="28"/>
          <w:szCs w:val="28"/>
        </w:rPr>
        <w:t>间：</w:t>
      </w:r>
      <w:r>
        <w:rPr>
          <w:rFonts w:ascii="方正仿宋_GBK" w:hint="eastAsia"/>
          <w:bCs/>
          <w:sz w:val="28"/>
          <w:szCs w:val="28"/>
          <w:u w:val="single"/>
        </w:rPr>
        <w:t>20</w:t>
      </w:r>
      <w:r>
        <w:rPr>
          <w:rFonts w:ascii="方正仿宋_GBK"/>
          <w:bCs/>
          <w:sz w:val="28"/>
          <w:szCs w:val="28"/>
          <w:u w:val="single"/>
        </w:rPr>
        <w:t>2</w:t>
      </w:r>
      <w:r>
        <w:rPr>
          <w:rFonts w:ascii="方正仿宋_GBK" w:hint="eastAsia"/>
          <w:bCs/>
          <w:sz w:val="28"/>
          <w:szCs w:val="28"/>
          <w:u w:val="single"/>
        </w:rPr>
        <w:t xml:space="preserve">3 </w:t>
      </w:r>
      <w:r>
        <w:rPr>
          <w:rFonts w:ascii="方正仿宋_GBK" w:hint="eastAsia"/>
          <w:bCs/>
          <w:sz w:val="28"/>
          <w:szCs w:val="28"/>
        </w:rPr>
        <w:t>至</w:t>
      </w:r>
      <w:r>
        <w:rPr>
          <w:rFonts w:ascii="方正仿宋_GBK" w:hint="eastAsia"/>
          <w:bCs/>
          <w:sz w:val="28"/>
          <w:szCs w:val="28"/>
          <w:u w:val="single"/>
        </w:rPr>
        <w:t xml:space="preserve"> 20</w:t>
      </w:r>
      <w:r>
        <w:rPr>
          <w:rFonts w:ascii="方正仿宋_GBK"/>
          <w:bCs/>
          <w:sz w:val="28"/>
          <w:szCs w:val="28"/>
          <w:u w:val="single"/>
        </w:rPr>
        <w:t>2</w:t>
      </w:r>
      <w:r>
        <w:rPr>
          <w:rFonts w:ascii="方正仿宋_GBK" w:hint="eastAsia"/>
          <w:bCs/>
          <w:sz w:val="28"/>
          <w:szCs w:val="28"/>
          <w:u w:val="single"/>
        </w:rPr>
        <w:t>4</w:t>
      </w:r>
      <w:proofErr w:type="gramStart"/>
      <w:r>
        <w:rPr>
          <w:rFonts w:ascii="方正仿宋_GBK" w:hint="eastAsia"/>
          <w:bCs/>
          <w:sz w:val="28"/>
          <w:szCs w:val="28"/>
        </w:rPr>
        <w:t>学年第</w:t>
      </w:r>
      <w:proofErr w:type="gramEnd"/>
      <w:r>
        <w:rPr>
          <w:rFonts w:ascii="方正仿宋_GBK" w:hint="eastAsia"/>
          <w:bCs/>
          <w:sz w:val="28"/>
          <w:szCs w:val="28"/>
          <w:u w:val="single"/>
        </w:rPr>
        <w:t xml:space="preserve">  </w:t>
      </w:r>
      <w:r>
        <w:rPr>
          <w:rFonts w:ascii="方正仿宋_GBK" w:hint="eastAsia"/>
          <w:bCs/>
          <w:sz w:val="28"/>
          <w:szCs w:val="28"/>
          <w:u w:val="single"/>
        </w:rPr>
        <w:t>二</w:t>
      </w:r>
      <w:r>
        <w:rPr>
          <w:rFonts w:ascii="方正仿宋_GBK" w:hint="eastAsia"/>
          <w:bCs/>
          <w:sz w:val="28"/>
          <w:szCs w:val="28"/>
          <w:u w:val="single"/>
        </w:rPr>
        <w:t xml:space="preserve">  </w:t>
      </w:r>
      <w:r>
        <w:rPr>
          <w:rFonts w:ascii="方正仿宋_GBK" w:hint="eastAsia"/>
          <w:bCs/>
          <w:sz w:val="28"/>
          <w:szCs w:val="28"/>
        </w:rPr>
        <w:t>学期</w:t>
      </w:r>
    </w:p>
    <w:p w14:paraId="79A34C47" w14:textId="6CE2886D" w:rsidR="00C70A1D" w:rsidRPr="003D0696" w:rsidRDefault="003D0696" w:rsidP="00B612CF">
      <w:pPr>
        <w:spacing w:line="360" w:lineRule="auto"/>
        <w:ind w:firstLineChars="150" w:firstLine="480"/>
      </w:pPr>
      <w:r>
        <w:rPr>
          <w:rFonts w:hint="eastAsia"/>
        </w:rPr>
        <w:t xml:space="preserve"> </w:t>
      </w:r>
      <w:r>
        <w:t xml:space="preserve">  </w:t>
      </w:r>
    </w:p>
    <w:p w14:paraId="08B23882" w14:textId="77777777" w:rsidR="00C70A1D" w:rsidRDefault="00C70A1D">
      <w:pPr>
        <w:rPr>
          <w:b/>
          <w:bCs/>
          <w:szCs w:val="32"/>
        </w:rPr>
      </w:pPr>
    </w:p>
    <w:tbl>
      <w:tblPr>
        <w:tblpPr w:leftFromText="180" w:rightFromText="180" w:vertAnchor="text" w:horzAnchor="page" w:tblpX="4138" w:tblpY="42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980"/>
      </w:tblGrid>
      <w:tr w:rsidR="00C70A1D" w14:paraId="4572562F" w14:textId="77777777">
        <w:trPr>
          <w:cantSplit/>
          <w:trHeight w:val="750"/>
        </w:trPr>
        <w:tc>
          <w:tcPr>
            <w:tcW w:w="1620" w:type="dxa"/>
            <w:vAlign w:val="center"/>
          </w:tcPr>
          <w:p w14:paraId="382E7851" w14:textId="77777777" w:rsidR="00C70A1D" w:rsidRDefault="00472075">
            <w:pPr>
              <w:jc w:val="center"/>
              <w:rPr>
                <w:rFonts w:ascii="黑体" w:eastAsia="黑体"/>
                <w:bCs/>
                <w:sz w:val="28"/>
                <w:szCs w:val="28"/>
              </w:rPr>
            </w:pPr>
            <w:r>
              <w:rPr>
                <w:rFonts w:ascii="黑体" w:eastAsia="黑体" w:hint="eastAsia"/>
                <w:bCs/>
                <w:sz w:val="28"/>
                <w:szCs w:val="28"/>
              </w:rPr>
              <w:t>成</w:t>
            </w:r>
            <w:r w:rsidR="00B94CC7">
              <w:rPr>
                <w:rFonts w:ascii="黑体" w:eastAsia="黑体" w:hint="eastAsia"/>
                <w:bCs/>
                <w:sz w:val="28"/>
                <w:szCs w:val="28"/>
              </w:rPr>
              <w:t xml:space="preserve"> </w:t>
            </w:r>
            <w:r>
              <w:rPr>
                <w:rFonts w:ascii="黑体" w:eastAsia="黑体" w:hint="eastAsia"/>
                <w:bCs/>
                <w:sz w:val="28"/>
                <w:szCs w:val="28"/>
              </w:rPr>
              <w:t xml:space="preserve"> 绩</w:t>
            </w:r>
          </w:p>
        </w:tc>
        <w:tc>
          <w:tcPr>
            <w:tcW w:w="1980" w:type="dxa"/>
            <w:vAlign w:val="center"/>
          </w:tcPr>
          <w:p w14:paraId="1B4BC932" w14:textId="77777777" w:rsidR="00C70A1D" w:rsidRDefault="00C70A1D">
            <w:pPr>
              <w:jc w:val="center"/>
              <w:rPr>
                <w:rFonts w:ascii="黑体" w:eastAsia="黑体"/>
                <w:bCs/>
                <w:szCs w:val="32"/>
              </w:rPr>
            </w:pPr>
          </w:p>
        </w:tc>
      </w:tr>
      <w:tr w:rsidR="00C70A1D" w14:paraId="339114F0" w14:textId="77777777">
        <w:trPr>
          <w:cantSplit/>
          <w:trHeight w:val="750"/>
        </w:trPr>
        <w:tc>
          <w:tcPr>
            <w:tcW w:w="1620" w:type="dxa"/>
            <w:vAlign w:val="center"/>
          </w:tcPr>
          <w:p w14:paraId="4E612CCE" w14:textId="77777777" w:rsidR="00C70A1D" w:rsidRDefault="00472075">
            <w:pPr>
              <w:jc w:val="center"/>
              <w:rPr>
                <w:rFonts w:ascii="黑体" w:eastAsia="黑体"/>
                <w:bCs/>
                <w:sz w:val="28"/>
                <w:szCs w:val="28"/>
              </w:rPr>
            </w:pPr>
            <w:r>
              <w:rPr>
                <w:rFonts w:ascii="黑体" w:eastAsia="黑体" w:hint="eastAsia"/>
                <w:bCs/>
                <w:sz w:val="28"/>
                <w:szCs w:val="28"/>
              </w:rPr>
              <w:t>教师签名</w:t>
            </w:r>
          </w:p>
        </w:tc>
        <w:tc>
          <w:tcPr>
            <w:tcW w:w="1980" w:type="dxa"/>
            <w:vAlign w:val="center"/>
          </w:tcPr>
          <w:p w14:paraId="11C4522C" w14:textId="77777777" w:rsidR="00C70A1D" w:rsidRDefault="00C70A1D">
            <w:pPr>
              <w:jc w:val="center"/>
              <w:rPr>
                <w:rFonts w:ascii="黑体" w:eastAsia="黑体"/>
                <w:bCs/>
                <w:sz w:val="10"/>
                <w:szCs w:val="32"/>
              </w:rPr>
            </w:pPr>
          </w:p>
        </w:tc>
      </w:tr>
    </w:tbl>
    <w:p w14:paraId="5FDD0DF2" w14:textId="77777777" w:rsidR="00C70A1D" w:rsidRDefault="00C70A1D"/>
    <w:p w14:paraId="3E6CDB70" w14:textId="77777777" w:rsidR="00C70A1D" w:rsidRDefault="00C70A1D"/>
    <w:p w14:paraId="712B23AA" w14:textId="77777777" w:rsidR="00C70A1D" w:rsidRDefault="00C70A1D">
      <w:pPr>
        <w:rPr>
          <w:rFonts w:ascii="仿宋" w:hAnsi="仿宋" w:cs="仿宋"/>
          <w:sz w:val="24"/>
        </w:rPr>
      </w:pPr>
    </w:p>
    <w:p w14:paraId="1F0411A4" w14:textId="77777777" w:rsidR="00C70A1D" w:rsidRDefault="00C70A1D">
      <w:pPr>
        <w:rPr>
          <w:rFonts w:ascii="仿宋" w:hAnsi="仿宋" w:cs="仿宋"/>
          <w:sz w:val="24"/>
        </w:rPr>
      </w:pPr>
    </w:p>
    <w:p w14:paraId="7A25952B" w14:textId="77777777" w:rsidR="00C70A1D" w:rsidRDefault="00C70A1D">
      <w:pPr>
        <w:rPr>
          <w:rFonts w:ascii="仿宋" w:hAnsi="仿宋" w:cs="仿宋"/>
          <w:sz w:val="24"/>
        </w:rPr>
      </w:pPr>
    </w:p>
    <w:p w14:paraId="0F250AF1" w14:textId="6614025C" w:rsidR="00A36158" w:rsidRDefault="007473C1" w:rsidP="00B94CC7">
      <w:pPr>
        <w:rPr>
          <w:rFonts w:ascii="仿宋" w:hAnsi="仿宋" w:cs="仿宋"/>
          <w:sz w:val="24"/>
        </w:rPr>
      </w:pPr>
      <w:r>
        <w:rPr>
          <w:rFonts w:ascii="仿宋" w:hAnsi="仿宋" w:cs="仿宋"/>
          <w:sz w:val="24"/>
        </w:rPr>
        <w:br w:type="page"/>
      </w:r>
    </w:p>
    <w:p w14:paraId="0DE0AA35" w14:textId="5DF74AED" w:rsidR="00E95A3B" w:rsidRPr="00E95A3B" w:rsidRDefault="00E95A3B" w:rsidP="00E95A3B">
      <w:pPr>
        <w:spacing w:afterLines="50" w:after="218"/>
        <w:rPr>
          <w:rFonts w:ascii="仿宋" w:hAnsi="仿宋" w:cs="仿宋"/>
          <w:b/>
          <w:bCs/>
          <w:szCs w:val="32"/>
        </w:rPr>
      </w:pPr>
      <w:r w:rsidRPr="00E95A3B">
        <w:rPr>
          <w:rFonts w:ascii="仿宋" w:hAnsi="仿宋" w:cs="仿宋" w:hint="eastAsia"/>
          <w:b/>
          <w:bCs/>
          <w:szCs w:val="32"/>
        </w:rPr>
        <w:lastRenderedPageBreak/>
        <w:t>pH试纸估测综合实验——目录</w:t>
      </w:r>
    </w:p>
    <w:p w14:paraId="5A3AA58A" w14:textId="6AEFFCB9" w:rsidR="002B0FED" w:rsidRPr="002B0FED" w:rsidRDefault="002B0FED">
      <w:pPr>
        <w:pStyle w:val="TOC1"/>
        <w:tabs>
          <w:tab w:val="right" w:leader="dot" w:pos="8290"/>
        </w:tabs>
        <w:rPr>
          <w:rFonts w:asciiTheme="minorHAnsi" w:eastAsiaTheme="minorEastAsia" w:hAnsiTheme="minorHAnsi" w:cstheme="minorBidi"/>
          <w:noProof/>
          <w:sz w:val="20"/>
          <w:szCs w:val="21"/>
          <w14:ligatures w14:val="standardContextual"/>
        </w:rPr>
      </w:pPr>
      <w:r w:rsidRPr="002B0FED">
        <w:rPr>
          <w:rFonts w:ascii="仿宋" w:hAnsi="仿宋" w:cs="仿宋"/>
          <w:sz w:val="22"/>
          <w:szCs w:val="22"/>
        </w:rPr>
        <w:fldChar w:fldCharType="begin"/>
      </w:r>
      <w:r w:rsidRPr="002B0FED">
        <w:rPr>
          <w:rFonts w:ascii="仿宋" w:hAnsi="仿宋" w:cs="仿宋"/>
          <w:sz w:val="22"/>
          <w:szCs w:val="22"/>
        </w:rPr>
        <w:instrText xml:space="preserve"> TOC \o "1-3" \h \z \u </w:instrText>
      </w:r>
      <w:r w:rsidRPr="002B0FED">
        <w:rPr>
          <w:rFonts w:ascii="仿宋" w:hAnsi="仿宋" w:cs="仿宋"/>
          <w:sz w:val="22"/>
          <w:szCs w:val="22"/>
        </w:rPr>
        <w:fldChar w:fldCharType="separate"/>
      </w:r>
      <w:hyperlink w:anchor="_Toc166252986" w:history="1">
        <w:r w:rsidRPr="002B0FED">
          <w:rPr>
            <w:rStyle w:val="af3"/>
            <w:noProof/>
            <w:sz w:val="28"/>
            <w:szCs w:val="22"/>
          </w:rPr>
          <w:t>第一章</w:t>
        </w:r>
        <w:r w:rsidRPr="002B0FED">
          <w:rPr>
            <w:rStyle w:val="af3"/>
            <w:noProof/>
            <w:sz w:val="28"/>
            <w:szCs w:val="22"/>
          </w:rPr>
          <w:t xml:space="preserve"> </w:t>
        </w:r>
        <w:r w:rsidRPr="002B0FED">
          <w:rPr>
            <w:rStyle w:val="af3"/>
            <w:noProof/>
            <w:sz w:val="28"/>
            <w:szCs w:val="22"/>
          </w:rPr>
          <w:t>绪论</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_Toc166252986 \h </w:instrText>
        </w:r>
        <w:r w:rsidRPr="002B0FED">
          <w:rPr>
            <w:noProof/>
            <w:webHidden/>
            <w:sz w:val="28"/>
            <w:szCs w:val="22"/>
          </w:rPr>
        </w:r>
        <w:r w:rsidRPr="002B0FED">
          <w:rPr>
            <w:noProof/>
            <w:webHidden/>
            <w:sz w:val="28"/>
            <w:szCs w:val="22"/>
          </w:rPr>
          <w:fldChar w:fldCharType="separate"/>
        </w:r>
        <w:r w:rsidR="00AC7ED5">
          <w:rPr>
            <w:noProof/>
            <w:webHidden/>
            <w:sz w:val="28"/>
            <w:szCs w:val="22"/>
          </w:rPr>
          <w:t>- 3 -</w:t>
        </w:r>
        <w:r w:rsidRPr="002B0FED">
          <w:rPr>
            <w:noProof/>
            <w:webHidden/>
            <w:sz w:val="28"/>
            <w:szCs w:val="22"/>
          </w:rPr>
          <w:fldChar w:fldCharType="end"/>
        </w:r>
      </w:hyperlink>
    </w:p>
    <w:p w14:paraId="16ED7B99" w14:textId="5569B306" w:rsidR="002B0FED" w:rsidRPr="002B0FED" w:rsidRDefault="002B0FED">
      <w:pPr>
        <w:pStyle w:val="TOC1"/>
        <w:tabs>
          <w:tab w:val="right" w:leader="dot" w:pos="8290"/>
        </w:tabs>
        <w:rPr>
          <w:rFonts w:asciiTheme="minorHAnsi" w:eastAsiaTheme="minorEastAsia" w:hAnsiTheme="minorHAnsi" w:cstheme="minorBidi"/>
          <w:noProof/>
          <w:sz w:val="20"/>
          <w:szCs w:val="21"/>
          <w14:ligatures w14:val="standardContextual"/>
        </w:rPr>
      </w:pPr>
      <w:hyperlink w:anchor="_Toc166252987" w:history="1">
        <w:r w:rsidRPr="002B0FED">
          <w:rPr>
            <w:rStyle w:val="af3"/>
            <w:noProof/>
            <w:sz w:val="28"/>
            <w:szCs w:val="22"/>
          </w:rPr>
          <w:t>第二章</w:t>
        </w:r>
        <w:r w:rsidRPr="002B0FED">
          <w:rPr>
            <w:rStyle w:val="af3"/>
            <w:noProof/>
            <w:sz w:val="28"/>
            <w:szCs w:val="22"/>
          </w:rPr>
          <w:t xml:space="preserve"> </w:t>
        </w:r>
        <w:r w:rsidRPr="002B0FED">
          <w:rPr>
            <w:rStyle w:val="af3"/>
            <w:noProof/>
            <w:sz w:val="28"/>
            <w:szCs w:val="22"/>
          </w:rPr>
          <w:t>纯视觉角度判读</w:t>
        </w:r>
        <w:r w:rsidRPr="002B0FED">
          <w:rPr>
            <w:rStyle w:val="af3"/>
            <w:noProof/>
            <w:sz w:val="28"/>
            <w:szCs w:val="22"/>
          </w:rPr>
          <w:t>pH</w:t>
        </w:r>
        <w:r w:rsidRPr="002B0FED">
          <w:rPr>
            <w:rStyle w:val="af3"/>
            <w:noProof/>
            <w:sz w:val="28"/>
            <w:szCs w:val="22"/>
          </w:rPr>
          <w:t>试纸的数值</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_Toc166252987 \h </w:instrText>
        </w:r>
        <w:r w:rsidRPr="002B0FED">
          <w:rPr>
            <w:noProof/>
            <w:webHidden/>
            <w:sz w:val="28"/>
            <w:szCs w:val="22"/>
          </w:rPr>
        </w:r>
        <w:r w:rsidRPr="002B0FED">
          <w:rPr>
            <w:noProof/>
            <w:webHidden/>
            <w:sz w:val="28"/>
            <w:szCs w:val="22"/>
          </w:rPr>
          <w:fldChar w:fldCharType="separate"/>
        </w:r>
        <w:r w:rsidR="00AC7ED5">
          <w:rPr>
            <w:noProof/>
            <w:webHidden/>
            <w:sz w:val="28"/>
            <w:szCs w:val="22"/>
          </w:rPr>
          <w:t>- 4 -</w:t>
        </w:r>
        <w:r w:rsidRPr="002B0FED">
          <w:rPr>
            <w:noProof/>
            <w:webHidden/>
            <w:sz w:val="28"/>
            <w:szCs w:val="22"/>
          </w:rPr>
          <w:fldChar w:fldCharType="end"/>
        </w:r>
      </w:hyperlink>
    </w:p>
    <w:p w14:paraId="2FAB559B" w14:textId="22881BC5"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88" w:history="1">
        <w:r w:rsidRPr="002B0FED">
          <w:rPr>
            <w:rStyle w:val="af3"/>
            <w:noProof/>
            <w:sz w:val="28"/>
            <w:szCs w:val="22"/>
          </w:rPr>
          <w:t xml:space="preserve">2.1 </w:t>
        </w:r>
        <w:r w:rsidRPr="002B0FED">
          <w:rPr>
            <w:rStyle w:val="af3"/>
            <w:noProof/>
            <w:sz w:val="28"/>
            <w:szCs w:val="22"/>
          </w:rPr>
          <w:t>主要思路</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_Toc166252988 \h </w:instrText>
        </w:r>
        <w:r w:rsidRPr="002B0FED">
          <w:rPr>
            <w:noProof/>
            <w:webHidden/>
            <w:sz w:val="28"/>
            <w:szCs w:val="22"/>
          </w:rPr>
        </w:r>
        <w:r w:rsidRPr="002B0FED">
          <w:rPr>
            <w:noProof/>
            <w:webHidden/>
            <w:sz w:val="28"/>
            <w:szCs w:val="22"/>
          </w:rPr>
          <w:fldChar w:fldCharType="separate"/>
        </w:r>
        <w:r w:rsidR="00AC7ED5">
          <w:rPr>
            <w:noProof/>
            <w:webHidden/>
            <w:sz w:val="28"/>
            <w:szCs w:val="22"/>
          </w:rPr>
          <w:t>- 4 -</w:t>
        </w:r>
        <w:r w:rsidRPr="002B0FED">
          <w:rPr>
            <w:noProof/>
            <w:webHidden/>
            <w:sz w:val="28"/>
            <w:szCs w:val="22"/>
          </w:rPr>
          <w:fldChar w:fldCharType="end"/>
        </w:r>
      </w:hyperlink>
    </w:p>
    <w:p w14:paraId="5AFFD78D" w14:textId="00504A00"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89" w:history="1">
        <w:r w:rsidRPr="002B0FED">
          <w:rPr>
            <w:rStyle w:val="af3"/>
            <w:noProof/>
            <w:sz w:val="28"/>
            <w:szCs w:val="22"/>
          </w:rPr>
          <w:t xml:space="preserve">2.2 </w:t>
        </w:r>
        <w:r w:rsidRPr="002B0FED">
          <w:rPr>
            <w:rStyle w:val="af3"/>
            <w:noProof/>
            <w:sz w:val="28"/>
            <w:szCs w:val="22"/>
          </w:rPr>
          <w:t>实现过程</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_Toc166252989 \h </w:instrText>
        </w:r>
        <w:r w:rsidRPr="002B0FED">
          <w:rPr>
            <w:noProof/>
            <w:webHidden/>
            <w:sz w:val="28"/>
            <w:szCs w:val="22"/>
          </w:rPr>
        </w:r>
        <w:r w:rsidRPr="002B0FED">
          <w:rPr>
            <w:noProof/>
            <w:webHidden/>
            <w:sz w:val="28"/>
            <w:szCs w:val="22"/>
          </w:rPr>
          <w:fldChar w:fldCharType="separate"/>
        </w:r>
        <w:r w:rsidR="00AC7ED5">
          <w:rPr>
            <w:noProof/>
            <w:webHidden/>
            <w:sz w:val="28"/>
            <w:szCs w:val="22"/>
          </w:rPr>
          <w:t>- 5 -</w:t>
        </w:r>
        <w:r w:rsidRPr="002B0FED">
          <w:rPr>
            <w:noProof/>
            <w:webHidden/>
            <w:sz w:val="28"/>
            <w:szCs w:val="22"/>
          </w:rPr>
          <w:fldChar w:fldCharType="end"/>
        </w:r>
      </w:hyperlink>
    </w:p>
    <w:p w14:paraId="23FD1790" w14:textId="0F52FFF8"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2990" w:history="1">
        <w:r w:rsidRPr="002B0FED">
          <w:rPr>
            <w:rStyle w:val="af3"/>
            <w:noProof/>
            <w:sz w:val="28"/>
            <w:szCs w:val="22"/>
          </w:rPr>
          <w:t xml:space="preserve">2.2.1 </w:t>
        </w:r>
        <w:r w:rsidRPr="002B0FED">
          <w:rPr>
            <w:rStyle w:val="af3"/>
            <w:noProof/>
            <w:sz w:val="28"/>
            <w:szCs w:val="22"/>
          </w:rPr>
          <w:t>绘制标准比色卡</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_Toc166252990 \h </w:instrText>
        </w:r>
        <w:r w:rsidRPr="002B0FED">
          <w:rPr>
            <w:noProof/>
            <w:webHidden/>
            <w:sz w:val="28"/>
            <w:szCs w:val="22"/>
          </w:rPr>
        </w:r>
        <w:r w:rsidRPr="002B0FED">
          <w:rPr>
            <w:noProof/>
            <w:webHidden/>
            <w:sz w:val="28"/>
            <w:szCs w:val="22"/>
          </w:rPr>
          <w:fldChar w:fldCharType="separate"/>
        </w:r>
        <w:r w:rsidR="00AC7ED5">
          <w:rPr>
            <w:noProof/>
            <w:webHidden/>
            <w:sz w:val="28"/>
            <w:szCs w:val="22"/>
          </w:rPr>
          <w:t>- 5 -</w:t>
        </w:r>
        <w:r w:rsidRPr="002B0FED">
          <w:rPr>
            <w:noProof/>
            <w:webHidden/>
            <w:sz w:val="28"/>
            <w:szCs w:val="22"/>
          </w:rPr>
          <w:fldChar w:fldCharType="end"/>
        </w:r>
      </w:hyperlink>
    </w:p>
    <w:p w14:paraId="3F7DB2E6" w14:textId="71F9D887"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2991" w:history="1">
        <w:r w:rsidRPr="002B0FED">
          <w:rPr>
            <w:rStyle w:val="af3"/>
            <w:noProof/>
            <w:sz w:val="28"/>
            <w:szCs w:val="22"/>
          </w:rPr>
          <w:t xml:space="preserve">2.2.2 </w:t>
        </w:r>
        <w:r w:rsidRPr="002B0FED">
          <w:rPr>
            <w:rStyle w:val="af3"/>
            <w:noProof/>
            <w:sz w:val="28"/>
            <w:szCs w:val="22"/>
          </w:rPr>
          <w:t>加权欧式距离法计算最接近的</w:t>
        </w:r>
        <w:r w:rsidRPr="002B0FED">
          <w:rPr>
            <w:rStyle w:val="af3"/>
            <w:noProof/>
            <w:sz w:val="28"/>
            <w:szCs w:val="22"/>
          </w:rPr>
          <w:t>pH</w:t>
        </w:r>
        <w:r w:rsidRPr="002B0FED">
          <w:rPr>
            <w:rStyle w:val="af3"/>
            <w:noProof/>
            <w:sz w:val="28"/>
            <w:szCs w:val="22"/>
          </w:rPr>
          <w:t>值</w:t>
        </w:r>
        <w:r w:rsidRPr="002B0FED">
          <w:rPr>
            <w:rStyle w:val="af3"/>
            <w:noProof/>
            <w:sz w:val="28"/>
            <w:szCs w:val="22"/>
          </w:rPr>
          <w:t>-</w:t>
        </w:r>
        <w:r w:rsidRPr="002B0FED">
          <w:rPr>
            <w:rStyle w:val="af3"/>
            <w:noProof/>
            <w:sz w:val="28"/>
            <w:szCs w:val="22"/>
          </w:rPr>
          <w:t>返回整数</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_Toc166252991 \h </w:instrText>
        </w:r>
        <w:r w:rsidRPr="002B0FED">
          <w:rPr>
            <w:noProof/>
            <w:webHidden/>
            <w:sz w:val="28"/>
            <w:szCs w:val="22"/>
          </w:rPr>
        </w:r>
        <w:r w:rsidRPr="002B0FED">
          <w:rPr>
            <w:noProof/>
            <w:webHidden/>
            <w:sz w:val="28"/>
            <w:szCs w:val="22"/>
          </w:rPr>
          <w:fldChar w:fldCharType="separate"/>
        </w:r>
        <w:r w:rsidR="00AC7ED5">
          <w:rPr>
            <w:noProof/>
            <w:webHidden/>
            <w:sz w:val="28"/>
            <w:szCs w:val="22"/>
          </w:rPr>
          <w:t>- 8 -</w:t>
        </w:r>
        <w:r w:rsidRPr="002B0FED">
          <w:rPr>
            <w:noProof/>
            <w:webHidden/>
            <w:sz w:val="28"/>
            <w:szCs w:val="22"/>
          </w:rPr>
          <w:fldChar w:fldCharType="end"/>
        </w:r>
      </w:hyperlink>
    </w:p>
    <w:p w14:paraId="5444F540" w14:textId="7D8A9545"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2992" w:history="1">
        <w:r w:rsidRPr="002B0FED">
          <w:rPr>
            <w:rStyle w:val="af3"/>
            <w:noProof/>
            <w:sz w:val="28"/>
            <w:szCs w:val="22"/>
          </w:rPr>
          <w:t xml:space="preserve">2.2.3 </w:t>
        </w:r>
        <w:r w:rsidRPr="002B0FED">
          <w:rPr>
            <w:rStyle w:val="af3"/>
            <w:noProof/>
            <w:sz w:val="28"/>
            <w:szCs w:val="22"/>
          </w:rPr>
          <w:t>插值法计算最接近的</w:t>
        </w:r>
        <w:r w:rsidRPr="002B0FED">
          <w:rPr>
            <w:rStyle w:val="af3"/>
            <w:noProof/>
            <w:sz w:val="28"/>
            <w:szCs w:val="22"/>
          </w:rPr>
          <w:t>pH</w:t>
        </w:r>
        <w:r w:rsidRPr="002B0FED">
          <w:rPr>
            <w:rStyle w:val="af3"/>
            <w:noProof/>
            <w:sz w:val="28"/>
            <w:szCs w:val="22"/>
          </w:rPr>
          <w:t>值</w:t>
        </w:r>
        <w:r w:rsidRPr="002B0FED">
          <w:rPr>
            <w:rStyle w:val="af3"/>
            <w:noProof/>
            <w:sz w:val="28"/>
            <w:szCs w:val="22"/>
          </w:rPr>
          <w:t>-</w:t>
        </w:r>
        <w:r w:rsidRPr="002B0FED">
          <w:rPr>
            <w:rStyle w:val="af3"/>
            <w:noProof/>
            <w:sz w:val="28"/>
            <w:szCs w:val="22"/>
          </w:rPr>
          <w:t>浮点数</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_Toc166252992 \h </w:instrText>
        </w:r>
        <w:r w:rsidRPr="002B0FED">
          <w:rPr>
            <w:noProof/>
            <w:webHidden/>
            <w:sz w:val="28"/>
            <w:szCs w:val="22"/>
          </w:rPr>
        </w:r>
        <w:r w:rsidRPr="002B0FED">
          <w:rPr>
            <w:noProof/>
            <w:webHidden/>
            <w:sz w:val="28"/>
            <w:szCs w:val="22"/>
          </w:rPr>
          <w:fldChar w:fldCharType="separate"/>
        </w:r>
        <w:r w:rsidR="00AC7ED5">
          <w:rPr>
            <w:noProof/>
            <w:webHidden/>
            <w:sz w:val="28"/>
            <w:szCs w:val="22"/>
          </w:rPr>
          <w:t>- 12 -</w:t>
        </w:r>
        <w:r w:rsidRPr="002B0FED">
          <w:rPr>
            <w:noProof/>
            <w:webHidden/>
            <w:sz w:val="28"/>
            <w:szCs w:val="22"/>
          </w:rPr>
          <w:fldChar w:fldCharType="end"/>
        </w:r>
      </w:hyperlink>
    </w:p>
    <w:p w14:paraId="74816DF7" w14:textId="755D2B78"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2993" w:history="1">
        <w:r w:rsidRPr="002B0FED">
          <w:rPr>
            <w:rStyle w:val="af3"/>
            <w:noProof/>
            <w:sz w:val="28"/>
            <w:szCs w:val="22"/>
          </w:rPr>
          <w:t>2.2.4</w:t>
        </w:r>
        <w:r w:rsidRPr="002B0FED">
          <w:rPr>
            <w:rStyle w:val="af3"/>
            <w:noProof/>
            <w:sz w:val="28"/>
            <w:szCs w:val="22"/>
          </w:rPr>
          <w:t>在标准比色卡上标记检测到的</w:t>
        </w:r>
        <w:r w:rsidRPr="002B0FED">
          <w:rPr>
            <w:rStyle w:val="af3"/>
            <w:noProof/>
            <w:sz w:val="28"/>
            <w:szCs w:val="22"/>
          </w:rPr>
          <w:t>pH</w:t>
        </w:r>
        <w:r w:rsidRPr="002B0FED">
          <w:rPr>
            <w:rStyle w:val="af3"/>
            <w:noProof/>
            <w:sz w:val="28"/>
            <w:szCs w:val="22"/>
          </w:rPr>
          <w:t>值</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_Toc166252993 \h </w:instrText>
        </w:r>
        <w:r w:rsidRPr="002B0FED">
          <w:rPr>
            <w:noProof/>
            <w:webHidden/>
            <w:sz w:val="28"/>
            <w:szCs w:val="22"/>
          </w:rPr>
        </w:r>
        <w:r w:rsidRPr="002B0FED">
          <w:rPr>
            <w:noProof/>
            <w:webHidden/>
            <w:sz w:val="28"/>
            <w:szCs w:val="22"/>
          </w:rPr>
          <w:fldChar w:fldCharType="separate"/>
        </w:r>
        <w:r w:rsidR="00AC7ED5">
          <w:rPr>
            <w:noProof/>
            <w:webHidden/>
            <w:sz w:val="28"/>
            <w:szCs w:val="22"/>
          </w:rPr>
          <w:t>- 17 -</w:t>
        </w:r>
        <w:r w:rsidRPr="002B0FED">
          <w:rPr>
            <w:noProof/>
            <w:webHidden/>
            <w:sz w:val="28"/>
            <w:szCs w:val="22"/>
          </w:rPr>
          <w:fldChar w:fldCharType="end"/>
        </w:r>
      </w:hyperlink>
    </w:p>
    <w:p w14:paraId="24649524" w14:textId="12077C45" w:rsidR="002B0FED" w:rsidRPr="002B0FED" w:rsidRDefault="002B0FED">
      <w:pPr>
        <w:pStyle w:val="TOC1"/>
        <w:tabs>
          <w:tab w:val="right" w:leader="dot" w:pos="8290"/>
        </w:tabs>
        <w:rPr>
          <w:rFonts w:asciiTheme="minorHAnsi" w:eastAsiaTheme="minorEastAsia" w:hAnsiTheme="minorHAnsi" w:cstheme="minorBidi"/>
          <w:noProof/>
          <w:sz w:val="20"/>
          <w:szCs w:val="21"/>
          <w14:ligatures w14:val="standardContextual"/>
        </w:rPr>
      </w:pPr>
      <w:hyperlink w:anchor="_Toc166252994" w:history="1">
        <w:r w:rsidRPr="002B0FED">
          <w:rPr>
            <w:rStyle w:val="af3"/>
            <w:noProof/>
            <w:sz w:val="28"/>
            <w:szCs w:val="22"/>
          </w:rPr>
          <w:t>第三章</w:t>
        </w:r>
        <w:r w:rsidRPr="002B0FED">
          <w:rPr>
            <w:rStyle w:val="af3"/>
            <w:noProof/>
            <w:sz w:val="28"/>
            <w:szCs w:val="22"/>
          </w:rPr>
          <w:t xml:space="preserve"> </w:t>
        </w:r>
        <w:r w:rsidRPr="002B0FED">
          <w:rPr>
            <w:rStyle w:val="af3"/>
            <w:noProof/>
            <w:sz w:val="28"/>
            <w:szCs w:val="22"/>
          </w:rPr>
          <w:t>获取目标区域估测</w:t>
        </w:r>
        <w:r w:rsidRPr="002B0FED">
          <w:rPr>
            <w:rStyle w:val="af3"/>
            <w:noProof/>
            <w:sz w:val="28"/>
            <w:szCs w:val="22"/>
          </w:rPr>
          <w:t>pH</w:t>
        </w:r>
        <w:r w:rsidRPr="002B0FED">
          <w:rPr>
            <w:rStyle w:val="af3"/>
            <w:noProof/>
            <w:sz w:val="28"/>
            <w:szCs w:val="22"/>
          </w:rPr>
          <w:t>试纸数值</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_Toc166252994 \h </w:instrText>
        </w:r>
        <w:r w:rsidRPr="002B0FED">
          <w:rPr>
            <w:noProof/>
            <w:webHidden/>
            <w:sz w:val="28"/>
            <w:szCs w:val="22"/>
          </w:rPr>
        </w:r>
        <w:r w:rsidRPr="002B0FED">
          <w:rPr>
            <w:noProof/>
            <w:webHidden/>
            <w:sz w:val="28"/>
            <w:szCs w:val="22"/>
          </w:rPr>
          <w:fldChar w:fldCharType="separate"/>
        </w:r>
        <w:r w:rsidR="00AC7ED5">
          <w:rPr>
            <w:noProof/>
            <w:webHidden/>
            <w:sz w:val="28"/>
            <w:szCs w:val="22"/>
          </w:rPr>
          <w:t>- 20 -</w:t>
        </w:r>
        <w:r w:rsidRPr="002B0FED">
          <w:rPr>
            <w:noProof/>
            <w:webHidden/>
            <w:sz w:val="28"/>
            <w:szCs w:val="22"/>
          </w:rPr>
          <w:fldChar w:fldCharType="end"/>
        </w:r>
      </w:hyperlink>
    </w:p>
    <w:p w14:paraId="41BA5C05" w14:textId="13F21B6F"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95" w:history="1">
        <w:r w:rsidRPr="002B0FED">
          <w:rPr>
            <w:rStyle w:val="af3"/>
            <w:noProof/>
            <w:sz w:val="28"/>
            <w:szCs w:val="22"/>
          </w:rPr>
          <w:t xml:space="preserve">3.1 </w:t>
        </w:r>
        <w:r w:rsidRPr="002B0FED">
          <w:rPr>
            <w:rStyle w:val="af3"/>
            <w:noProof/>
            <w:sz w:val="28"/>
            <w:szCs w:val="22"/>
          </w:rPr>
          <w:t>实验流程</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_Toc166252995 \h </w:instrText>
        </w:r>
        <w:r w:rsidRPr="002B0FED">
          <w:rPr>
            <w:noProof/>
            <w:webHidden/>
            <w:sz w:val="28"/>
            <w:szCs w:val="22"/>
          </w:rPr>
        </w:r>
        <w:r w:rsidRPr="002B0FED">
          <w:rPr>
            <w:noProof/>
            <w:webHidden/>
            <w:sz w:val="28"/>
            <w:szCs w:val="22"/>
          </w:rPr>
          <w:fldChar w:fldCharType="separate"/>
        </w:r>
        <w:r w:rsidR="00AC7ED5">
          <w:rPr>
            <w:noProof/>
            <w:webHidden/>
            <w:sz w:val="28"/>
            <w:szCs w:val="22"/>
          </w:rPr>
          <w:t>- 20 -</w:t>
        </w:r>
        <w:r w:rsidRPr="002B0FED">
          <w:rPr>
            <w:noProof/>
            <w:webHidden/>
            <w:sz w:val="28"/>
            <w:szCs w:val="22"/>
          </w:rPr>
          <w:fldChar w:fldCharType="end"/>
        </w:r>
      </w:hyperlink>
    </w:p>
    <w:p w14:paraId="256912C5" w14:textId="5C54F42F"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96" w:history="1">
        <w:r w:rsidRPr="002B0FED">
          <w:rPr>
            <w:rStyle w:val="af3"/>
            <w:noProof/>
            <w:sz w:val="28"/>
            <w:szCs w:val="22"/>
          </w:rPr>
          <w:t xml:space="preserve">3.2 </w:t>
        </w:r>
        <w:r w:rsidRPr="002B0FED">
          <w:rPr>
            <w:rStyle w:val="af3"/>
            <w:noProof/>
            <w:sz w:val="28"/>
            <w:szCs w:val="22"/>
          </w:rPr>
          <w:t>图像预处理</w:t>
        </w:r>
        <w:r w:rsidRPr="002B0FED">
          <w:rPr>
            <w:rStyle w:val="af3"/>
            <w:noProof/>
            <w:sz w:val="28"/>
            <w:szCs w:val="22"/>
          </w:rPr>
          <w:t>——</w:t>
        </w:r>
        <w:r w:rsidRPr="002B0FED">
          <w:rPr>
            <w:rStyle w:val="af3"/>
            <w:noProof/>
            <w:sz w:val="28"/>
            <w:szCs w:val="22"/>
          </w:rPr>
          <w:t>中值滤波</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_Toc166252996 \h </w:instrText>
        </w:r>
        <w:r w:rsidRPr="002B0FED">
          <w:rPr>
            <w:noProof/>
            <w:webHidden/>
            <w:sz w:val="28"/>
            <w:szCs w:val="22"/>
          </w:rPr>
        </w:r>
        <w:r w:rsidRPr="002B0FED">
          <w:rPr>
            <w:noProof/>
            <w:webHidden/>
            <w:sz w:val="28"/>
            <w:szCs w:val="22"/>
          </w:rPr>
          <w:fldChar w:fldCharType="separate"/>
        </w:r>
        <w:r w:rsidR="00AC7ED5">
          <w:rPr>
            <w:noProof/>
            <w:webHidden/>
            <w:sz w:val="28"/>
            <w:szCs w:val="22"/>
          </w:rPr>
          <w:t>- 21 -</w:t>
        </w:r>
        <w:r w:rsidRPr="002B0FED">
          <w:rPr>
            <w:noProof/>
            <w:webHidden/>
            <w:sz w:val="28"/>
            <w:szCs w:val="22"/>
          </w:rPr>
          <w:fldChar w:fldCharType="end"/>
        </w:r>
      </w:hyperlink>
    </w:p>
    <w:p w14:paraId="4B01D912" w14:textId="2C383B38"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97" w:history="1">
        <w:r w:rsidRPr="002B0FED">
          <w:rPr>
            <w:rStyle w:val="af3"/>
            <w:noProof/>
            <w:sz w:val="28"/>
            <w:szCs w:val="22"/>
          </w:rPr>
          <w:t>3.3 RGB</w:t>
        </w:r>
        <w:r w:rsidRPr="002B0FED">
          <w:rPr>
            <w:rStyle w:val="af3"/>
            <w:noProof/>
            <w:sz w:val="28"/>
            <w:szCs w:val="22"/>
          </w:rPr>
          <w:t>到</w:t>
        </w:r>
        <w:r w:rsidRPr="002B0FED">
          <w:rPr>
            <w:rStyle w:val="af3"/>
            <w:noProof/>
            <w:sz w:val="28"/>
            <w:szCs w:val="22"/>
          </w:rPr>
          <w:t>HSV</w:t>
        </w:r>
        <w:r w:rsidRPr="002B0FED">
          <w:rPr>
            <w:rStyle w:val="af3"/>
            <w:noProof/>
            <w:sz w:val="28"/>
            <w:szCs w:val="22"/>
          </w:rPr>
          <w:t>的转化</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_Toc166252997 \h </w:instrText>
        </w:r>
        <w:r w:rsidRPr="002B0FED">
          <w:rPr>
            <w:noProof/>
            <w:webHidden/>
            <w:sz w:val="28"/>
            <w:szCs w:val="22"/>
          </w:rPr>
        </w:r>
        <w:r w:rsidRPr="002B0FED">
          <w:rPr>
            <w:noProof/>
            <w:webHidden/>
            <w:sz w:val="28"/>
            <w:szCs w:val="22"/>
          </w:rPr>
          <w:fldChar w:fldCharType="separate"/>
        </w:r>
        <w:r w:rsidR="00AC7ED5">
          <w:rPr>
            <w:noProof/>
            <w:webHidden/>
            <w:sz w:val="28"/>
            <w:szCs w:val="22"/>
          </w:rPr>
          <w:t>- 24 -</w:t>
        </w:r>
        <w:r w:rsidRPr="002B0FED">
          <w:rPr>
            <w:noProof/>
            <w:webHidden/>
            <w:sz w:val="28"/>
            <w:szCs w:val="22"/>
          </w:rPr>
          <w:fldChar w:fldCharType="end"/>
        </w:r>
      </w:hyperlink>
    </w:p>
    <w:p w14:paraId="20F168A6" w14:textId="5733B296"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2998" w:history="1">
        <w:r w:rsidRPr="002B0FED">
          <w:rPr>
            <w:rStyle w:val="af3"/>
            <w:noProof/>
            <w:sz w:val="28"/>
            <w:szCs w:val="22"/>
          </w:rPr>
          <w:t xml:space="preserve">3.4 </w:t>
        </w:r>
        <w:r w:rsidRPr="002B0FED">
          <w:rPr>
            <w:rStyle w:val="af3"/>
            <w:noProof/>
            <w:sz w:val="28"/>
            <w:szCs w:val="22"/>
          </w:rPr>
          <w:t>目标区域的提取</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_Toc166252998 \h </w:instrText>
        </w:r>
        <w:r w:rsidRPr="002B0FED">
          <w:rPr>
            <w:noProof/>
            <w:webHidden/>
            <w:sz w:val="28"/>
            <w:szCs w:val="22"/>
          </w:rPr>
        </w:r>
        <w:r w:rsidRPr="002B0FED">
          <w:rPr>
            <w:noProof/>
            <w:webHidden/>
            <w:sz w:val="28"/>
            <w:szCs w:val="22"/>
          </w:rPr>
          <w:fldChar w:fldCharType="separate"/>
        </w:r>
        <w:r w:rsidR="00AC7ED5">
          <w:rPr>
            <w:noProof/>
            <w:webHidden/>
            <w:sz w:val="28"/>
            <w:szCs w:val="22"/>
          </w:rPr>
          <w:t>- 26 -</w:t>
        </w:r>
        <w:r w:rsidRPr="002B0FED">
          <w:rPr>
            <w:noProof/>
            <w:webHidden/>
            <w:sz w:val="28"/>
            <w:szCs w:val="22"/>
          </w:rPr>
          <w:fldChar w:fldCharType="end"/>
        </w:r>
      </w:hyperlink>
    </w:p>
    <w:p w14:paraId="68486B5D" w14:textId="2514784E"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2999" w:history="1">
        <w:r w:rsidRPr="002B0FED">
          <w:rPr>
            <w:rStyle w:val="af3"/>
            <w:noProof/>
            <w:sz w:val="28"/>
            <w:szCs w:val="22"/>
          </w:rPr>
          <w:t xml:space="preserve">3.4.1 </w:t>
        </w:r>
        <w:r w:rsidRPr="002B0FED">
          <w:rPr>
            <w:rStyle w:val="af3"/>
            <w:noProof/>
            <w:sz w:val="28"/>
            <w:szCs w:val="22"/>
          </w:rPr>
          <w:t>过滤</w:t>
        </w:r>
        <w:r w:rsidRPr="002B0FED">
          <w:rPr>
            <w:rStyle w:val="af3"/>
            <w:noProof/>
            <w:sz w:val="28"/>
            <w:szCs w:val="22"/>
          </w:rPr>
          <w:t>“</w:t>
        </w:r>
        <w:r w:rsidRPr="002B0FED">
          <w:rPr>
            <w:rStyle w:val="af3"/>
            <w:noProof/>
            <w:sz w:val="28"/>
            <w:szCs w:val="22"/>
          </w:rPr>
          <w:t>中性</w:t>
        </w:r>
        <w:r w:rsidRPr="002B0FED">
          <w:rPr>
            <w:rStyle w:val="af3"/>
            <w:noProof/>
            <w:sz w:val="28"/>
            <w:szCs w:val="22"/>
          </w:rPr>
          <w:t>”</w:t>
        </w:r>
        <w:r w:rsidRPr="002B0FED">
          <w:rPr>
            <w:rStyle w:val="af3"/>
            <w:noProof/>
            <w:sz w:val="28"/>
            <w:szCs w:val="22"/>
          </w:rPr>
          <w:t>部分</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_Toc166252999 \h </w:instrText>
        </w:r>
        <w:r w:rsidRPr="002B0FED">
          <w:rPr>
            <w:noProof/>
            <w:webHidden/>
            <w:sz w:val="28"/>
            <w:szCs w:val="22"/>
          </w:rPr>
        </w:r>
        <w:r w:rsidRPr="002B0FED">
          <w:rPr>
            <w:noProof/>
            <w:webHidden/>
            <w:sz w:val="28"/>
            <w:szCs w:val="22"/>
          </w:rPr>
          <w:fldChar w:fldCharType="separate"/>
        </w:r>
        <w:r w:rsidR="00AC7ED5">
          <w:rPr>
            <w:noProof/>
            <w:webHidden/>
            <w:sz w:val="28"/>
            <w:szCs w:val="22"/>
          </w:rPr>
          <w:t>- 28 -</w:t>
        </w:r>
        <w:r w:rsidRPr="002B0FED">
          <w:rPr>
            <w:noProof/>
            <w:webHidden/>
            <w:sz w:val="28"/>
            <w:szCs w:val="22"/>
          </w:rPr>
          <w:fldChar w:fldCharType="end"/>
        </w:r>
      </w:hyperlink>
    </w:p>
    <w:p w14:paraId="3D4BBE6E" w14:textId="53FF6540"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3000" w:history="1">
        <w:r w:rsidRPr="002B0FED">
          <w:rPr>
            <w:rStyle w:val="af3"/>
            <w:noProof/>
            <w:sz w:val="28"/>
            <w:szCs w:val="22"/>
          </w:rPr>
          <w:t xml:space="preserve">3.4.2 </w:t>
        </w:r>
        <w:r w:rsidRPr="002B0FED">
          <w:rPr>
            <w:rStyle w:val="af3"/>
            <w:noProof/>
            <w:sz w:val="28"/>
            <w:szCs w:val="22"/>
          </w:rPr>
          <w:t>过滤</w:t>
        </w:r>
        <w:r w:rsidRPr="002B0FED">
          <w:rPr>
            <w:rStyle w:val="af3"/>
            <w:noProof/>
            <w:sz w:val="28"/>
            <w:szCs w:val="22"/>
          </w:rPr>
          <w:t>“</w:t>
        </w:r>
        <w:r w:rsidRPr="002B0FED">
          <w:rPr>
            <w:rStyle w:val="af3"/>
            <w:noProof/>
            <w:sz w:val="28"/>
            <w:szCs w:val="22"/>
          </w:rPr>
          <w:t>周围环境</w:t>
        </w:r>
        <w:r w:rsidRPr="002B0FED">
          <w:rPr>
            <w:rStyle w:val="af3"/>
            <w:noProof/>
            <w:sz w:val="28"/>
            <w:szCs w:val="22"/>
          </w:rPr>
          <w:t>”</w:t>
        </w:r>
        <w:r w:rsidRPr="002B0FED">
          <w:rPr>
            <w:rStyle w:val="af3"/>
            <w:noProof/>
            <w:sz w:val="28"/>
            <w:szCs w:val="22"/>
          </w:rPr>
          <w:t>部分</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_Toc166253000 \h </w:instrText>
        </w:r>
        <w:r w:rsidRPr="002B0FED">
          <w:rPr>
            <w:noProof/>
            <w:webHidden/>
            <w:sz w:val="28"/>
            <w:szCs w:val="22"/>
          </w:rPr>
        </w:r>
        <w:r w:rsidRPr="002B0FED">
          <w:rPr>
            <w:noProof/>
            <w:webHidden/>
            <w:sz w:val="28"/>
            <w:szCs w:val="22"/>
          </w:rPr>
          <w:fldChar w:fldCharType="separate"/>
        </w:r>
        <w:r w:rsidR="00AC7ED5">
          <w:rPr>
            <w:noProof/>
            <w:webHidden/>
            <w:sz w:val="28"/>
            <w:szCs w:val="22"/>
          </w:rPr>
          <w:t>- 29 -</w:t>
        </w:r>
        <w:r w:rsidRPr="002B0FED">
          <w:rPr>
            <w:noProof/>
            <w:webHidden/>
            <w:sz w:val="28"/>
            <w:szCs w:val="22"/>
          </w:rPr>
          <w:fldChar w:fldCharType="end"/>
        </w:r>
      </w:hyperlink>
    </w:p>
    <w:p w14:paraId="1DD54E2A" w14:textId="2428919D" w:rsidR="002B0FED" w:rsidRPr="002B0FED" w:rsidRDefault="002B0FED">
      <w:pPr>
        <w:pStyle w:val="TOC2"/>
        <w:tabs>
          <w:tab w:val="right" w:leader="dot" w:pos="8290"/>
        </w:tabs>
        <w:ind w:left="640"/>
        <w:rPr>
          <w:rFonts w:asciiTheme="minorHAnsi" w:eastAsiaTheme="minorEastAsia" w:hAnsiTheme="minorHAnsi" w:cstheme="minorBidi"/>
          <w:noProof/>
          <w:sz w:val="20"/>
          <w:szCs w:val="21"/>
          <w14:ligatures w14:val="standardContextual"/>
        </w:rPr>
      </w:pPr>
      <w:hyperlink w:anchor="_Toc166253001" w:history="1">
        <w:r w:rsidRPr="002B0FED">
          <w:rPr>
            <w:rStyle w:val="af3"/>
            <w:noProof/>
            <w:sz w:val="28"/>
            <w:szCs w:val="22"/>
          </w:rPr>
          <w:t xml:space="preserve">3.5 </w:t>
        </w:r>
        <w:r w:rsidRPr="002B0FED">
          <w:rPr>
            <w:rStyle w:val="af3"/>
            <w:noProof/>
            <w:sz w:val="28"/>
            <w:szCs w:val="22"/>
          </w:rPr>
          <w:t>估测</w:t>
        </w:r>
        <w:r w:rsidRPr="002B0FED">
          <w:rPr>
            <w:rStyle w:val="af3"/>
            <w:noProof/>
            <w:sz w:val="28"/>
            <w:szCs w:val="22"/>
          </w:rPr>
          <w:t>pH</w:t>
        </w:r>
        <w:r w:rsidRPr="002B0FED">
          <w:rPr>
            <w:rStyle w:val="af3"/>
            <w:noProof/>
            <w:sz w:val="28"/>
            <w:szCs w:val="22"/>
          </w:rPr>
          <w:t>值</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_Toc166253001 \h </w:instrText>
        </w:r>
        <w:r w:rsidRPr="002B0FED">
          <w:rPr>
            <w:noProof/>
            <w:webHidden/>
            <w:sz w:val="28"/>
            <w:szCs w:val="22"/>
          </w:rPr>
        </w:r>
        <w:r w:rsidRPr="002B0FED">
          <w:rPr>
            <w:noProof/>
            <w:webHidden/>
            <w:sz w:val="28"/>
            <w:szCs w:val="22"/>
          </w:rPr>
          <w:fldChar w:fldCharType="separate"/>
        </w:r>
        <w:r w:rsidR="00AC7ED5">
          <w:rPr>
            <w:noProof/>
            <w:webHidden/>
            <w:sz w:val="28"/>
            <w:szCs w:val="22"/>
          </w:rPr>
          <w:t>- 31 -</w:t>
        </w:r>
        <w:r w:rsidRPr="002B0FED">
          <w:rPr>
            <w:noProof/>
            <w:webHidden/>
            <w:sz w:val="28"/>
            <w:szCs w:val="22"/>
          </w:rPr>
          <w:fldChar w:fldCharType="end"/>
        </w:r>
      </w:hyperlink>
    </w:p>
    <w:p w14:paraId="1B2470AF" w14:textId="61AEF183"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3002" w:history="1">
        <w:r w:rsidRPr="002B0FED">
          <w:rPr>
            <w:rStyle w:val="af3"/>
            <w:noProof/>
            <w:sz w:val="28"/>
            <w:szCs w:val="22"/>
          </w:rPr>
          <w:t xml:space="preserve">3.5.1 </w:t>
        </w:r>
        <w:r w:rsidRPr="002B0FED">
          <w:rPr>
            <w:rStyle w:val="af3"/>
            <w:noProof/>
            <w:sz w:val="28"/>
            <w:szCs w:val="22"/>
          </w:rPr>
          <w:t>计算目标区域的平均</w:t>
        </w:r>
        <w:r w:rsidRPr="002B0FED">
          <w:rPr>
            <w:rStyle w:val="af3"/>
            <w:noProof/>
            <w:sz w:val="28"/>
            <w:szCs w:val="22"/>
          </w:rPr>
          <w:t>H</w:t>
        </w:r>
        <w:r w:rsidRPr="002B0FED">
          <w:rPr>
            <w:rStyle w:val="af3"/>
            <w:noProof/>
            <w:sz w:val="28"/>
            <w:szCs w:val="22"/>
          </w:rPr>
          <w:t>分量</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_Toc166253002 \h </w:instrText>
        </w:r>
        <w:r w:rsidRPr="002B0FED">
          <w:rPr>
            <w:noProof/>
            <w:webHidden/>
            <w:sz w:val="28"/>
            <w:szCs w:val="22"/>
          </w:rPr>
        </w:r>
        <w:r w:rsidRPr="002B0FED">
          <w:rPr>
            <w:noProof/>
            <w:webHidden/>
            <w:sz w:val="28"/>
            <w:szCs w:val="22"/>
          </w:rPr>
          <w:fldChar w:fldCharType="separate"/>
        </w:r>
        <w:r w:rsidR="00AC7ED5">
          <w:rPr>
            <w:noProof/>
            <w:webHidden/>
            <w:sz w:val="28"/>
            <w:szCs w:val="22"/>
          </w:rPr>
          <w:t>- 31 -</w:t>
        </w:r>
        <w:r w:rsidRPr="002B0FED">
          <w:rPr>
            <w:noProof/>
            <w:webHidden/>
            <w:sz w:val="28"/>
            <w:szCs w:val="22"/>
          </w:rPr>
          <w:fldChar w:fldCharType="end"/>
        </w:r>
      </w:hyperlink>
    </w:p>
    <w:p w14:paraId="6003B1BB" w14:textId="762B7F50"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3003" w:history="1">
        <w:r w:rsidRPr="002B0FED">
          <w:rPr>
            <w:rStyle w:val="af3"/>
            <w:noProof/>
            <w:sz w:val="28"/>
            <w:szCs w:val="22"/>
          </w:rPr>
          <w:t xml:space="preserve">3.5.2 </w:t>
        </w:r>
        <w:r w:rsidRPr="002B0FED">
          <w:rPr>
            <w:rStyle w:val="af3"/>
            <w:noProof/>
            <w:sz w:val="28"/>
            <w:szCs w:val="22"/>
          </w:rPr>
          <w:t>计算目标区域的频率分布直方图</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_Toc166253003 \h </w:instrText>
        </w:r>
        <w:r w:rsidRPr="002B0FED">
          <w:rPr>
            <w:noProof/>
            <w:webHidden/>
            <w:sz w:val="28"/>
            <w:szCs w:val="22"/>
          </w:rPr>
        </w:r>
        <w:r w:rsidRPr="002B0FED">
          <w:rPr>
            <w:noProof/>
            <w:webHidden/>
            <w:sz w:val="28"/>
            <w:szCs w:val="22"/>
          </w:rPr>
          <w:fldChar w:fldCharType="separate"/>
        </w:r>
        <w:r w:rsidR="00AC7ED5">
          <w:rPr>
            <w:noProof/>
            <w:webHidden/>
            <w:sz w:val="28"/>
            <w:szCs w:val="22"/>
          </w:rPr>
          <w:t>- 34 -</w:t>
        </w:r>
        <w:r w:rsidRPr="002B0FED">
          <w:rPr>
            <w:noProof/>
            <w:webHidden/>
            <w:sz w:val="28"/>
            <w:szCs w:val="22"/>
          </w:rPr>
          <w:fldChar w:fldCharType="end"/>
        </w:r>
      </w:hyperlink>
    </w:p>
    <w:p w14:paraId="08C629B4" w14:textId="4DE4EAFC" w:rsidR="002B0FED" w:rsidRPr="002B0FED" w:rsidRDefault="002B0FED">
      <w:pPr>
        <w:pStyle w:val="TOC3"/>
        <w:tabs>
          <w:tab w:val="right" w:leader="dot" w:pos="8290"/>
        </w:tabs>
        <w:ind w:left="1280"/>
        <w:rPr>
          <w:rFonts w:asciiTheme="minorHAnsi" w:eastAsiaTheme="minorEastAsia" w:hAnsiTheme="minorHAnsi" w:cstheme="minorBidi"/>
          <w:noProof/>
          <w:sz w:val="20"/>
          <w:szCs w:val="21"/>
          <w14:ligatures w14:val="standardContextual"/>
        </w:rPr>
      </w:pPr>
      <w:hyperlink w:anchor="_Toc166253004" w:history="1">
        <w:r w:rsidRPr="002B0FED">
          <w:rPr>
            <w:rStyle w:val="af3"/>
            <w:noProof/>
            <w:sz w:val="28"/>
            <w:szCs w:val="22"/>
          </w:rPr>
          <w:t xml:space="preserve">3.5.3 </w:t>
        </w:r>
        <w:r w:rsidRPr="002B0FED">
          <w:rPr>
            <w:rStyle w:val="af3"/>
            <w:noProof/>
            <w:sz w:val="28"/>
            <w:szCs w:val="22"/>
          </w:rPr>
          <w:t>计算</w:t>
        </w:r>
        <w:r w:rsidRPr="002B0FED">
          <w:rPr>
            <w:rStyle w:val="af3"/>
            <w:noProof/>
            <w:sz w:val="28"/>
            <w:szCs w:val="22"/>
          </w:rPr>
          <w:t>pH</w:t>
        </w:r>
        <w:r w:rsidRPr="002B0FED">
          <w:rPr>
            <w:rStyle w:val="af3"/>
            <w:noProof/>
            <w:sz w:val="28"/>
            <w:szCs w:val="22"/>
          </w:rPr>
          <w:t>值并作图</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_Toc166253004 \h </w:instrText>
        </w:r>
        <w:r w:rsidRPr="002B0FED">
          <w:rPr>
            <w:noProof/>
            <w:webHidden/>
            <w:sz w:val="28"/>
            <w:szCs w:val="22"/>
          </w:rPr>
        </w:r>
        <w:r w:rsidRPr="002B0FED">
          <w:rPr>
            <w:noProof/>
            <w:webHidden/>
            <w:sz w:val="28"/>
            <w:szCs w:val="22"/>
          </w:rPr>
          <w:fldChar w:fldCharType="separate"/>
        </w:r>
        <w:r w:rsidR="00AC7ED5">
          <w:rPr>
            <w:noProof/>
            <w:webHidden/>
            <w:sz w:val="28"/>
            <w:szCs w:val="22"/>
          </w:rPr>
          <w:t>- 37 -</w:t>
        </w:r>
        <w:r w:rsidRPr="002B0FED">
          <w:rPr>
            <w:noProof/>
            <w:webHidden/>
            <w:sz w:val="28"/>
            <w:szCs w:val="22"/>
          </w:rPr>
          <w:fldChar w:fldCharType="end"/>
        </w:r>
      </w:hyperlink>
    </w:p>
    <w:p w14:paraId="353A9EE8" w14:textId="40CB994F" w:rsidR="002B0FED" w:rsidRPr="002B0FED" w:rsidRDefault="002B0FED">
      <w:pPr>
        <w:pStyle w:val="TOC1"/>
        <w:tabs>
          <w:tab w:val="right" w:leader="dot" w:pos="8290"/>
        </w:tabs>
        <w:rPr>
          <w:rFonts w:asciiTheme="minorHAnsi" w:eastAsiaTheme="minorEastAsia" w:hAnsiTheme="minorHAnsi" w:cstheme="minorBidi"/>
          <w:noProof/>
          <w:sz w:val="20"/>
          <w:szCs w:val="21"/>
          <w14:ligatures w14:val="standardContextual"/>
        </w:rPr>
      </w:pPr>
      <w:hyperlink w:anchor="_Toc166253005" w:history="1">
        <w:r w:rsidRPr="002B0FED">
          <w:rPr>
            <w:rStyle w:val="af3"/>
            <w:noProof/>
            <w:sz w:val="28"/>
            <w:szCs w:val="22"/>
          </w:rPr>
          <w:t>第四章</w:t>
        </w:r>
        <w:r w:rsidRPr="002B0FED">
          <w:rPr>
            <w:rStyle w:val="af3"/>
            <w:noProof/>
            <w:sz w:val="28"/>
            <w:szCs w:val="22"/>
          </w:rPr>
          <w:t xml:space="preserve"> </w:t>
        </w:r>
        <w:r w:rsidRPr="002B0FED">
          <w:rPr>
            <w:rStyle w:val="af3"/>
            <w:noProof/>
            <w:sz w:val="28"/>
            <w:szCs w:val="22"/>
          </w:rPr>
          <w:t>总结</w:t>
        </w:r>
        <w:r w:rsidRPr="002B0FED">
          <w:rPr>
            <w:noProof/>
            <w:webHidden/>
            <w:sz w:val="28"/>
            <w:szCs w:val="22"/>
          </w:rPr>
          <w:tab/>
        </w:r>
        <w:r w:rsidRPr="002B0FED">
          <w:rPr>
            <w:noProof/>
            <w:webHidden/>
            <w:sz w:val="28"/>
            <w:szCs w:val="22"/>
          </w:rPr>
          <w:fldChar w:fldCharType="begin"/>
        </w:r>
        <w:r w:rsidRPr="002B0FED">
          <w:rPr>
            <w:noProof/>
            <w:webHidden/>
            <w:sz w:val="28"/>
            <w:szCs w:val="22"/>
          </w:rPr>
          <w:instrText xml:space="preserve"> PAGEREF _Toc166253005 \h </w:instrText>
        </w:r>
        <w:r w:rsidRPr="002B0FED">
          <w:rPr>
            <w:noProof/>
            <w:webHidden/>
            <w:sz w:val="28"/>
            <w:szCs w:val="22"/>
          </w:rPr>
        </w:r>
        <w:r w:rsidRPr="002B0FED">
          <w:rPr>
            <w:noProof/>
            <w:webHidden/>
            <w:sz w:val="28"/>
            <w:szCs w:val="22"/>
          </w:rPr>
          <w:fldChar w:fldCharType="separate"/>
        </w:r>
        <w:r w:rsidR="00AC7ED5">
          <w:rPr>
            <w:noProof/>
            <w:webHidden/>
            <w:sz w:val="28"/>
            <w:szCs w:val="22"/>
          </w:rPr>
          <w:t>- 42 -</w:t>
        </w:r>
        <w:r w:rsidRPr="002B0FED">
          <w:rPr>
            <w:noProof/>
            <w:webHidden/>
            <w:sz w:val="28"/>
            <w:szCs w:val="22"/>
          </w:rPr>
          <w:fldChar w:fldCharType="end"/>
        </w:r>
      </w:hyperlink>
    </w:p>
    <w:p w14:paraId="54EB798F" w14:textId="24EEECD2" w:rsidR="002B0FED" w:rsidRPr="002B0FED" w:rsidRDefault="002B0FED" w:rsidP="00B94CC7">
      <w:pPr>
        <w:rPr>
          <w:rFonts w:ascii="仿宋" w:hAnsi="仿宋" w:cs="仿宋"/>
          <w:sz w:val="22"/>
          <w:szCs w:val="22"/>
        </w:rPr>
      </w:pPr>
      <w:r w:rsidRPr="002B0FED">
        <w:rPr>
          <w:rFonts w:ascii="仿宋" w:hAnsi="仿宋" w:cs="仿宋"/>
          <w:sz w:val="22"/>
          <w:szCs w:val="22"/>
        </w:rPr>
        <w:fldChar w:fldCharType="end"/>
      </w:r>
    </w:p>
    <w:p w14:paraId="58C4AA09" w14:textId="77777777" w:rsidR="002B0FED" w:rsidRDefault="002B0FED" w:rsidP="00B94CC7">
      <w:pPr>
        <w:rPr>
          <w:rFonts w:ascii="仿宋" w:hAnsi="仿宋" w:cs="仿宋"/>
          <w:sz w:val="24"/>
        </w:rPr>
      </w:pPr>
    </w:p>
    <w:p w14:paraId="3F818959" w14:textId="677EF206" w:rsidR="002B0FED" w:rsidRPr="002B0FED" w:rsidRDefault="003D13F4" w:rsidP="003D13F4">
      <w:pPr>
        <w:widowControl/>
        <w:jc w:val="left"/>
        <w:rPr>
          <w:rFonts w:ascii="仿宋" w:hAnsi="仿宋" w:cs="仿宋" w:hint="eastAsia"/>
          <w:sz w:val="24"/>
        </w:rPr>
      </w:pPr>
      <w:r>
        <w:rPr>
          <w:rFonts w:ascii="仿宋" w:hAnsi="仿宋" w:cs="仿宋"/>
          <w:sz w:val="24"/>
        </w:rPr>
        <w:br w:type="page"/>
      </w:r>
    </w:p>
    <w:p w14:paraId="08159684" w14:textId="04FE2D54" w:rsidR="000E115F" w:rsidRDefault="000E115F" w:rsidP="005827F1">
      <w:pPr>
        <w:pStyle w:val="1"/>
        <w:jc w:val="center"/>
      </w:pPr>
      <w:bookmarkStart w:id="0" w:name="_Toc166252986"/>
      <w:r>
        <w:rPr>
          <w:rFonts w:hint="eastAsia"/>
        </w:rPr>
        <w:lastRenderedPageBreak/>
        <w:t xml:space="preserve">第一章 </w:t>
      </w:r>
      <w:r>
        <w:t>绪论</w:t>
      </w:r>
      <w:bookmarkEnd w:id="0"/>
    </w:p>
    <w:p w14:paraId="7CD8724F" w14:textId="7F3D2FF2" w:rsidR="004E4BC4" w:rsidRDefault="00C52A7C" w:rsidP="00C52A7C">
      <w:pPr>
        <w:ind w:firstLineChars="200" w:firstLine="480"/>
        <w:rPr>
          <w:rFonts w:ascii="宋体" w:eastAsia="宋体" w:hAnsi="宋体" w:cs="宋体"/>
          <w:bCs/>
          <w:sz w:val="24"/>
        </w:rPr>
      </w:pPr>
      <w:r w:rsidRPr="00C52A7C">
        <w:rPr>
          <w:rFonts w:ascii="宋体" w:eastAsia="宋体" w:hAnsi="宋体" w:cs="宋体"/>
          <w:bCs/>
          <w:sz w:val="24"/>
        </w:rPr>
        <w:t>在当今科学研究和工业生产中，</w:t>
      </w:r>
      <w:r w:rsidR="004E4BC4">
        <w:rPr>
          <w:rFonts w:ascii="宋体" w:eastAsia="宋体" w:hAnsi="宋体" w:cs="宋体"/>
          <w:bCs/>
          <w:sz w:val="24"/>
        </w:rPr>
        <w:t>pH</w:t>
      </w:r>
      <w:r w:rsidRPr="00C52A7C">
        <w:rPr>
          <w:rFonts w:ascii="宋体" w:eastAsia="宋体" w:hAnsi="宋体" w:cs="宋体"/>
          <w:bCs/>
          <w:sz w:val="24"/>
        </w:rPr>
        <w:t>值的准确测量对于评估和控制化学反应、环境监测和医疗诊断等众多领域至关重要。</w:t>
      </w:r>
    </w:p>
    <w:p w14:paraId="008B0CE6" w14:textId="75311220" w:rsidR="004E4BC4" w:rsidRDefault="00C52A7C" w:rsidP="00C52A7C">
      <w:pPr>
        <w:ind w:firstLineChars="200" w:firstLine="480"/>
        <w:rPr>
          <w:rFonts w:ascii="宋体" w:eastAsia="宋体" w:hAnsi="宋体" w:cs="宋体"/>
          <w:bCs/>
          <w:sz w:val="24"/>
        </w:rPr>
      </w:pPr>
      <w:r w:rsidRPr="00C52A7C">
        <w:rPr>
          <w:rFonts w:ascii="宋体" w:eastAsia="宋体" w:hAnsi="宋体" w:cs="宋体"/>
          <w:bCs/>
          <w:sz w:val="24"/>
        </w:rPr>
        <w:t>传统的</w:t>
      </w:r>
      <w:r w:rsidR="004E4BC4">
        <w:rPr>
          <w:rFonts w:ascii="宋体" w:eastAsia="宋体" w:hAnsi="宋体" w:cs="宋体"/>
          <w:bCs/>
          <w:sz w:val="24"/>
        </w:rPr>
        <w:t>pH</w:t>
      </w:r>
      <w:r w:rsidRPr="00C52A7C">
        <w:rPr>
          <w:rFonts w:ascii="宋体" w:eastAsia="宋体" w:hAnsi="宋体" w:cs="宋体"/>
          <w:bCs/>
          <w:sz w:val="24"/>
        </w:rPr>
        <w:t>测量方法，如使用</w:t>
      </w:r>
      <w:r w:rsidR="004E4BC4">
        <w:rPr>
          <w:rFonts w:ascii="宋体" w:eastAsia="宋体" w:hAnsi="宋体" w:cs="宋体"/>
          <w:bCs/>
          <w:sz w:val="24"/>
        </w:rPr>
        <w:t>pH</w:t>
      </w:r>
      <w:r w:rsidRPr="00C52A7C">
        <w:rPr>
          <w:rFonts w:ascii="宋体" w:eastAsia="宋体" w:hAnsi="宋体" w:cs="宋体"/>
          <w:bCs/>
          <w:sz w:val="24"/>
        </w:rPr>
        <w:t>试纸，虽然操作简便，但依赖于人眼的主观判断，精度有限，且易受环境因素影响。随着计算机视觉技术的迅速发展，利用图像处理技术对</w:t>
      </w:r>
      <w:r w:rsidR="004E4BC4">
        <w:rPr>
          <w:rFonts w:ascii="宋体" w:eastAsia="宋体" w:hAnsi="宋体" w:cs="宋体"/>
          <w:bCs/>
          <w:sz w:val="24"/>
        </w:rPr>
        <w:t>pH</w:t>
      </w:r>
      <w:r w:rsidRPr="00C52A7C">
        <w:rPr>
          <w:rFonts w:ascii="宋体" w:eastAsia="宋体" w:hAnsi="宋体" w:cs="宋体"/>
          <w:bCs/>
          <w:sz w:val="24"/>
        </w:rPr>
        <w:t xml:space="preserve">试纸进行自动读数成为可能，这不仅提高了测量的准确性，也减少了人为误差。 </w:t>
      </w:r>
    </w:p>
    <w:p w14:paraId="594E84C8" w14:textId="77777777" w:rsidR="004E4BC4" w:rsidRDefault="004E4BC4" w:rsidP="00C52A7C">
      <w:pPr>
        <w:ind w:firstLineChars="200" w:firstLine="480"/>
        <w:rPr>
          <w:rFonts w:ascii="宋体" w:eastAsia="宋体" w:hAnsi="宋体" w:cs="宋体"/>
          <w:bCs/>
          <w:sz w:val="24"/>
        </w:rPr>
      </w:pPr>
      <w:r>
        <w:rPr>
          <w:rFonts w:ascii="宋体" w:eastAsia="宋体" w:hAnsi="宋体" w:cs="宋体" w:hint="eastAsia"/>
          <w:bCs/>
          <w:sz w:val="24"/>
        </w:rPr>
        <w:t>本文</w:t>
      </w:r>
      <w:r w:rsidR="00C52A7C" w:rsidRPr="00C52A7C">
        <w:rPr>
          <w:rFonts w:ascii="宋体" w:eastAsia="宋体" w:hAnsi="宋体" w:cs="宋体"/>
          <w:bCs/>
          <w:sz w:val="24"/>
        </w:rPr>
        <w:t>旨在探索一种基于</w:t>
      </w:r>
      <w:r w:rsidR="00C52A7C" w:rsidRPr="004E4BC4">
        <w:rPr>
          <w:rFonts w:ascii="宋体" w:eastAsia="宋体" w:hAnsi="宋体" w:cs="宋体"/>
          <w:b/>
          <w:sz w:val="24"/>
        </w:rPr>
        <w:t>计算机视觉</w:t>
      </w:r>
      <w:r w:rsidR="00C52A7C" w:rsidRPr="00C52A7C">
        <w:rPr>
          <w:rFonts w:ascii="宋体" w:eastAsia="宋体" w:hAnsi="宋体" w:cs="宋体"/>
          <w:bCs/>
          <w:sz w:val="24"/>
        </w:rPr>
        <w:t>的</w:t>
      </w:r>
      <w:r>
        <w:rPr>
          <w:rFonts w:ascii="宋体" w:eastAsia="宋体" w:hAnsi="宋体" w:cs="宋体"/>
          <w:b/>
          <w:sz w:val="24"/>
        </w:rPr>
        <w:t>pH</w:t>
      </w:r>
      <w:r w:rsidR="00C52A7C" w:rsidRPr="004E4BC4">
        <w:rPr>
          <w:rFonts w:ascii="宋体" w:eastAsia="宋体" w:hAnsi="宋体" w:cs="宋体"/>
          <w:b/>
          <w:sz w:val="24"/>
        </w:rPr>
        <w:t>试纸数值判读</w:t>
      </w:r>
      <w:r w:rsidR="00C52A7C" w:rsidRPr="00C52A7C">
        <w:rPr>
          <w:rFonts w:ascii="宋体" w:eastAsia="宋体" w:hAnsi="宋体" w:cs="宋体"/>
          <w:bCs/>
          <w:sz w:val="24"/>
        </w:rPr>
        <w:t>方法。我们面临的</w:t>
      </w:r>
      <w:r w:rsidR="00C52A7C" w:rsidRPr="004E4BC4">
        <w:rPr>
          <w:rFonts w:ascii="宋体" w:eastAsia="宋体" w:hAnsi="宋体" w:cs="宋体"/>
          <w:b/>
          <w:sz w:val="24"/>
        </w:rPr>
        <w:t>主要问题</w:t>
      </w:r>
      <w:r w:rsidR="00C52A7C" w:rsidRPr="00C52A7C">
        <w:rPr>
          <w:rFonts w:ascii="宋体" w:eastAsia="宋体" w:hAnsi="宋体" w:cs="宋体"/>
          <w:bCs/>
          <w:sz w:val="24"/>
        </w:rPr>
        <w:t>是</w:t>
      </w:r>
      <w:r w:rsidR="00C52A7C" w:rsidRPr="004E4BC4">
        <w:rPr>
          <w:rFonts w:ascii="宋体" w:eastAsia="宋体" w:hAnsi="宋体" w:cs="宋体"/>
          <w:bCs/>
          <w:sz w:val="24"/>
          <w:u w:val="single"/>
        </w:rPr>
        <w:t>如何将</w:t>
      </w:r>
      <w:r w:rsidRPr="004E4BC4">
        <w:rPr>
          <w:rFonts w:ascii="宋体" w:eastAsia="宋体" w:hAnsi="宋体" w:cs="宋体"/>
          <w:bCs/>
          <w:sz w:val="24"/>
          <w:u w:val="single"/>
        </w:rPr>
        <w:t>pH</w:t>
      </w:r>
      <w:r w:rsidR="00C52A7C" w:rsidRPr="004E4BC4">
        <w:rPr>
          <w:rFonts w:ascii="宋体" w:eastAsia="宋体" w:hAnsi="宋体" w:cs="宋体"/>
          <w:bCs/>
          <w:sz w:val="24"/>
          <w:u w:val="single"/>
        </w:rPr>
        <w:t>试纸的颜色变化转换为可量化的数值</w:t>
      </w:r>
      <w:r w:rsidR="00C52A7C" w:rsidRPr="00C52A7C">
        <w:rPr>
          <w:rFonts w:ascii="宋体" w:eastAsia="宋体" w:hAnsi="宋体" w:cs="宋体"/>
          <w:bCs/>
          <w:sz w:val="24"/>
        </w:rPr>
        <w:t>，并准确地计算出对应的</w:t>
      </w:r>
      <w:r>
        <w:rPr>
          <w:rFonts w:ascii="宋体" w:eastAsia="宋体" w:hAnsi="宋体" w:cs="宋体"/>
          <w:bCs/>
          <w:sz w:val="24"/>
        </w:rPr>
        <w:t>pH</w:t>
      </w:r>
      <w:r w:rsidR="00C52A7C" w:rsidRPr="00C52A7C">
        <w:rPr>
          <w:rFonts w:ascii="宋体" w:eastAsia="宋体" w:hAnsi="宋体" w:cs="宋体"/>
          <w:bCs/>
          <w:sz w:val="24"/>
        </w:rPr>
        <w:t>值。</w:t>
      </w:r>
    </w:p>
    <w:p w14:paraId="6F298F7C" w14:textId="19CF4322" w:rsidR="005827F1" w:rsidRDefault="00C52A7C" w:rsidP="00C52A7C">
      <w:pPr>
        <w:ind w:firstLineChars="200" w:firstLine="480"/>
        <w:rPr>
          <w:rFonts w:ascii="宋体" w:eastAsia="宋体" w:hAnsi="宋体" w:cs="宋体"/>
          <w:bCs/>
          <w:sz w:val="24"/>
        </w:rPr>
      </w:pPr>
      <w:r w:rsidRPr="00C52A7C">
        <w:rPr>
          <w:rFonts w:ascii="宋体" w:eastAsia="宋体" w:hAnsi="宋体" w:cs="宋体"/>
          <w:bCs/>
          <w:sz w:val="24"/>
        </w:rPr>
        <w:t>为此，我提出了一种初步的解决方案：首先，通过数字图像处理技术采集试纸的颜色信息并将其转换为</w:t>
      </w:r>
      <w:r w:rsidRPr="004E4BC4">
        <w:rPr>
          <w:rFonts w:ascii="宋体" w:eastAsia="宋体" w:hAnsi="宋体" w:cs="宋体"/>
          <w:bCs/>
          <w:sz w:val="24"/>
          <w:u w:val="single"/>
        </w:rPr>
        <w:t>图像文件</w:t>
      </w:r>
      <w:r w:rsidRPr="00C52A7C">
        <w:rPr>
          <w:rFonts w:ascii="宋体" w:eastAsia="宋体" w:hAnsi="宋体" w:cs="宋体"/>
          <w:bCs/>
          <w:sz w:val="24"/>
        </w:rPr>
        <w:t>；其次，对图像进行</w:t>
      </w:r>
      <w:r w:rsidRPr="004E4BC4">
        <w:rPr>
          <w:rFonts w:ascii="宋体" w:eastAsia="宋体" w:hAnsi="宋体" w:cs="宋体"/>
          <w:bCs/>
          <w:sz w:val="24"/>
          <w:u w:val="single"/>
        </w:rPr>
        <w:t>预处理</w:t>
      </w:r>
      <w:r w:rsidRPr="00C52A7C">
        <w:rPr>
          <w:rFonts w:ascii="宋体" w:eastAsia="宋体" w:hAnsi="宋体" w:cs="宋体"/>
          <w:bCs/>
          <w:sz w:val="24"/>
        </w:rPr>
        <w:t>，以提高颜色数据的准确性；然后，利用颜色空间转换技术，从RGB色彩模式转换到</w:t>
      </w:r>
      <w:r w:rsidRPr="004E4BC4">
        <w:rPr>
          <w:rFonts w:ascii="宋体" w:eastAsia="宋体" w:hAnsi="宋体" w:cs="宋体"/>
          <w:bCs/>
          <w:sz w:val="24"/>
          <w:u w:val="single"/>
        </w:rPr>
        <w:t>HSV色彩模型</w:t>
      </w:r>
      <w:r w:rsidRPr="00C52A7C">
        <w:rPr>
          <w:rFonts w:ascii="宋体" w:eastAsia="宋体" w:hAnsi="宋体" w:cs="宋体"/>
          <w:bCs/>
          <w:sz w:val="24"/>
        </w:rPr>
        <w:t>，提取与</w:t>
      </w:r>
      <w:r w:rsidR="004E4BC4">
        <w:rPr>
          <w:rFonts w:ascii="宋体" w:eastAsia="宋体" w:hAnsi="宋体" w:cs="宋体"/>
          <w:bCs/>
          <w:sz w:val="24"/>
        </w:rPr>
        <w:t>pH</w:t>
      </w:r>
      <w:proofErr w:type="gramStart"/>
      <w:r w:rsidRPr="00C52A7C">
        <w:rPr>
          <w:rFonts w:ascii="宋体" w:eastAsia="宋体" w:hAnsi="宋体" w:cs="宋体"/>
          <w:bCs/>
          <w:sz w:val="24"/>
        </w:rPr>
        <w:t>值相关</w:t>
      </w:r>
      <w:proofErr w:type="gramEnd"/>
      <w:r w:rsidRPr="00C52A7C">
        <w:rPr>
          <w:rFonts w:ascii="宋体" w:eastAsia="宋体" w:hAnsi="宋体" w:cs="宋体"/>
          <w:bCs/>
          <w:sz w:val="24"/>
        </w:rPr>
        <w:t>的H分量；最后，通过与标准比色卡的比较，计算出最接近的</w:t>
      </w:r>
      <w:r w:rsidR="004E4BC4">
        <w:rPr>
          <w:rFonts w:ascii="宋体" w:eastAsia="宋体" w:hAnsi="宋体" w:cs="宋体"/>
          <w:bCs/>
          <w:sz w:val="24"/>
        </w:rPr>
        <w:t>pH</w:t>
      </w:r>
      <w:r w:rsidRPr="00C52A7C">
        <w:rPr>
          <w:rFonts w:ascii="宋体" w:eastAsia="宋体" w:hAnsi="宋体" w:cs="宋体"/>
          <w:bCs/>
          <w:sz w:val="24"/>
        </w:rPr>
        <w:t>值。</w:t>
      </w:r>
    </w:p>
    <w:p w14:paraId="430B0BC4" w14:textId="5DD1E454" w:rsidR="00A36158" w:rsidRDefault="005827F1" w:rsidP="005827F1">
      <w:pPr>
        <w:widowControl/>
        <w:jc w:val="left"/>
        <w:rPr>
          <w:rFonts w:ascii="宋体" w:eastAsia="宋体" w:hAnsi="宋体" w:cs="宋体" w:hint="eastAsia"/>
          <w:bCs/>
          <w:sz w:val="24"/>
        </w:rPr>
      </w:pPr>
      <w:r>
        <w:rPr>
          <w:rFonts w:ascii="宋体" w:eastAsia="宋体" w:hAnsi="宋体" w:cs="宋体"/>
          <w:bCs/>
          <w:sz w:val="24"/>
        </w:rPr>
        <w:br w:type="page"/>
      </w:r>
    </w:p>
    <w:p w14:paraId="58E7075B" w14:textId="7AEE5777" w:rsidR="000E115F" w:rsidRDefault="000E115F" w:rsidP="005827F1">
      <w:pPr>
        <w:pStyle w:val="1"/>
        <w:jc w:val="center"/>
      </w:pPr>
      <w:bookmarkStart w:id="1" w:name="_Toc166252987"/>
      <w:r>
        <w:rPr>
          <w:rFonts w:hint="eastAsia"/>
        </w:rPr>
        <w:lastRenderedPageBreak/>
        <w:t xml:space="preserve">第二章 </w:t>
      </w:r>
      <w:r w:rsidRPr="000E115F">
        <w:t>纯视觉角度</w:t>
      </w:r>
      <w:r>
        <w:rPr>
          <w:rFonts w:hint="eastAsia"/>
        </w:rPr>
        <w:t>判读</w:t>
      </w:r>
      <w:r w:rsidR="004E4BC4">
        <w:rPr>
          <w:rFonts w:hint="eastAsia"/>
        </w:rPr>
        <w:t>pH</w:t>
      </w:r>
      <w:r>
        <w:rPr>
          <w:rFonts w:hint="eastAsia"/>
        </w:rPr>
        <w:t>试纸的数值</w:t>
      </w:r>
      <w:bookmarkEnd w:id="1"/>
    </w:p>
    <w:p w14:paraId="40C696B1" w14:textId="258BA7F5" w:rsidR="008A593E" w:rsidRPr="009A3223" w:rsidRDefault="008A593E" w:rsidP="002B609A">
      <w:pPr>
        <w:ind w:firstLineChars="200" w:firstLine="480"/>
        <w:rPr>
          <w:rFonts w:ascii="宋体" w:eastAsia="宋体" w:hAnsi="宋体"/>
          <w:sz w:val="24"/>
        </w:rPr>
      </w:pPr>
      <w:r w:rsidRPr="009A3223">
        <w:rPr>
          <w:rFonts w:ascii="宋体" w:eastAsia="宋体" w:hAnsi="宋体" w:hint="eastAsia"/>
          <w:sz w:val="24"/>
        </w:rPr>
        <w:t>本章</w:t>
      </w:r>
      <w:r w:rsidRPr="009A3223">
        <w:rPr>
          <w:rFonts w:ascii="宋体" w:eastAsia="宋体" w:hAnsi="宋体"/>
          <w:sz w:val="24"/>
        </w:rPr>
        <w:t>利用计算机视觉的方法依据</w:t>
      </w:r>
      <w:r w:rsidR="004E4BC4">
        <w:rPr>
          <w:rFonts w:ascii="宋体" w:eastAsia="宋体" w:hAnsi="宋体"/>
          <w:sz w:val="24"/>
        </w:rPr>
        <w:t>PH</w:t>
      </w:r>
      <w:r w:rsidRPr="009A3223">
        <w:rPr>
          <w:rFonts w:ascii="宋体" w:eastAsia="宋体" w:hAnsi="宋体"/>
          <w:sz w:val="24"/>
        </w:rPr>
        <w:t>标准色卡“精确地”读出</w:t>
      </w:r>
      <w:r w:rsidR="004E4BC4">
        <w:rPr>
          <w:rFonts w:ascii="宋体" w:eastAsia="宋体" w:hAnsi="宋体"/>
          <w:sz w:val="24"/>
        </w:rPr>
        <w:t>PH</w:t>
      </w:r>
      <w:r w:rsidRPr="009A3223">
        <w:rPr>
          <w:rFonts w:ascii="宋体" w:eastAsia="宋体" w:hAnsi="宋体"/>
          <w:sz w:val="24"/>
        </w:rPr>
        <w:t>值。</w:t>
      </w:r>
      <w:r w:rsidRPr="009A3223">
        <w:rPr>
          <w:rFonts w:ascii="宋体" w:eastAsia="宋体" w:hAnsi="宋体" w:hint="eastAsia"/>
          <w:sz w:val="24"/>
        </w:rPr>
        <w:t>不考虑其他因素。</w:t>
      </w:r>
    </w:p>
    <w:p w14:paraId="22B243F9" w14:textId="7957BBC3" w:rsidR="000E115F" w:rsidRDefault="00236E9A" w:rsidP="000E115F">
      <w:pPr>
        <w:pStyle w:val="2"/>
      </w:pPr>
      <w:bookmarkStart w:id="2" w:name="_Toc166252988"/>
      <w:r>
        <w:rPr>
          <w:rFonts w:hint="eastAsia"/>
        </w:rPr>
        <w:t xml:space="preserve">2.1 </w:t>
      </w:r>
      <w:r w:rsidR="000E115F" w:rsidRPr="000E115F">
        <w:t>主要思路</w:t>
      </w:r>
      <w:bookmarkEnd w:id="2"/>
    </w:p>
    <w:p w14:paraId="2CF971A6" w14:textId="158BCF9B" w:rsidR="000E115F" w:rsidRPr="009F7D99" w:rsidRDefault="008A593E" w:rsidP="009F7D99">
      <w:pPr>
        <w:ind w:firstLineChars="200" w:firstLine="480"/>
        <w:rPr>
          <w:rFonts w:ascii="宋体" w:eastAsia="宋体" w:hAnsi="宋体" w:hint="eastAsia"/>
          <w:sz w:val="24"/>
        </w:rPr>
      </w:pPr>
      <w:r w:rsidRPr="000D4BE1">
        <w:rPr>
          <w:rFonts w:ascii="宋体" w:eastAsia="宋体" w:hAnsi="宋体" w:hint="eastAsia"/>
          <w:sz w:val="24"/>
        </w:rPr>
        <w:t>如果从</w:t>
      </w:r>
      <w:r w:rsidRPr="009F7D99">
        <w:rPr>
          <w:rFonts w:ascii="宋体" w:eastAsia="宋体" w:hAnsi="宋体" w:hint="eastAsia"/>
          <w:b/>
          <w:bCs/>
          <w:sz w:val="24"/>
        </w:rPr>
        <w:t>纯视觉角度</w:t>
      </w:r>
      <w:r w:rsidRPr="000D4BE1">
        <w:rPr>
          <w:rFonts w:ascii="宋体" w:eastAsia="宋体" w:hAnsi="宋体" w:hint="eastAsia"/>
          <w:sz w:val="24"/>
        </w:rPr>
        <w:t>进行实验的话，</w:t>
      </w:r>
      <w:r w:rsidRPr="000D4BE1">
        <w:rPr>
          <w:rFonts w:ascii="宋体" w:eastAsia="宋体" w:hAnsi="宋体"/>
          <w:sz w:val="24"/>
        </w:rPr>
        <w:t>思路和方法</w:t>
      </w:r>
      <w:r w:rsidRPr="000D4BE1">
        <w:rPr>
          <w:rFonts w:ascii="宋体" w:eastAsia="宋体" w:hAnsi="宋体" w:hint="eastAsia"/>
          <w:sz w:val="24"/>
        </w:rPr>
        <w:t>相对来说就比较</w:t>
      </w:r>
      <w:r w:rsidRPr="000D4BE1">
        <w:rPr>
          <w:rFonts w:ascii="宋体" w:eastAsia="宋体" w:hAnsi="宋体"/>
          <w:sz w:val="24"/>
        </w:rPr>
        <w:t>简单，</w:t>
      </w:r>
      <w:r w:rsidRPr="000D4BE1">
        <w:rPr>
          <w:rFonts w:ascii="宋体" w:eastAsia="宋体" w:hAnsi="宋体" w:hint="eastAsia"/>
          <w:sz w:val="24"/>
        </w:rPr>
        <w:t>首先需要</w:t>
      </w:r>
      <w:r w:rsidRPr="000D4BE1">
        <w:rPr>
          <w:rFonts w:ascii="宋体" w:eastAsia="宋体" w:hAnsi="宋体"/>
          <w:sz w:val="24"/>
        </w:rPr>
        <w:t>分别</w:t>
      </w:r>
      <w:r w:rsidRPr="009F7D99">
        <w:rPr>
          <w:rFonts w:ascii="宋体" w:eastAsia="宋体" w:hAnsi="宋体"/>
          <w:sz w:val="24"/>
          <w:u w:val="single"/>
        </w:rPr>
        <w:t>获取</w:t>
      </w:r>
      <w:r w:rsidR="009F7D99" w:rsidRPr="009F7D99">
        <w:rPr>
          <w:rFonts w:ascii="宋体" w:eastAsia="宋体" w:hAnsi="宋体" w:hint="eastAsia"/>
          <w:sz w:val="24"/>
          <w:u w:val="single"/>
        </w:rPr>
        <w:t>p</w:t>
      </w:r>
      <w:r w:rsidR="004E4BC4" w:rsidRPr="009F7D99">
        <w:rPr>
          <w:rFonts w:ascii="宋体" w:eastAsia="宋体" w:hAnsi="宋体"/>
          <w:sz w:val="24"/>
          <w:u w:val="single"/>
        </w:rPr>
        <w:t>H</w:t>
      </w:r>
      <w:r w:rsidRPr="009F7D99">
        <w:rPr>
          <w:rFonts w:ascii="宋体" w:eastAsia="宋体" w:hAnsi="宋体"/>
          <w:sz w:val="24"/>
          <w:u w:val="single"/>
        </w:rPr>
        <w:t>标准色卡不同</w:t>
      </w:r>
      <w:r w:rsidR="009F7D99" w:rsidRPr="009F7D99">
        <w:rPr>
          <w:rFonts w:ascii="宋体" w:eastAsia="宋体" w:hAnsi="宋体" w:hint="eastAsia"/>
          <w:sz w:val="24"/>
          <w:u w:val="single"/>
        </w:rPr>
        <w:t>p</w:t>
      </w:r>
      <w:r w:rsidR="004E4BC4" w:rsidRPr="009F7D99">
        <w:rPr>
          <w:rFonts w:ascii="宋体" w:eastAsia="宋体" w:hAnsi="宋体"/>
          <w:sz w:val="24"/>
          <w:u w:val="single"/>
        </w:rPr>
        <w:t>H</w:t>
      </w:r>
      <w:r w:rsidRPr="009F7D99">
        <w:rPr>
          <w:rFonts w:ascii="宋体" w:eastAsia="宋体" w:hAnsi="宋体"/>
          <w:sz w:val="24"/>
          <w:u w:val="single"/>
        </w:rPr>
        <w:t>值所对应的颜色(RGB值)</w:t>
      </w:r>
      <w:r w:rsidRPr="000D4BE1">
        <w:rPr>
          <w:rFonts w:ascii="宋体" w:eastAsia="宋体" w:hAnsi="宋体"/>
          <w:sz w:val="24"/>
        </w:rPr>
        <w:t>，如下图所示，再获取</w:t>
      </w:r>
      <w:r w:rsidRPr="009F7D99">
        <w:rPr>
          <w:rFonts w:ascii="宋体" w:eastAsia="宋体" w:hAnsi="宋体"/>
          <w:sz w:val="24"/>
          <w:u w:val="single"/>
        </w:rPr>
        <w:t>测量试纸的颜色RGB值</w:t>
      </w:r>
      <w:r w:rsidRPr="000D4BE1">
        <w:rPr>
          <w:rFonts w:ascii="宋体" w:eastAsia="宋体" w:hAnsi="宋体"/>
          <w:sz w:val="24"/>
        </w:rPr>
        <w:t>，利用计算机视觉的办法将试纸颜色与标准色卡颜色逐一比较，找到最接近的颜色，即认为是测量的</w:t>
      </w:r>
      <w:r w:rsidR="004E4BC4">
        <w:rPr>
          <w:rFonts w:ascii="宋体" w:eastAsia="宋体" w:hAnsi="宋体"/>
          <w:sz w:val="24"/>
        </w:rPr>
        <w:t>PH</w:t>
      </w:r>
      <w:r w:rsidRPr="000D4BE1">
        <w:rPr>
          <w:rFonts w:ascii="宋体" w:eastAsia="宋体" w:hAnsi="宋体"/>
          <w:sz w:val="24"/>
        </w:rPr>
        <w:t>值。</w:t>
      </w:r>
    </w:p>
    <w:p w14:paraId="39AA0593" w14:textId="2A73D72C" w:rsidR="008A593E" w:rsidRDefault="00BD4784" w:rsidP="008A593E">
      <w:pPr>
        <w:jc w:val="center"/>
      </w:pPr>
      <w:r>
        <w:rPr>
          <w:noProof/>
        </w:rPr>
        <w:drawing>
          <wp:inline distT="0" distB="0" distL="0" distR="0" wp14:anchorId="391276B8" wp14:editId="49CBBC07">
            <wp:extent cx="2835835" cy="2830286"/>
            <wp:effectExtent l="0" t="0" r="0" b="0"/>
            <wp:docPr id="637728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28498" name=""/>
                    <pic:cNvPicPr/>
                  </pic:nvPicPr>
                  <pic:blipFill>
                    <a:blip r:embed="rId8"/>
                    <a:stretch>
                      <a:fillRect/>
                    </a:stretch>
                  </pic:blipFill>
                  <pic:spPr>
                    <a:xfrm>
                      <a:off x="0" y="0"/>
                      <a:ext cx="2837169" cy="2831618"/>
                    </a:xfrm>
                    <a:prstGeom prst="rect">
                      <a:avLst/>
                    </a:prstGeom>
                  </pic:spPr>
                </pic:pic>
              </a:graphicData>
            </a:graphic>
          </wp:inline>
        </w:drawing>
      </w:r>
    </w:p>
    <w:p w14:paraId="4B92B838" w14:textId="7C472BC5" w:rsidR="008A593E" w:rsidRPr="00B66CC6" w:rsidRDefault="008A593E" w:rsidP="009F7D99">
      <w:pPr>
        <w:jc w:val="center"/>
        <w:rPr>
          <w:rFonts w:ascii="宋体" w:eastAsia="宋体" w:hAnsi="宋体" w:hint="eastAsia"/>
          <w:sz w:val="24"/>
        </w:rPr>
      </w:pPr>
      <w:r w:rsidRPr="009F7D99">
        <w:rPr>
          <w:rFonts w:ascii="宋体" w:eastAsia="宋体" w:hAnsi="宋体" w:hint="eastAsia"/>
          <w:b/>
          <w:bCs/>
          <w:sz w:val="24"/>
        </w:rPr>
        <w:t>图</w:t>
      </w:r>
      <w:r w:rsidR="009F7D99" w:rsidRPr="009F7D99">
        <w:rPr>
          <w:rFonts w:ascii="宋体" w:eastAsia="宋体" w:hAnsi="宋体" w:hint="eastAsia"/>
          <w:b/>
          <w:bCs/>
          <w:sz w:val="24"/>
        </w:rPr>
        <w:t>2-1</w:t>
      </w:r>
      <w:r w:rsidRPr="009F7D99">
        <w:rPr>
          <w:rFonts w:ascii="宋体" w:eastAsia="宋体" w:hAnsi="宋体" w:hint="eastAsia"/>
          <w:b/>
          <w:bCs/>
          <w:sz w:val="24"/>
        </w:rPr>
        <w:t xml:space="preserve"> </w:t>
      </w:r>
      <w:r w:rsidRPr="00B66CC6">
        <w:rPr>
          <w:rFonts w:ascii="宋体" w:eastAsia="宋体" w:hAnsi="宋体" w:hint="eastAsia"/>
          <w:sz w:val="24"/>
        </w:rPr>
        <w:t>标准</w:t>
      </w:r>
      <w:r w:rsidR="004E4BC4">
        <w:rPr>
          <w:rFonts w:ascii="宋体" w:eastAsia="宋体" w:hAnsi="宋体" w:hint="eastAsia"/>
          <w:sz w:val="24"/>
        </w:rPr>
        <w:t>pH</w:t>
      </w:r>
      <w:r w:rsidRPr="00B66CC6">
        <w:rPr>
          <w:rFonts w:ascii="宋体" w:eastAsia="宋体" w:hAnsi="宋体" w:hint="eastAsia"/>
          <w:sz w:val="24"/>
        </w:rPr>
        <w:t>酸碱度对照表</w:t>
      </w:r>
    </w:p>
    <w:p w14:paraId="0F377A5F" w14:textId="3F999170" w:rsidR="008A593E" w:rsidRPr="00B66CC6" w:rsidRDefault="00F94777" w:rsidP="009F7D99">
      <w:pPr>
        <w:ind w:firstLineChars="200" w:firstLine="480"/>
        <w:rPr>
          <w:rFonts w:ascii="宋体" w:eastAsia="宋体" w:hAnsi="宋体"/>
          <w:sz w:val="24"/>
        </w:rPr>
      </w:pPr>
      <w:r w:rsidRPr="00B66CC6">
        <w:rPr>
          <w:rFonts w:ascii="宋体" w:eastAsia="宋体" w:hAnsi="宋体" w:hint="eastAsia"/>
          <w:sz w:val="24"/>
        </w:rPr>
        <w:t>利用</w:t>
      </w:r>
      <w:r w:rsidRPr="009F7D99">
        <w:rPr>
          <w:rFonts w:ascii="宋体" w:eastAsia="宋体" w:hAnsi="宋体" w:hint="eastAsia"/>
          <w:b/>
          <w:bCs/>
          <w:sz w:val="24"/>
        </w:rPr>
        <w:t>PowerToys工具</w:t>
      </w:r>
      <w:r w:rsidRPr="00B66CC6">
        <w:rPr>
          <w:rFonts w:ascii="宋体" w:eastAsia="宋体" w:hAnsi="宋体" w:hint="eastAsia"/>
          <w:sz w:val="24"/>
        </w:rPr>
        <w:t>下的功能可以获取某一个颜色的RGB三通道的分量，安装PowerToys软件包之后，使</w:t>
      </w:r>
      <w:r w:rsidRPr="008225DC">
        <w:rPr>
          <w:rFonts w:ascii="宋体" w:eastAsia="宋体" w:hAnsi="宋体" w:hint="eastAsia"/>
          <w:sz w:val="24"/>
          <w:u w:val="single"/>
        </w:rPr>
        <w:t>用shift+window</w:t>
      </w:r>
      <w:r w:rsidR="008225DC">
        <w:rPr>
          <w:rFonts w:ascii="宋体" w:eastAsia="宋体" w:hAnsi="宋体" w:hint="eastAsia"/>
          <w:sz w:val="24"/>
          <w:u w:val="single"/>
        </w:rPr>
        <w:t>s</w:t>
      </w:r>
      <w:r w:rsidRPr="008225DC">
        <w:rPr>
          <w:rFonts w:ascii="宋体" w:eastAsia="宋体" w:hAnsi="宋体" w:hint="eastAsia"/>
          <w:sz w:val="24"/>
          <w:u w:val="single"/>
        </w:rPr>
        <w:t>+c</w:t>
      </w:r>
      <w:r w:rsidRPr="00B66CC6">
        <w:rPr>
          <w:rFonts w:ascii="宋体" w:eastAsia="宋体" w:hAnsi="宋体" w:hint="eastAsia"/>
          <w:sz w:val="24"/>
        </w:rPr>
        <w:t>的快捷键即可获取</w:t>
      </w:r>
      <w:r w:rsidRPr="008225DC">
        <w:rPr>
          <w:rFonts w:ascii="宋体" w:eastAsia="宋体" w:hAnsi="宋体" w:hint="eastAsia"/>
          <w:b/>
          <w:bCs/>
          <w:sz w:val="24"/>
        </w:rPr>
        <w:t>某一颜色的RGB分量</w:t>
      </w:r>
      <w:r w:rsidRPr="00B66CC6">
        <w:rPr>
          <w:rFonts w:ascii="宋体" w:eastAsia="宋体" w:hAnsi="宋体" w:hint="eastAsia"/>
          <w:sz w:val="24"/>
        </w:rPr>
        <w:t>，示例图如下：</w:t>
      </w:r>
    </w:p>
    <w:p w14:paraId="5F4A6D46" w14:textId="619AD546" w:rsidR="008A593E" w:rsidRDefault="00BD4784" w:rsidP="00F94777">
      <w:pPr>
        <w:jc w:val="center"/>
        <w:rPr>
          <w:rFonts w:ascii="宋体" w:eastAsia="宋体" w:hAnsi="宋体"/>
          <w:sz w:val="28"/>
          <w:szCs w:val="28"/>
        </w:rPr>
      </w:pPr>
      <w:r>
        <w:rPr>
          <w:noProof/>
        </w:rPr>
        <w:lastRenderedPageBreak/>
        <w:drawing>
          <wp:inline distT="0" distB="0" distL="0" distR="0" wp14:anchorId="0BF4C6CF" wp14:editId="27393B29">
            <wp:extent cx="4501243" cy="2648683"/>
            <wp:effectExtent l="0" t="0" r="0" b="0"/>
            <wp:docPr id="645363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63772" name=""/>
                    <pic:cNvPicPr/>
                  </pic:nvPicPr>
                  <pic:blipFill>
                    <a:blip r:embed="rId9"/>
                    <a:stretch>
                      <a:fillRect/>
                    </a:stretch>
                  </pic:blipFill>
                  <pic:spPr>
                    <a:xfrm>
                      <a:off x="0" y="0"/>
                      <a:ext cx="4505118" cy="2650963"/>
                    </a:xfrm>
                    <a:prstGeom prst="rect">
                      <a:avLst/>
                    </a:prstGeom>
                  </pic:spPr>
                </pic:pic>
              </a:graphicData>
            </a:graphic>
          </wp:inline>
        </w:drawing>
      </w:r>
    </w:p>
    <w:p w14:paraId="4A210733" w14:textId="04D4936E" w:rsidR="008A593E" w:rsidRPr="00BF6318" w:rsidRDefault="00F94777" w:rsidP="00CF00A4">
      <w:pPr>
        <w:jc w:val="center"/>
        <w:rPr>
          <w:rFonts w:ascii="宋体" w:eastAsia="宋体" w:hAnsi="宋体" w:hint="eastAsia"/>
          <w:sz w:val="24"/>
        </w:rPr>
      </w:pPr>
      <w:r w:rsidRPr="00CF00A4">
        <w:rPr>
          <w:rFonts w:ascii="宋体" w:eastAsia="宋体" w:hAnsi="宋体" w:hint="eastAsia"/>
          <w:b/>
          <w:bCs/>
          <w:sz w:val="24"/>
        </w:rPr>
        <w:t>图</w:t>
      </w:r>
      <w:r w:rsidR="00CF00A4" w:rsidRPr="00CF00A4">
        <w:rPr>
          <w:rFonts w:ascii="宋体" w:eastAsia="宋体" w:hAnsi="宋体" w:hint="eastAsia"/>
          <w:b/>
          <w:bCs/>
          <w:sz w:val="24"/>
        </w:rPr>
        <w:t>2-2</w:t>
      </w:r>
      <w:r w:rsidRPr="00BF6318">
        <w:rPr>
          <w:rFonts w:ascii="宋体" w:eastAsia="宋体" w:hAnsi="宋体" w:hint="eastAsia"/>
          <w:sz w:val="24"/>
        </w:rPr>
        <w:t xml:space="preserve"> PowerToys工具获取某一颜色的RGB</w:t>
      </w:r>
    </w:p>
    <w:p w14:paraId="7DD0FC3E" w14:textId="77777777" w:rsidR="003A7EC8" w:rsidRDefault="009A65E7" w:rsidP="003A7EC8">
      <w:pPr>
        <w:spacing w:beforeLines="50" w:before="218"/>
        <w:ind w:firstLineChars="200" w:firstLine="480"/>
        <w:rPr>
          <w:rFonts w:ascii="宋体" w:eastAsia="宋体" w:hAnsi="宋体"/>
          <w:sz w:val="24"/>
        </w:rPr>
      </w:pPr>
      <w:r w:rsidRPr="00BF6318">
        <w:rPr>
          <w:rFonts w:ascii="宋体" w:eastAsia="宋体" w:hAnsi="宋体"/>
          <w:sz w:val="24"/>
        </w:rPr>
        <w:t>同时为了更加精确，还可以分别获取</w:t>
      </w:r>
      <w:r w:rsidRPr="003A7EC8">
        <w:rPr>
          <w:rFonts w:ascii="宋体" w:eastAsia="宋体" w:hAnsi="宋体"/>
          <w:b/>
          <w:bCs/>
          <w:sz w:val="24"/>
        </w:rPr>
        <w:t>最相近</w:t>
      </w:r>
      <w:r w:rsidRPr="00BF6318">
        <w:rPr>
          <w:rFonts w:ascii="宋体" w:eastAsia="宋体" w:hAnsi="宋体"/>
          <w:sz w:val="24"/>
        </w:rPr>
        <w:t>和</w:t>
      </w:r>
      <w:r w:rsidRPr="003A7EC8">
        <w:rPr>
          <w:rFonts w:ascii="宋体" w:eastAsia="宋体" w:hAnsi="宋体"/>
          <w:b/>
          <w:bCs/>
          <w:sz w:val="24"/>
        </w:rPr>
        <w:t>次相近颜色</w:t>
      </w:r>
      <w:r w:rsidRPr="00BF6318">
        <w:rPr>
          <w:rFonts w:ascii="宋体" w:eastAsia="宋体" w:hAnsi="宋体"/>
          <w:sz w:val="24"/>
        </w:rPr>
        <w:t>，然后做</w:t>
      </w:r>
      <w:r w:rsidRPr="003A7EC8">
        <w:rPr>
          <w:rFonts w:ascii="宋体" w:eastAsia="宋体" w:hAnsi="宋体"/>
          <w:b/>
          <w:bCs/>
          <w:sz w:val="24"/>
          <w:u w:val="single"/>
        </w:rPr>
        <w:t>数值内插</w:t>
      </w:r>
      <w:r w:rsidRPr="00BF6318">
        <w:rPr>
          <w:rFonts w:ascii="宋体" w:eastAsia="宋体" w:hAnsi="宋体"/>
          <w:sz w:val="24"/>
        </w:rPr>
        <w:t>，即可得到</w:t>
      </w:r>
      <w:r w:rsidRPr="003A7EC8">
        <w:rPr>
          <w:rFonts w:ascii="宋体" w:eastAsia="宋体" w:hAnsi="宋体"/>
          <w:sz w:val="24"/>
          <w:u w:val="single"/>
        </w:rPr>
        <w:t>精确到小数的</w:t>
      </w:r>
      <w:r w:rsidR="003A7EC8">
        <w:rPr>
          <w:rFonts w:ascii="宋体" w:eastAsia="宋体" w:hAnsi="宋体" w:hint="eastAsia"/>
          <w:sz w:val="24"/>
          <w:u w:val="single"/>
        </w:rPr>
        <w:t>p</w:t>
      </w:r>
      <w:r w:rsidR="004E4BC4" w:rsidRPr="003A7EC8">
        <w:rPr>
          <w:rFonts w:ascii="宋体" w:eastAsia="宋体" w:hAnsi="宋体"/>
          <w:sz w:val="24"/>
          <w:u w:val="single"/>
        </w:rPr>
        <w:t>H</w:t>
      </w:r>
      <w:r w:rsidRPr="003A7EC8">
        <w:rPr>
          <w:rFonts w:ascii="宋体" w:eastAsia="宋体" w:hAnsi="宋体"/>
          <w:sz w:val="24"/>
          <w:u w:val="single"/>
        </w:rPr>
        <w:t>值</w:t>
      </w:r>
      <w:r w:rsidRPr="00BF6318">
        <w:rPr>
          <w:rFonts w:ascii="宋体" w:eastAsia="宋体" w:hAnsi="宋体"/>
          <w:sz w:val="24"/>
        </w:rPr>
        <w:t>。</w:t>
      </w:r>
    </w:p>
    <w:p w14:paraId="3EBAAF0D" w14:textId="66BEEE87" w:rsidR="009A65E7" w:rsidRPr="003A7EC8" w:rsidRDefault="009A65E7" w:rsidP="003A7EC8">
      <w:pPr>
        <w:ind w:firstLineChars="200" w:firstLine="480"/>
        <w:rPr>
          <w:rFonts w:ascii="宋体" w:eastAsia="宋体" w:hAnsi="宋体" w:hint="eastAsia"/>
          <w:sz w:val="24"/>
        </w:rPr>
      </w:pPr>
      <w:r w:rsidRPr="00BF6318">
        <w:rPr>
          <w:rFonts w:ascii="宋体" w:eastAsia="宋体" w:hAnsi="宋体"/>
          <w:sz w:val="24"/>
        </w:rPr>
        <w:t>不同颜色的比较通过计算色彩空间中的距离实现。可以分别将RGB看成三个轴，从而构成了一个三维的色彩空间，空间中的每一个点即代表一种颜色。通过计算测量的颜色与其它各标准颜色的</w:t>
      </w:r>
      <w:r w:rsidRPr="003A7EC8">
        <w:rPr>
          <w:rFonts w:ascii="宋体" w:eastAsia="宋体" w:hAnsi="宋体"/>
          <w:b/>
          <w:bCs/>
          <w:sz w:val="24"/>
        </w:rPr>
        <w:t>欧氏距离</w:t>
      </w:r>
      <w:r w:rsidRPr="00BF6318">
        <w:rPr>
          <w:rFonts w:ascii="宋体" w:eastAsia="宋体" w:hAnsi="宋体"/>
          <w:sz w:val="24"/>
        </w:rPr>
        <w:t>，从而确定</w:t>
      </w:r>
      <w:r w:rsidRPr="003A7EC8">
        <w:rPr>
          <w:rFonts w:ascii="宋体" w:eastAsia="宋体" w:hAnsi="宋体"/>
          <w:b/>
          <w:bCs/>
          <w:sz w:val="24"/>
        </w:rPr>
        <w:t>最短距离</w:t>
      </w:r>
      <w:r w:rsidRPr="00BF6318">
        <w:rPr>
          <w:rFonts w:ascii="宋体" w:eastAsia="宋体" w:hAnsi="宋体"/>
          <w:sz w:val="24"/>
        </w:rPr>
        <w:t>。</w:t>
      </w:r>
    </w:p>
    <w:p w14:paraId="4374ACCF" w14:textId="332A899B" w:rsidR="009A65E7" w:rsidRPr="00567D6E" w:rsidRDefault="00236E9A" w:rsidP="00567D6E">
      <w:pPr>
        <w:pStyle w:val="2"/>
      </w:pPr>
      <w:bookmarkStart w:id="3" w:name="_Toc166252989"/>
      <w:r>
        <w:rPr>
          <w:rFonts w:hint="eastAsia"/>
        </w:rPr>
        <w:t xml:space="preserve">2.2 </w:t>
      </w:r>
      <w:r w:rsidR="009A65E7">
        <w:rPr>
          <w:rFonts w:hint="eastAsia"/>
        </w:rPr>
        <w:t>实现过程</w:t>
      </w:r>
      <w:bookmarkEnd w:id="3"/>
    </w:p>
    <w:p w14:paraId="16FC2702" w14:textId="2D7E60C8" w:rsidR="005A5FEE" w:rsidRDefault="00236E9A" w:rsidP="005A5FEE">
      <w:pPr>
        <w:pStyle w:val="3"/>
      </w:pPr>
      <w:bookmarkStart w:id="4" w:name="_Toc166252990"/>
      <w:r>
        <w:rPr>
          <w:rFonts w:hint="eastAsia"/>
        </w:rPr>
        <w:t xml:space="preserve">2.2.1 </w:t>
      </w:r>
      <w:r w:rsidR="005A5FEE">
        <w:rPr>
          <w:rFonts w:hint="eastAsia"/>
        </w:rPr>
        <w:t>绘制标准比色卡</w:t>
      </w:r>
      <w:bookmarkEnd w:id="4"/>
    </w:p>
    <w:p w14:paraId="6936D13F" w14:textId="36484806" w:rsidR="009A65E7" w:rsidRPr="00567D6E" w:rsidRDefault="005A5FEE" w:rsidP="00F57B49">
      <w:pPr>
        <w:ind w:firstLineChars="200" w:firstLine="480"/>
        <w:rPr>
          <w:rFonts w:ascii="宋体" w:eastAsia="宋体" w:hAnsi="宋体" w:hint="eastAsia"/>
          <w:sz w:val="24"/>
        </w:rPr>
      </w:pPr>
      <w:r w:rsidRPr="00567D6E">
        <w:rPr>
          <w:rFonts w:ascii="宋体" w:eastAsia="宋体" w:hAnsi="宋体" w:hint="eastAsia"/>
          <w:sz w:val="24"/>
        </w:rPr>
        <w:t>网上有不少标准比色卡的参照表，但是网上的图片</w:t>
      </w:r>
      <w:r w:rsidRPr="00CD7F52">
        <w:rPr>
          <w:rFonts w:ascii="宋体" w:eastAsia="宋体" w:hAnsi="宋体" w:hint="eastAsia"/>
          <w:sz w:val="24"/>
        </w:rPr>
        <w:t>像素，清晰度很多都是比较模糊</w:t>
      </w:r>
      <w:r w:rsidRPr="00567D6E">
        <w:rPr>
          <w:rFonts w:ascii="宋体" w:eastAsia="宋体" w:hAnsi="宋体" w:hint="eastAsia"/>
          <w:sz w:val="24"/>
        </w:rPr>
        <w:t>，因此我借助PowerToys工具，实现</w:t>
      </w:r>
      <w:r w:rsidRPr="00CD7F52">
        <w:rPr>
          <w:rFonts w:ascii="宋体" w:eastAsia="宋体" w:hAnsi="宋体" w:hint="eastAsia"/>
          <w:b/>
          <w:bCs/>
          <w:sz w:val="24"/>
          <w:u w:val="single"/>
        </w:rPr>
        <w:t>手工获取</w:t>
      </w:r>
      <w:r w:rsidR="004E4BC4" w:rsidRPr="00CD7F52">
        <w:rPr>
          <w:rFonts w:ascii="宋体" w:eastAsia="宋体" w:hAnsi="宋体" w:hint="eastAsia"/>
          <w:b/>
          <w:bCs/>
          <w:sz w:val="24"/>
          <w:u w:val="single"/>
        </w:rPr>
        <w:t>pH</w:t>
      </w:r>
      <w:r w:rsidRPr="00CD7F52">
        <w:rPr>
          <w:rFonts w:ascii="宋体" w:eastAsia="宋体" w:hAnsi="宋体" w:hint="eastAsia"/>
          <w:b/>
          <w:bCs/>
          <w:sz w:val="24"/>
          <w:u w:val="single"/>
        </w:rPr>
        <w:t>试纸不同酸碱度的RGB值，制作自己的标准比色卡</w:t>
      </w:r>
      <w:r w:rsidR="00237E18" w:rsidRPr="00CD7F52">
        <w:rPr>
          <w:rFonts w:ascii="宋体" w:eastAsia="宋体" w:hAnsi="宋体" w:hint="eastAsia"/>
          <w:b/>
          <w:bCs/>
          <w:sz w:val="24"/>
          <w:u w:val="single"/>
        </w:rPr>
        <w:t>。</w:t>
      </w:r>
    </w:p>
    <w:p w14:paraId="510381E8" w14:textId="7058DFAA" w:rsidR="00237E18" w:rsidRPr="00567D6E" w:rsidRDefault="00237E18" w:rsidP="00237E18">
      <w:pPr>
        <w:rPr>
          <w:rFonts w:ascii="宋体" w:eastAsia="宋体" w:hAnsi="宋体"/>
          <w:b/>
          <w:bCs/>
          <w:sz w:val="24"/>
        </w:rPr>
      </w:pPr>
      <w:r w:rsidRPr="00567D6E">
        <w:rPr>
          <w:rFonts w:ascii="宋体" w:eastAsia="宋体" w:hAnsi="宋体" w:hint="eastAsia"/>
          <w:b/>
          <w:bCs/>
          <w:sz w:val="24"/>
        </w:rPr>
        <w:t>（1）获取1</w:t>
      </w:r>
      <w:r w:rsidR="00585604">
        <w:rPr>
          <w:rFonts w:ascii="宋体" w:eastAsia="宋体" w:hAnsi="宋体" w:hint="eastAsia"/>
          <w:b/>
          <w:bCs/>
          <w:sz w:val="24"/>
        </w:rPr>
        <w:t>4</w:t>
      </w:r>
      <w:r w:rsidRPr="00567D6E">
        <w:rPr>
          <w:rFonts w:ascii="宋体" w:eastAsia="宋体" w:hAnsi="宋体" w:hint="eastAsia"/>
          <w:b/>
          <w:bCs/>
          <w:sz w:val="24"/>
        </w:rPr>
        <w:t>个酸碱度的RGB值</w:t>
      </w:r>
    </w:p>
    <w:p w14:paraId="0E9B8BC2" w14:textId="1EF120DB" w:rsidR="00237E18" w:rsidRPr="00567D6E" w:rsidRDefault="00A104E5" w:rsidP="00237E18">
      <w:pPr>
        <w:pStyle w:val="ae"/>
        <w:numPr>
          <w:ilvl w:val="0"/>
          <w:numId w:val="4"/>
        </w:numPr>
        <w:spacing w:beforeLines="50" w:before="218"/>
        <w:ind w:left="442" w:firstLineChars="0" w:hanging="442"/>
        <w:rPr>
          <w:rFonts w:ascii="宋体" w:eastAsia="宋体" w:hAnsi="宋体"/>
          <w:b/>
          <w:sz w:val="24"/>
          <w:szCs w:val="24"/>
        </w:rPr>
      </w:pPr>
      <w:r w:rsidRPr="00567D6E">
        <w:rPr>
          <w:rFonts w:ascii="宋体" w:eastAsia="宋体" w:hAnsi="宋体" w:hint="eastAsia"/>
          <w:b/>
          <w:sz w:val="24"/>
          <w:szCs w:val="24"/>
        </w:rPr>
        <w:t>获取RGB值</w:t>
      </w:r>
    </w:p>
    <w:p w14:paraId="004D493A" w14:textId="77777777" w:rsidR="00237E18" w:rsidRPr="00567D6E" w:rsidRDefault="00237E18" w:rsidP="00237E18">
      <w:pPr>
        <w:pStyle w:val="ae"/>
        <w:numPr>
          <w:ilvl w:val="0"/>
          <w:numId w:val="5"/>
        </w:numPr>
        <w:ind w:firstLineChars="0"/>
        <w:rPr>
          <w:rFonts w:ascii="宋体" w:eastAsia="宋体" w:hAnsi="宋体"/>
          <w:bCs/>
          <w:sz w:val="24"/>
          <w:szCs w:val="24"/>
        </w:rPr>
      </w:pPr>
      <w:r w:rsidRPr="00567D6E">
        <w:rPr>
          <w:rFonts w:ascii="宋体" w:eastAsia="宋体" w:hAnsi="宋体" w:hint="eastAsia"/>
          <w:bCs/>
          <w:sz w:val="24"/>
          <w:szCs w:val="24"/>
        </w:rPr>
        <w:t>算法描述：</w:t>
      </w:r>
    </w:p>
    <w:p w14:paraId="2FFEEEF1" w14:textId="6CB2524D" w:rsidR="00237E18" w:rsidRPr="00567D6E" w:rsidRDefault="00A104E5" w:rsidP="00237E18">
      <w:pPr>
        <w:ind w:firstLineChars="200" w:firstLine="480"/>
        <w:rPr>
          <w:rFonts w:ascii="宋体" w:eastAsia="宋体" w:hAnsi="宋体"/>
          <w:sz w:val="24"/>
        </w:rPr>
      </w:pPr>
      <w:r w:rsidRPr="00567D6E">
        <w:rPr>
          <w:rFonts w:ascii="宋体" w:eastAsia="宋体" w:hAnsi="宋体" w:hint="eastAsia"/>
          <w:sz w:val="24"/>
        </w:rPr>
        <w:t>使用了</w:t>
      </w:r>
      <w:r w:rsidRPr="00F57B49">
        <w:rPr>
          <w:rFonts w:ascii="宋体" w:eastAsia="宋体" w:hAnsi="宋体" w:hint="eastAsia"/>
          <w:b/>
          <w:bCs/>
          <w:sz w:val="24"/>
        </w:rPr>
        <w:t>列表</w:t>
      </w:r>
      <w:r w:rsidRPr="00567D6E">
        <w:rPr>
          <w:rFonts w:ascii="宋体" w:eastAsia="宋体" w:hAnsi="宋体" w:hint="eastAsia"/>
          <w:sz w:val="24"/>
        </w:rPr>
        <w:t>来存储颜</w:t>
      </w:r>
      <w:r w:rsidRPr="00567D6E">
        <w:rPr>
          <w:rFonts w:ascii="宋体" w:eastAsia="宋体" w:hAnsi="宋体"/>
          <w:sz w:val="24"/>
        </w:rPr>
        <w:t>色值，每个颜色值表示不同</w:t>
      </w:r>
      <w:r w:rsidR="004E4BC4">
        <w:rPr>
          <w:rFonts w:ascii="宋体" w:eastAsia="宋体" w:hAnsi="宋体"/>
          <w:sz w:val="24"/>
        </w:rPr>
        <w:t>pH</w:t>
      </w:r>
      <w:r w:rsidRPr="00567D6E">
        <w:rPr>
          <w:rFonts w:ascii="宋体" w:eastAsia="宋体" w:hAnsi="宋体"/>
          <w:sz w:val="24"/>
        </w:rPr>
        <w:t>值对应的颜色</w:t>
      </w:r>
      <w:r w:rsidRPr="00567D6E">
        <w:rPr>
          <w:rFonts w:ascii="宋体" w:eastAsia="宋体" w:hAnsi="宋体" w:hint="eastAsia"/>
          <w:sz w:val="24"/>
        </w:rPr>
        <w:t>，例如</w:t>
      </w:r>
      <w:r w:rsidRPr="00F57B49">
        <w:rPr>
          <w:rFonts w:ascii="宋体" w:eastAsia="宋体" w:hAnsi="宋体"/>
          <w:sz w:val="24"/>
          <w:u w:val="single"/>
        </w:rPr>
        <w:t>[</w:t>
      </w:r>
      <w:r w:rsidR="00F57B49" w:rsidRPr="00F57B49">
        <w:rPr>
          <w:rFonts w:ascii="宋体" w:eastAsia="宋体" w:hAnsi="宋体" w:hint="eastAsia"/>
          <w:sz w:val="24"/>
          <w:u w:val="single"/>
        </w:rPr>
        <w:t>41</w:t>
      </w:r>
      <w:r w:rsidRPr="00F57B49">
        <w:rPr>
          <w:rFonts w:ascii="宋体" w:eastAsia="宋体" w:hAnsi="宋体"/>
          <w:sz w:val="24"/>
          <w:u w:val="single"/>
        </w:rPr>
        <w:t>, 4</w:t>
      </w:r>
      <w:r w:rsidR="00F57B49" w:rsidRPr="00F57B49">
        <w:rPr>
          <w:rFonts w:ascii="宋体" w:eastAsia="宋体" w:hAnsi="宋体" w:hint="eastAsia"/>
          <w:sz w:val="24"/>
          <w:u w:val="single"/>
        </w:rPr>
        <w:t>6</w:t>
      </w:r>
      <w:r w:rsidRPr="00F57B49">
        <w:rPr>
          <w:rFonts w:ascii="宋体" w:eastAsia="宋体" w:hAnsi="宋体"/>
          <w:sz w:val="24"/>
          <w:u w:val="single"/>
        </w:rPr>
        <w:t xml:space="preserve">, </w:t>
      </w:r>
      <w:r w:rsidR="00F57B49" w:rsidRPr="00F57B49">
        <w:rPr>
          <w:rFonts w:ascii="宋体" w:eastAsia="宋体" w:hAnsi="宋体" w:hint="eastAsia"/>
          <w:sz w:val="24"/>
          <w:u w:val="single"/>
        </w:rPr>
        <w:t>191</w:t>
      </w:r>
      <w:r w:rsidRPr="00F57B49">
        <w:rPr>
          <w:rFonts w:ascii="宋体" w:eastAsia="宋体" w:hAnsi="宋体"/>
          <w:sz w:val="24"/>
          <w:u w:val="single"/>
        </w:rPr>
        <w:t>]</w:t>
      </w:r>
      <w:r w:rsidRPr="00F57B49">
        <w:rPr>
          <w:rFonts w:ascii="宋体" w:eastAsia="宋体" w:hAnsi="宋体" w:hint="eastAsia"/>
          <w:sz w:val="24"/>
          <w:u w:val="single"/>
        </w:rPr>
        <w:t>，这个</w:t>
      </w:r>
      <w:r w:rsidRPr="00F57B49">
        <w:rPr>
          <w:rFonts w:ascii="宋体" w:eastAsia="宋体" w:hAnsi="宋体"/>
          <w:sz w:val="24"/>
          <w:u w:val="single"/>
        </w:rPr>
        <w:t>颜色值表示</w:t>
      </w:r>
      <w:r w:rsidR="004E4BC4" w:rsidRPr="00F57B49">
        <w:rPr>
          <w:rFonts w:ascii="宋体" w:eastAsia="宋体" w:hAnsi="宋体"/>
          <w:sz w:val="24"/>
          <w:u w:val="single"/>
        </w:rPr>
        <w:t>pH</w:t>
      </w:r>
      <w:r w:rsidRPr="00F57B49">
        <w:rPr>
          <w:rFonts w:ascii="宋体" w:eastAsia="宋体" w:hAnsi="宋体"/>
          <w:sz w:val="24"/>
          <w:u w:val="single"/>
        </w:rPr>
        <w:t>值为1时的颜色</w:t>
      </w:r>
      <w:r w:rsidR="004C4CF5" w:rsidRPr="00567D6E">
        <w:rPr>
          <w:rFonts w:ascii="宋体" w:eastAsia="宋体" w:hAnsi="宋体" w:hint="eastAsia"/>
          <w:sz w:val="24"/>
        </w:rPr>
        <w:t>，</w:t>
      </w:r>
      <w:r w:rsidR="004C4CF5" w:rsidRPr="00567D6E">
        <w:rPr>
          <w:rFonts w:ascii="宋体" w:eastAsia="宋体" w:hAnsi="宋体"/>
          <w:sz w:val="24"/>
        </w:rPr>
        <w:t>依次执行类似的操作，将其他颜色值添加到</w:t>
      </w:r>
      <w:r w:rsidR="004E4BC4">
        <w:rPr>
          <w:rFonts w:ascii="宋体" w:eastAsia="宋体" w:hAnsi="宋体"/>
          <w:sz w:val="24"/>
        </w:rPr>
        <w:t>pH</w:t>
      </w:r>
      <w:r w:rsidR="004C4CF5" w:rsidRPr="00567D6E">
        <w:rPr>
          <w:rFonts w:ascii="宋体" w:eastAsia="宋体" w:hAnsi="宋体"/>
          <w:sz w:val="24"/>
        </w:rPr>
        <w:t>Color列表中</w:t>
      </w:r>
      <w:r w:rsidR="004C4CF5" w:rsidRPr="00567D6E">
        <w:rPr>
          <w:rFonts w:ascii="宋体" w:eastAsia="宋体" w:hAnsi="宋体" w:hint="eastAsia"/>
          <w:sz w:val="24"/>
        </w:rPr>
        <w:t>，最终</w:t>
      </w:r>
      <w:r w:rsidR="004C4CF5" w:rsidRPr="00567D6E">
        <w:rPr>
          <w:rFonts w:ascii="宋体" w:eastAsia="宋体" w:hAnsi="宋体"/>
          <w:sz w:val="24"/>
        </w:rPr>
        <w:t>这些颜色值以从低到高的</w:t>
      </w:r>
      <w:r w:rsidR="004E4BC4">
        <w:rPr>
          <w:rFonts w:ascii="宋体" w:eastAsia="宋体" w:hAnsi="宋体"/>
          <w:sz w:val="24"/>
        </w:rPr>
        <w:t>pH</w:t>
      </w:r>
      <w:r w:rsidR="004C4CF5" w:rsidRPr="00567D6E">
        <w:rPr>
          <w:rFonts w:ascii="宋体" w:eastAsia="宋体" w:hAnsi="宋体"/>
          <w:sz w:val="24"/>
        </w:rPr>
        <w:t>值顺序排列</w:t>
      </w:r>
      <w:r w:rsidR="004C4CF5" w:rsidRPr="00567D6E">
        <w:rPr>
          <w:rFonts w:ascii="宋体" w:eastAsia="宋体" w:hAnsi="宋体" w:hint="eastAsia"/>
          <w:sz w:val="24"/>
        </w:rPr>
        <w:t>。</w:t>
      </w:r>
    </w:p>
    <w:p w14:paraId="5B8DDBEF" w14:textId="4A65C13F" w:rsidR="004C4CF5" w:rsidRPr="00567D6E" w:rsidRDefault="004C4CF5" w:rsidP="000B57A7">
      <w:pPr>
        <w:spacing w:afterLines="50" w:after="218"/>
        <w:ind w:firstLineChars="200" w:firstLine="480"/>
        <w:rPr>
          <w:rFonts w:ascii="宋体" w:eastAsia="宋体" w:hAnsi="宋体"/>
          <w:sz w:val="24"/>
        </w:rPr>
      </w:pPr>
      <w:r w:rsidRPr="00567D6E">
        <w:rPr>
          <w:rFonts w:ascii="宋体" w:eastAsia="宋体" w:hAnsi="宋体" w:hint="eastAsia"/>
          <w:sz w:val="24"/>
        </w:rPr>
        <w:t>需要注意的是，python中的颜色通道值不是RGB，而是</w:t>
      </w:r>
      <w:r w:rsidRPr="0065648D">
        <w:rPr>
          <w:rFonts w:ascii="宋体" w:eastAsia="宋体" w:hAnsi="宋体" w:hint="eastAsia"/>
          <w:b/>
          <w:bCs/>
          <w:sz w:val="24"/>
          <w:u w:val="single"/>
        </w:rPr>
        <w:t>BGR</w:t>
      </w:r>
      <w:r w:rsidRPr="00567D6E">
        <w:rPr>
          <w:rFonts w:ascii="宋体" w:eastAsia="宋体" w:hAnsi="宋体" w:hint="eastAsia"/>
          <w:sz w:val="24"/>
        </w:rPr>
        <w:t>，因此我</w:t>
      </w:r>
      <w:r w:rsidRPr="00567D6E">
        <w:rPr>
          <w:rFonts w:ascii="宋体" w:eastAsia="宋体" w:hAnsi="宋体" w:hint="eastAsia"/>
          <w:sz w:val="24"/>
        </w:rPr>
        <w:lastRenderedPageBreak/>
        <w:t>们在</w:t>
      </w:r>
      <w:r w:rsidRPr="00567D6E">
        <w:rPr>
          <w:rFonts w:ascii="宋体" w:eastAsia="宋体" w:hAnsi="宋体" w:hint="eastAsia"/>
          <w:sz w:val="24"/>
          <w:u w:val="single"/>
        </w:rPr>
        <w:t>创建颜色时需要调整顺序</w:t>
      </w:r>
      <w:r w:rsidRPr="00567D6E">
        <w:rPr>
          <w:rFonts w:ascii="宋体" w:eastAsia="宋体" w:hAnsi="宋体" w:hint="eastAsia"/>
          <w:sz w:val="24"/>
        </w:rPr>
        <w:t>。</w:t>
      </w:r>
    </w:p>
    <w:tbl>
      <w:tblPr>
        <w:tblStyle w:val="af"/>
        <w:tblW w:w="0" w:type="auto"/>
        <w:tblLayout w:type="fixed"/>
        <w:tblLook w:val="04A0" w:firstRow="1" w:lastRow="0" w:firstColumn="1" w:lastColumn="0" w:noHBand="0" w:noVBand="1"/>
      </w:tblPr>
      <w:tblGrid>
        <w:gridCol w:w="8905"/>
      </w:tblGrid>
      <w:tr w:rsidR="00237E18" w14:paraId="36A81E50" w14:textId="77777777" w:rsidTr="00EB6569">
        <w:tc>
          <w:tcPr>
            <w:tcW w:w="8905" w:type="dxa"/>
          </w:tcPr>
          <w:p w14:paraId="1E7DF374" w14:textId="2FEB6138"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 = </w:t>
            </w:r>
            <w:proofErr w:type="gramStart"/>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w:t>
            </w:r>
            <w:proofErr w:type="gramEnd"/>
            <w:r w:rsidR="00881469" w:rsidRPr="00881469">
              <w:rPr>
                <w:rFonts w:ascii="Consolas" w:eastAsia="宋体" w:hAnsi="Consolas" w:cs="宋体"/>
                <w:color w:val="008200"/>
                <w:kern w:val="0"/>
                <w:sz w:val="18"/>
                <w:szCs w:val="18"/>
                <w:bdr w:val="none" w:sz="0" w:space="0" w:color="auto" w:frame="1"/>
              </w:rPr>
              <w:t> B  G   R        </w:t>
            </w:r>
            <w:r>
              <w:rPr>
                <w:rFonts w:ascii="Consolas" w:eastAsia="宋体" w:hAnsi="Consolas" w:cs="宋体"/>
                <w:color w:val="0082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  </w:t>
            </w:r>
          </w:p>
          <w:p w14:paraId="60F16A67" w14:textId="5A43FB98"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Color.append([41, 46, 191</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w:t>
            </w:r>
            <w:r w:rsidR="00881469" w:rsidRPr="00881469">
              <w:rPr>
                <w:rFonts w:ascii="Consolas" w:eastAsia="宋体" w:hAnsi="Consolas" w:cs="宋体"/>
                <w:color w:val="000000"/>
                <w:kern w:val="0"/>
                <w:sz w:val="18"/>
                <w:szCs w:val="18"/>
                <w:bdr w:val="none" w:sz="0" w:space="0" w:color="auto" w:frame="1"/>
              </w:rPr>
              <w:t>  </w:t>
            </w:r>
          </w:p>
          <w:p w14:paraId="288BD347" w14:textId="19CE707F"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Color.append([32, 79, 232</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2</w:t>
            </w:r>
            <w:r w:rsidR="00881469" w:rsidRPr="00881469">
              <w:rPr>
                <w:rFonts w:ascii="Consolas" w:eastAsia="宋体" w:hAnsi="Consolas" w:cs="宋体"/>
                <w:color w:val="000000"/>
                <w:kern w:val="0"/>
                <w:sz w:val="18"/>
                <w:szCs w:val="18"/>
                <w:bdr w:val="none" w:sz="0" w:space="0" w:color="auto" w:frame="1"/>
              </w:rPr>
              <w:t>  </w:t>
            </w:r>
          </w:p>
          <w:p w14:paraId="173506D0" w14:textId="6AA88FDF"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Color.append([35, 79, 226</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3</w:t>
            </w:r>
            <w:r w:rsidR="00881469" w:rsidRPr="00881469">
              <w:rPr>
                <w:rFonts w:ascii="Consolas" w:eastAsia="宋体" w:hAnsi="Consolas" w:cs="宋体"/>
                <w:color w:val="000000"/>
                <w:kern w:val="0"/>
                <w:sz w:val="18"/>
                <w:szCs w:val="18"/>
                <w:bdr w:val="none" w:sz="0" w:space="0" w:color="auto" w:frame="1"/>
              </w:rPr>
              <w:t>  </w:t>
            </w:r>
          </w:p>
          <w:p w14:paraId="68531FFE" w14:textId="3F2F7C1E"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Color.append([23, 109, 239</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8200"/>
                <w:kern w:val="0"/>
                <w:sz w:val="18"/>
                <w:szCs w:val="18"/>
                <w:bdr w:val="none" w:sz="0" w:space="0" w:color="auto" w:frame="1"/>
              </w:rPr>
              <w:t># 4</w:t>
            </w:r>
            <w:r w:rsidR="00881469" w:rsidRPr="00881469">
              <w:rPr>
                <w:rFonts w:ascii="Consolas" w:eastAsia="宋体" w:hAnsi="Consolas" w:cs="宋体"/>
                <w:color w:val="000000"/>
                <w:kern w:val="0"/>
                <w:sz w:val="18"/>
                <w:szCs w:val="18"/>
                <w:bdr w:val="none" w:sz="0" w:space="0" w:color="auto" w:frame="1"/>
              </w:rPr>
              <w:t>  </w:t>
            </w:r>
          </w:p>
          <w:p w14:paraId="57FF4996" w14:textId="346B6089"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Color.append([4, 139, 253</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8200"/>
                <w:kern w:val="0"/>
                <w:sz w:val="18"/>
                <w:szCs w:val="18"/>
                <w:bdr w:val="none" w:sz="0" w:space="0" w:color="auto" w:frame="1"/>
              </w:rPr>
              <w:t># 5</w:t>
            </w:r>
            <w:r w:rsidR="00881469" w:rsidRPr="00881469">
              <w:rPr>
                <w:rFonts w:ascii="Consolas" w:eastAsia="宋体" w:hAnsi="Consolas" w:cs="宋体"/>
                <w:color w:val="000000"/>
                <w:kern w:val="0"/>
                <w:sz w:val="18"/>
                <w:szCs w:val="18"/>
                <w:bdr w:val="none" w:sz="0" w:space="0" w:color="auto" w:frame="1"/>
              </w:rPr>
              <w:t>  </w:t>
            </w:r>
          </w:p>
          <w:p w14:paraId="77B6D20F" w14:textId="7A208099"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Color.append([0, 178, 255</w:t>
            </w:r>
            <w:proofErr w:type="gramStart"/>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w:t>
            </w:r>
            <w:proofErr w:type="gramEnd"/>
            <w:r w:rsidR="00881469" w:rsidRPr="00881469">
              <w:rPr>
                <w:rFonts w:ascii="Consolas" w:eastAsia="宋体" w:hAnsi="Consolas" w:cs="宋体"/>
                <w:color w:val="008200"/>
                <w:kern w:val="0"/>
                <w:sz w:val="18"/>
                <w:szCs w:val="18"/>
                <w:bdr w:val="none" w:sz="0" w:space="0" w:color="auto" w:frame="1"/>
              </w:rPr>
              <w:t> 6</w:t>
            </w:r>
            <w:r w:rsidR="00881469" w:rsidRPr="00881469">
              <w:rPr>
                <w:rFonts w:ascii="Consolas" w:eastAsia="宋体" w:hAnsi="Consolas" w:cs="宋体"/>
                <w:color w:val="000000"/>
                <w:kern w:val="0"/>
                <w:sz w:val="18"/>
                <w:szCs w:val="18"/>
                <w:bdr w:val="none" w:sz="0" w:space="0" w:color="auto" w:frame="1"/>
              </w:rPr>
              <w:t>  </w:t>
            </w:r>
          </w:p>
          <w:p w14:paraId="3BA59019" w14:textId="2CEF1AD7"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Color.append([21, 159, 202</w:t>
            </w:r>
            <w:proofErr w:type="gramStart"/>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w:t>
            </w:r>
            <w:proofErr w:type="gramEnd"/>
            <w:r w:rsidR="00881469" w:rsidRPr="00881469">
              <w:rPr>
                <w:rFonts w:ascii="Consolas" w:eastAsia="宋体" w:hAnsi="Consolas" w:cs="宋体"/>
                <w:color w:val="008200"/>
                <w:kern w:val="0"/>
                <w:sz w:val="18"/>
                <w:szCs w:val="18"/>
                <w:bdr w:val="none" w:sz="0" w:space="0" w:color="auto" w:frame="1"/>
              </w:rPr>
              <w:t> 7</w:t>
            </w:r>
            <w:r w:rsidR="00881469" w:rsidRPr="00881469">
              <w:rPr>
                <w:rFonts w:ascii="Consolas" w:eastAsia="宋体" w:hAnsi="Consolas" w:cs="宋体"/>
                <w:color w:val="000000"/>
                <w:kern w:val="0"/>
                <w:sz w:val="18"/>
                <w:szCs w:val="18"/>
                <w:bdr w:val="none" w:sz="0" w:space="0" w:color="auto" w:frame="1"/>
              </w:rPr>
              <w:t>  </w:t>
            </w:r>
          </w:p>
          <w:p w14:paraId="5995D24B" w14:textId="5B4677A6"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Color.append([44, 151, 158</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8200"/>
                <w:kern w:val="0"/>
                <w:sz w:val="18"/>
                <w:szCs w:val="18"/>
                <w:bdr w:val="none" w:sz="0" w:space="0" w:color="auto" w:frame="1"/>
              </w:rPr>
              <w:t># 8</w:t>
            </w:r>
            <w:r w:rsidR="00881469" w:rsidRPr="00881469">
              <w:rPr>
                <w:rFonts w:ascii="Consolas" w:eastAsia="宋体" w:hAnsi="Consolas" w:cs="宋体"/>
                <w:color w:val="000000"/>
                <w:kern w:val="0"/>
                <w:sz w:val="18"/>
                <w:szCs w:val="18"/>
                <w:bdr w:val="none" w:sz="0" w:space="0" w:color="auto" w:frame="1"/>
              </w:rPr>
              <w:t>  </w:t>
            </w:r>
          </w:p>
          <w:p w14:paraId="63B15E76" w14:textId="0EF26BAE"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Color.append([45, 112, 115</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8200"/>
                <w:kern w:val="0"/>
                <w:sz w:val="18"/>
                <w:szCs w:val="18"/>
                <w:bdr w:val="none" w:sz="0" w:space="0" w:color="auto" w:frame="1"/>
              </w:rPr>
              <w:t># 9</w:t>
            </w:r>
            <w:r w:rsidR="00881469" w:rsidRPr="00881469">
              <w:rPr>
                <w:rFonts w:ascii="Consolas" w:eastAsia="宋体" w:hAnsi="Consolas" w:cs="宋体"/>
                <w:color w:val="000000"/>
                <w:kern w:val="0"/>
                <w:sz w:val="18"/>
                <w:szCs w:val="18"/>
                <w:bdr w:val="none" w:sz="0" w:space="0" w:color="auto" w:frame="1"/>
              </w:rPr>
              <w:t>  </w:t>
            </w:r>
          </w:p>
          <w:p w14:paraId="2681BF31" w14:textId="44801C67"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Color.append([34, 42, 41</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10</w:t>
            </w:r>
            <w:r w:rsidR="00881469" w:rsidRPr="00881469">
              <w:rPr>
                <w:rFonts w:ascii="Consolas" w:eastAsia="宋体" w:hAnsi="Consolas" w:cs="宋体"/>
                <w:color w:val="000000"/>
                <w:kern w:val="0"/>
                <w:sz w:val="18"/>
                <w:szCs w:val="18"/>
                <w:bdr w:val="none" w:sz="0" w:space="0" w:color="auto" w:frame="1"/>
              </w:rPr>
              <w:t>  </w:t>
            </w:r>
          </w:p>
          <w:p w14:paraId="5A908AF9" w14:textId="677E01C5"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Color.append([69, 52, 55</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11</w:t>
            </w:r>
            <w:r w:rsidR="00881469" w:rsidRPr="00881469">
              <w:rPr>
                <w:rFonts w:ascii="Consolas" w:eastAsia="宋体" w:hAnsi="Consolas" w:cs="宋体"/>
                <w:color w:val="000000"/>
                <w:kern w:val="0"/>
                <w:sz w:val="18"/>
                <w:szCs w:val="18"/>
                <w:bdr w:val="none" w:sz="0" w:space="0" w:color="auto" w:frame="1"/>
              </w:rPr>
              <w:t>  </w:t>
            </w:r>
          </w:p>
          <w:p w14:paraId="763059EE" w14:textId="4C943B74"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Color.append([69, 52, 61</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12</w:t>
            </w:r>
            <w:r w:rsidR="00881469" w:rsidRPr="00881469">
              <w:rPr>
                <w:rFonts w:ascii="Consolas" w:eastAsia="宋体" w:hAnsi="Consolas" w:cs="宋体"/>
                <w:color w:val="000000"/>
                <w:kern w:val="0"/>
                <w:sz w:val="18"/>
                <w:szCs w:val="18"/>
                <w:bdr w:val="none" w:sz="0" w:space="0" w:color="auto" w:frame="1"/>
              </w:rPr>
              <w:t>  </w:t>
            </w:r>
          </w:p>
          <w:p w14:paraId="37F6F9BF" w14:textId="088D7D97" w:rsidR="00881469" w:rsidRPr="00881469" w:rsidRDefault="004E4BC4" w:rsidP="00881469">
            <w:pPr>
              <w:widowControl/>
              <w:numPr>
                <w:ilvl w:val="0"/>
                <w:numId w:val="25"/>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Color.append([57, 36, 68</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13</w:t>
            </w:r>
            <w:r w:rsidR="00881469" w:rsidRPr="00881469">
              <w:rPr>
                <w:rFonts w:ascii="Consolas" w:eastAsia="宋体" w:hAnsi="Consolas" w:cs="宋体"/>
                <w:color w:val="000000"/>
                <w:kern w:val="0"/>
                <w:sz w:val="18"/>
                <w:szCs w:val="18"/>
                <w:bdr w:val="none" w:sz="0" w:space="0" w:color="auto" w:frame="1"/>
              </w:rPr>
              <w:t>  </w:t>
            </w:r>
          </w:p>
          <w:p w14:paraId="18D7D8A6" w14:textId="24B03896" w:rsidR="00881469" w:rsidRPr="00881469" w:rsidRDefault="004E4BC4" w:rsidP="00881469">
            <w:pPr>
              <w:widowControl/>
              <w:numPr>
                <w:ilvl w:val="0"/>
                <w:numId w:val="25"/>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881469" w:rsidRPr="00881469">
              <w:rPr>
                <w:rFonts w:ascii="Consolas" w:eastAsia="宋体" w:hAnsi="Consolas" w:cs="宋体"/>
                <w:color w:val="000000"/>
                <w:kern w:val="0"/>
                <w:sz w:val="18"/>
                <w:szCs w:val="18"/>
                <w:bdr w:val="none" w:sz="0" w:space="0" w:color="auto" w:frame="1"/>
              </w:rPr>
              <w:t>Color.append([40, 28, 48</w:t>
            </w:r>
            <w:proofErr w:type="gramStart"/>
            <w:r w:rsidR="00881469" w:rsidRPr="00881469">
              <w:rPr>
                <w:rFonts w:ascii="Consolas" w:eastAsia="宋体" w:hAnsi="Consolas" w:cs="宋体"/>
                <w:color w:val="000000"/>
                <w:kern w:val="0"/>
                <w:sz w:val="18"/>
                <w:szCs w:val="18"/>
                <w:bdr w:val="none" w:sz="0" w:space="0" w:color="auto" w:frame="1"/>
              </w:rPr>
              <w:t>])   </w:t>
            </w:r>
            <w:proofErr w:type="gramEnd"/>
            <w:r w:rsidR="00881469" w:rsidRPr="00881469">
              <w:rPr>
                <w:rFonts w:ascii="Consolas" w:eastAsia="宋体" w:hAnsi="Consolas" w:cs="宋体"/>
                <w:color w:val="000000"/>
                <w:kern w:val="0"/>
                <w:sz w:val="18"/>
                <w:szCs w:val="18"/>
                <w:bdr w:val="none" w:sz="0" w:space="0" w:color="auto" w:frame="1"/>
              </w:rPr>
              <w:t> </w:t>
            </w:r>
            <w:r w:rsidR="00881469" w:rsidRPr="00881469">
              <w:rPr>
                <w:rFonts w:ascii="Consolas" w:eastAsia="宋体" w:hAnsi="Consolas" w:cs="宋体"/>
                <w:color w:val="008200"/>
                <w:kern w:val="0"/>
                <w:sz w:val="18"/>
                <w:szCs w:val="18"/>
                <w:bdr w:val="none" w:sz="0" w:space="0" w:color="auto" w:frame="1"/>
              </w:rPr>
              <w:t># 14</w:t>
            </w:r>
            <w:r w:rsidR="00881469" w:rsidRPr="00881469">
              <w:rPr>
                <w:rFonts w:ascii="Consolas" w:eastAsia="宋体" w:hAnsi="Consolas" w:cs="宋体"/>
                <w:color w:val="000000"/>
                <w:kern w:val="0"/>
                <w:sz w:val="18"/>
                <w:szCs w:val="18"/>
                <w:bdr w:val="none" w:sz="0" w:space="0" w:color="auto" w:frame="1"/>
              </w:rPr>
              <w:t>  </w:t>
            </w:r>
          </w:p>
          <w:p w14:paraId="62216838" w14:textId="77777777" w:rsidR="00237E18" w:rsidRPr="00513329" w:rsidRDefault="00237E18" w:rsidP="00881469">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162D6C8A" w14:textId="643AD4A3" w:rsidR="00DF542C" w:rsidRDefault="005C31F4" w:rsidP="00240364">
      <w:pPr>
        <w:spacing w:beforeLines="50" w:before="218"/>
        <w:rPr>
          <w:rFonts w:ascii="宋体" w:eastAsia="宋体" w:hAnsi="宋体"/>
          <w:b/>
          <w:bCs/>
          <w:sz w:val="28"/>
          <w:szCs w:val="28"/>
        </w:rPr>
      </w:pPr>
      <w:r w:rsidRPr="005C31F4">
        <w:rPr>
          <w:rFonts w:ascii="宋体" w:eastAsia="宋体" w:hAnsi="宋体" w:hint="eastAsia"/>
          <w:b/>
          <w:bCs/>
          <w:sz w:val="28"/>
          <w:szCs w:val="28"/>
        </w:rPr>
        <w:t>（1）</w:t>
      </w:r>
      <w:r w:rsidR="002E31D2" w:rsidRPr="002E31D2">
        <w:rPr>
          <w:rFonts w:ascii="宋体" w:eastAsia="宋体" w:hAnsi="宋体" w:hint="eastAsia"/>
          <w:b/>
          <w:bCs/>
          <w:sz w:val="28"/>
          <w:szCs w:val="28"/>
        </w:rPr>
        <w:t>生成显示不同</w:t>
      </w:r>
      <w:r w:rsidR="004E4BC4">
        <w:rPr>
          <w:rFonts w:ascii="宋体" w:eastAsia="宋体" w:hAnsi="宋体"/>
          <w:b/>
          <w:bCs/>
          <w:sz w:val="28"/>
          <w:szCs w:val="28"/>
        </w:rPr>
        <w:t>pH</w:t>
      </w:r>
      <w:r w:rsidR="002E31D2" w:rsidRPr="002E31D2">
        <w:rPr>
          <w:rFonts w:ascii="宋体" w:eastAsia="宋体" w:hAnsi="宋体" w:hint="eastAsia"/>
          <w:b/>
          <w:bCs/>
          <w:sz w:val="28"/>
          <w:szCs w:val="28"/>
        </w:rPr>
        <w:t>值颜色的彩色条图像</w:t>
      </w:r>
    </w:p>
    <w:p w14:paraId="263DA6BC" w14:textId="5C18E1FE" w:rsidR="00DF542C" w:rsidRPr="000B57A7" w:rsidRDefault="00DF542C" w:rsidP="005C31F4">
      <w:pPr>
        <w:rPr>
          <w:rFonts w:ascii="宋体" w:eastAsia="宋体" w:hAnsi="宋体"/>
          <w:sz w:val="24"/>
        </w:rPr>
      </w:pPr>
      <w:r w:rsidRPr="000B57A7">
        <w:rPr>
          <w:rFonts w:ascii="宋体" w:eastAsia="宋体" w:hAnsi="宋体" w:hint="eastAsia"/>
          <w:sz w:val="24"/>
        </w:rPr>
        <w:t>算法流程图如下图所示：</w:t>
      </w:r>
    </w:p>
    <w:p w14:paraId="6F660757" w14:textId="04361E7C" w:rsidR="00DF542C" w:rsidRPr="002E31D2" w:rsidRDefault="00DF542C" w:rsidP="00DF542C">
      <w:pPr>
        <w:ind w:leftChars="-250" w:left="-800"/>
        <w:jc w:val="center"/>
        <w:rPr>
          <w:rFonts w:ascii="宋体" w:eastAsia="宋体" w:hAnsi="宋体"/>
          <w:b/>
          <w:bCs/>
          <w:sz w:val="28"/>
          <w:szCs w:val="28"/>
        </w:rPr>
      </w:pPr>
      <w:r>
        <w:rPr>
          <w:noProof/>
        </w:rPr>
        <w:drawing>
          <wp:inline distT="0" distB="0" distL="0" distR="0" wp14:anchorId="2B3C2096" wp14:editId="2D87763E">
            <wp:extent cx="6623538" cy="2991764"/>
            <wp:effectExtent l="0" t="0" r="0" b="0"/>
            <wp:docPr id="1915887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7472" name=""/>
                    <pic:cNvPicPr/>
                  </pic:nvPicPr>
                  <pic:blipFill>
                    <a:blip r:embed="rId10"/>
                    <a:stretch>
                      <a:fillRect/>
                    </a:stretch>
                  </pic:blipFill>
                  <pic:spPr>
                    <a:xfrm>
                      <a:off x="0" y="0"/>
                      <a:ext cx="6636581" cy="2997656"/>
                    </a:xfrm>
                    <a:prstGeom prst="rect">
                      <a:avLst/>
                    </a:prstGeom>
                  </pic:spPr>
                </pic:pic>
              </a:graphicData>
            </a:graphic>
          </wp:inline>
        </w:drawing>
      </w:r>
    </w:p>
    <w:p w14:paraId="109B42CB" w14:textId="34966585" w:rsidR="00DF542C" w:rsidRDefault="00DF542C" w:rsidP="008A08D1">
      <w:pPr>
        <w:jc w:val="center"/>
        <w:rPr>
          <w:rFonts w:ascii="宋体" w:eastAsia="宋体" w:hAnsi="宋体" w:cs="宋体" w:hint="eastAsia"/>
          <w:bCs/>
          <w:sz w:val="24"/>
        </w:rPr>
      </w:pPr>
      <w:r w:rsidRPr="008A08D1">
        <w:rPr>
          <w:rFonts w:ascii="宋体" w:eastAsia="宋体" w:hAnsi="宋体" w:cs="宋体" w:hint="eastAsia"/>
          <w:b/>
          <w:sz w:val="24"/>
        </w:rPr>
        <w:t>图</w:t>
      </w:r>
      <w:r w:rsidR="008A08D1" w:rsidRPr="008A08D1">
        <w:rPr>
          <w:rFonts w:ascii="宋体" w:eastAsia="宋体" w:hAnsi="宋体" w:cs="宋体" w:hint="eastAsia"/>
          <w:b/>
          <w:sz w:val="24"/>
        </w:rPr>
        <w:t>2-3</w:t>
      </w:r>
      <w:r>
        <w:rPr>
          <w:rFonts w:ascii="宋体" w:eastAsia="宋体" w:hAnsi="宋体" w:cs="宋体" w:hint="eastAsia"/>
          <w:bCs/>
          <w:sz w:val="24"/>
        </w:rPr>
        <w:t xml:space="preserve"> 生成标准比色卡的算法流程图</w:t>
      </w:r>
    </w:p>
    <w:p w14:paraId="6943CDF7" w14:textId="1B13AE6E" w:rsidR="002E31D2" w:rsidRPr="001A19F4" w:rsidRDefault="0031248D" w:rsidP="002E31D2">
      <w:pPr>
        <w:pStyle w:val="ae"/>
        <w:numPr>
          <w:ilvl w:val="0"/>
          <w:numId w:val="4"/>
        </w:numPr>
        <w:spacing w:beforeLines="50" w:before="218"/>
        <w:ind w:left="442" w:firstLineChars="0" w:hanging="442"/>
        <w:rPr>
          <w:b/>
          <w:sz w:val="28"/>
          <w:szCs w:val="28"/>
        </w:rPr>
      </w:pPr>
      <w:r w:rsidRPr="001A19F4">
        <w:rPr>
          <w:rFonts w:hint="eastAsia"/>
          <w:b/>
          <w:sz w:val="28"/>
          <w:szCs w:val="28"/>
        </w:rPr>
        <w:t>生成彩色条图像</w:t>
      </w:r>
    </w:p>
    <w:p w14:paraId="69415A04" w14:textId="77777777" w:rsidR="002E31D2" w:rsidRPr="001A19F4" w:rsidRDefault="002E31D2" w:rsidP="002E31D2">
      <w:pPr>
        <w:pStyle w:val="ae"/>
        <w:numPr>
          <w:ilvl w:val="0"/>
          <w:numId w:val="5"/>
        </w:numPr>
        <w:ind w:firstLineChars="0"/>
        <w:rPr>
          <w:bCs/>
          <w:sz w:val="28"/>
          <w:szCs w:val="28"/>
        </w:rPr>
      </w:pPr>
      <w:r w:rsidRPr="001A19F4">
        <w:rPr>
          <w:rFonts w:hint="eastAsia"/>
          <w:bCs/>
          <w:sz w:val="28"/>
          <w:szCs w:val="28"/>
        </w:rPr>
        <w:t>算法描述：</w:t>
      </w:r>
    </w:p>
    <w:p w14:paraId="0B272AC4" w14:textId="6A350547" w:rsidR="002E31D2" w:rsidRPr="008A08D1" w:rsidRDefault="00B81927" w:rsidP="00B81927">
      <w:pPr>
        <w:ind w:firstLineChars="200" w:firstLine="440"/>
        <w:rPr>
          <w:rFonts w:ascii="宋体" w:eastAsia="宋体" w:hAnsi="宋体"/>
          <w:sz w:val="22"/>
          <w:szCs w:val="22"/>
        </w:rPr>
      </w:pPr>
      <w:r w:rsidRPr="008A08D1">
        <w:rPr>
          <w:rFonts w:ascii="宋体" w:eastAsia="宋体" w:hAnsi="宋体" w:hint="eastAsia"/>
          <w:sz w:val="22"/>
          <w:szCs w:val="22"/>
        </w:rPr>
        <w:t>初始化基本的变量（</w:t>
      </w:r>
      <w:r w:rsidRPr="008A08D1">
        <w:rPr>
          <w:rFonts w:ascii="宋体" w:eastAsia="宋体" w:hAnsi="宋体" w:hint="eastAsia"/>
          <w:sz w:val="22"/>
          <w:szCs w:val="22"/>
          <w:u w:val="single"/>
        </w:rPr>
        <w:t>颜色条宽度、颜色条高度、颜色条之间间距、图像高度</w:t>
      </w:r>
      <w:r w:rsidR="008A08D1">
        <w:rPr>
          <w:rFonts w:ascii="宋体" w:eastAsia="宋体" w:hAnsi="宋体" w:hint="eastAsia"/>
          <w:sz w:val="22"/>
          <w:szCs w:val="22"/>
          <w:u w:val="single"/>
        </w:rPr>
        <w:t>等</w:t>
      </w:r>
      <w:r w:rsidRPr="008A08D1">
        <w:rPr>
          <w:rFonts w:ascii="宋体" w:eastAsia="宋体" w:hAnsi="宋体" w:hint="eastAsia"/>
          <w:sz w:val="22"/>
          <w:szCs w:val="22"/>
        </w:rPr>
        <w:t>），</w:t>
      </w:r>
      <w:r w:rsidRPr="008A08D1">
        <w:rPr>
          <w:rFonts w:ascii="宋体" w:eastAsia="宋体" w:hAnsi="宋体"/>
          <w:sz w:val="22"/>
          <w:szCs w:val="22"/>
        </w:rPr>
        <w:t>遍历</w:t>
      </w:r>
      <w:r w:rsidR="004E4BC4" w:rsidRPr="008A08D1">
        <w:rPr>
          <w:rFonts w:ascii="宋体" w:eastAsia="宋体" w:hAnsi="宋体"/>
          <w:sz w:val="22"/>
          <w:szCs w:val="22"/>
        </w:rPr>
        <w:t>pH</w:t>
      </w:r>
      <w:r w:rsidRPr="008A08D1">
        <w:rPr>
          <w:rFonts w:ascii="宋体" w:eastAsia="宋体" w:hAnsi="宋体"/>
          <w:sz w:val="22"/>
          <w:szCs w:val="22"/>
        </w:rPr>
        <w:t>Color列表中的每个元素</w:t>
      </w:r>
      <w:r w:rsidRPr="008A08D1">
        <w:rPr>
          <w:rFonts w:ascii="宋体" w:eastAsia="宋体" w:hAnsi="宋体" w:hint="eastAsia"/>
          <w:sz w:val="22"/>
          <w:szCs w:val="22"/>
        </w:rPr>
        <w:t>，</w:t>
      </w:r>
      <w:r w:rsidRPr="008A08D1">
        <w:rPr>
          <w:rFonts w:ascii="宋体" w:eastAsia="宋体" w:hAnsi="宋体"/>
          <w:sz w:val="22"/>
          <w:szCs w:val="22"/>
        </w:rPr>
        <w:t>计算当前颜色条的</w:t>
      </w:r>
      <w:r w:rsidRPr="008A08D1">
        <w:rPr>
          <w:rFonts w:ascii="宋体" w:eastAsia="宋体" w:hAnsi="宋体"/>
          <w:b/>
          <w:bCs/>
          <w:sz w:val="22"/>
          <w:szCs w:val="22"/>
        </w:rPr>
        <w:t>中心位置center</w:t>
      </w:r>
      <w:r w:rsidRPr="008A08D1">
        <w:rPr>
          <w:rFonts w:ascii="宋体" w:eastAsia="宋体" w:hAnsi="宋体"/>
          <w:sz w:val="22"/>
          <w:szCs w:val="22"/>
        </w:rPr>
        <w:t>，根据当前索引i计算出颜色条的</w:t>
      </w:r>
      <w:r w:rsidRPr="008A08D1">
        <w:rPr>
          <w:rFonts w:ascii="宋体" w:eastAsia="宋体" w:hAnsi="宋体"/>
          <w:b/>
          <w:bCs/>
          <w:sz w:val="22"/>
          <w:szCs w:val="22"/>
        </w:rPr>
        <w:t>水平位置</w:t>
      </w:r>
      <w:r w:rsidRPr="008A08D1">
        <w:rPr>
          <w:rFonts w:ascii="宋体" w:eastAsia="宋体" w:hAnsi="宋体" w:hint="eastAsia"/>
          <w:sz w:val="22"/>
          <w:szCs w:val="22"/>
        </w:rPr>
        <w:t>，</w:t>
      </w:r>
      <w:r w:rsidRPr="008A08D1">
        <w:rPr>
          <w:rFonts w:ascii="宋体" w:eastAsia="宋体" w:hAnsi="宋体"/>
          <w:sz w:val="22"/>
          <w:szCs w:val="22"/>
        </w:rPr>
        <w:t>在</w:t>
      </w:r>
      <w:r w:rsidRPr="008A08D1">
        <w:rPr>
          <w:rFonts w:ascii="宋体" w:eastAsia="宋体" w:hAnsi="宋体" w:hint="eastAsia"/>
          <w:sz w:val="22"/>
          <w:szCs w:val="22"/>
        </w:rPr>
        <w:t>创建的空白</w:t>
      </w:r>
      <w:r w:rsidRPr="008A08D1">
        <w:rPr>
          <w:rFonts w:ascii="宋体" w:eastAsia="宋体" w:hAnsi="宋体"/>
          <w:sz w:val="22"/>
          <w:szCs w:val="22"/>
        </w:rPr>
        <w:t>图像上绘制当前颜色条的矩形区域，即将当前颜色值</w:t>
      </w:r>
      <w:r w:rsidR="004E4BC4" w:rsidRPr="008A08D1">
        <w:rPr>
          <w:rFonts w:ascii="宋体" w:eastAsia="宋体" w:hAnsi="宋体"/>
          <w:sz w:val="22"/>
          <w:szCs w:val="22"/>
        </w:rPr>
        <w:t>pH</w:t>
      </w:r>
      <w:r w:rsidRPr="008A08D1">
        <w:rPr>
          <w:rFonts w:ascii="宋体" w:eastAsia="宋体" w:hAnsi="宋体"/>
          <w:sz w:val="22"/>
          <w:szCs w:val="22"/>
        </w:rPr>
        <w:t>Color[i]填充到颜色条的</w:t>
      </w:r>
      <w:r w:rsidRPr="008A08D1">
        <w:rPr>
          <w:rFonts w:ascii="宋体" w:eastAsia="宋体" w:hAnsi="宋体"/>
          <w:b/>
          <w:bCs/>
          <w:sz w:val="22"/>
          <w:szCs w:val="22"/>
        </w:rPr>
        <w:t>相应位置</w:t>
      </w:r>
      <w:r w:rsidRPr="008A08D1">
        <w:rPr>
          <w:rFonts w:ascii="宋体" w:eastAsia="宋体" w:hAnsi="宋体"/>
          <w:sz w:val="22"/>
          <w:szCs w:val="22"/>
        </w:rPr>
        <w:t>上</w:t>
      </w:r>
      <w:r w:rsidR="008A08D1">
        <w:rPr>
          <w:rFonts w:ascii="宋体" w:eastAsia="宋体" w:hAnsi="宋体" w:hint="eastAsia"/>
          <w:sz w:val="22"/>
          <w:szCs w:val="22"/>
        </w:rPr>
        <w:t>。</w:t>
      </w:r>
    </w:p>
    <w:tbl>
      <w:tblPr>
        <w:tblStyle w:val="af"/>
        <w:tblW w:w="0" w:type="auto"/>
        <w:tblLayout w:type="fixed"/>
        <w:tblLook w:val="04A0" w:firstRow="1" w:lastRow="0" w:firstColumn="1" w:lastColumn="0" w:noHBand="0" w:noVBand="1"/>
      </w:tblPr>
      <w:tblGrid>
        <w:gridCol w:w="8905"/>
      </w:tblGrid>
      <w:tr w:rsidR="002E31D2" w14:paraId="44314C13" w14:textId="77777777" w:rsidTr="00EB6569">
        <w:tc>
          <w:tcPr>
            <w:tcW w:w="8905" w:type="dxa"/>
          </w:tcPr>
          <w:p w14:paraId="78A05679" w14:textId="1DA8DB61"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8200"/>
                <w:kern w:val="0"/>
                <w:sz w:val="18"/>
                <w:szCs w:val="18"/>
                <w:bdr w:val="none" w:sz="0" w:space="0" w:color="auto" w:frame="1"/>
              </w:rPr>
              <w:lastRenderedPageBreak/>
              <w:t># </w:t>
            </w:r>
            <w:r w:rsidRPr="002E31D2">
              <w:rPr>
                <w:rFonts w:ascii="Consolas" w:eastAsia="宋体" w:hAnsi="Consolas" w:cs="宋体"/>
                <w:color w:val="008200"/>
                <w:kern w:val="0"/>
                <w:sz w:val="18"/>
                <w:szCs w:val="18"/>
                <w:bdr w:val="none" w:sz="0" w:space="0" w:color="auto" w:frame="1"/>
              </w:rPr>
              <w:t>生成显示不同</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值颜色的彩色条图像</w:t>
            </w:r>
            <w:r w:rsidRPr="002E31D2">
              <w:rPr>
                <w:rFonts w:ascii="Consolas" w:eastAsia="宋体" w:hAnsi="Consolas" w:cs="宋体"/>
                <w:color w:val="000000"/>
                <w:kern w:val="0"/>
                <w:sz w:val="18"/>
                <w:szCs w:val="18"/>
                <w:bdr w:val="none" w:sz="0" w:space="0" w:color="auto" w:frame="1"/>
              </w:rPr>
              <w:t>  </w:t>
            </w:r>
          </w:p>
          <w:p w14:paraId="3A2265C8" w14:textId="3701D409"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8200"/>
                <w:kern w:val="0"/>
                <w:sz w:val="18"/>
                <w:szCs w:val="18"/>
                <w:bdr w:val="none" w:sz="0" w:space="0" w:color="auto" w:frame="1"/>
              </w:rPr>
              <w:t># </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Color</w:t>
            </w:r>
            <w:r w:rsidRPr="002E31D2">
              <w:rPr>
                <w:rFonts w:ascii="Consolas" w:eastAsia="宋体" w:hAnsi="Consolas" w:cs="宋体"/>
                <w:color w:val="008200"/>
                <w:kern w:val="0"/>
                <w:sz w:val="18"/>
                <w:szCs w:val="18"/>
                <w:bdr w:val="none" w:sz="0" w:space="0" w:color="auto" w:frame="1"/>
              </w:rPr>
              <w:t>是一个包含不同</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值对应颜色的列表</w:t>
            </w:r>
            <w:r w:rsidRPr="002E31D2">
              <w:rPr>
                <w:rFonts w:ascii="Consolas" w:eastAsia="宋体" w:hAnsi="Consolas" w:cs="宋体"/>
                <w:color w:val="000000"/>
                <w:kern w:val="0"/>
                <w:sz w:val="18"/>
                <w:szCs w:val="18"/>
                <w:bdr w:val="none" w:sz="0" w:space="0" w:color="auto" w:frame="1"/>
              </w:rPr>
              <w:t>  </w:t>
            </w:r>
          </w:p>
          <w:p w14:paraId="54A76D04" w14:textId="18B1DFC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b/>
                <w:bCs/>
                <w:color w:val="006699"/>
                <w:kern w:val="0"/>
                <w:sz w:val="18"/>
                <w:szCs w:val="18"/>
                <w:bdr w:val="none" w:sz="0" w:space="0" w:color="auto" w:frame="1"/>
              </w:rPr>
              <w:t>def</w:t>
            </w:r>
            <w:r w:rsidRPr="002E31D2">
              <w:rPr>
                <w:rFonts w:ascii="Consolas" w:eastAsia="宋体" w:hAnsi="Consolas" w:cs="宋体"/>
                <w:color w:val="000000"/>
                <w:kern w:val="0"/>
                <w:sz w:val="18"/>
                <w:szCs w:val="18"/>
                <w:bdr w:val="none" w:sz="0" w:space="0" w:color="auto" w:frame="1"/>
              </w:rPr>
              <w:t> gen</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ColorPlate(</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  </w:t>
            </w:r>
          </w:p>
          <w:p w14:paraId="360E179B"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颜色条的宽度</w:t>
            </w:r>
            <w:r w:rsidRPr="002E31D2">
              <w:rPr>
                <w:rFonts w:ascii="Consolas" w:eastAsia="宋体" w:hAnsi="Consolas" w:cs="宋体"/>
                <w:color w:val="000000"/>
                <w:kern w:val="0"/>
                <w:sz w:val="18"/>
                <w:szCs w:val="18"/>
                <w:bdr w:val="none" w:sz="0" w:space="0" w:color="auto" w:frame="1"/>
              </w:rPr>
              <w:t>  </w:t>
            </w:r>
          </w:p>
          <w:p w14:paraId="55AC7764"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color_bar_width = 50  </w:t>
            </w:r>
          </w:p>
          <w:p w14:paraId="546D0840"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颜色条的高度</w:t>
            </w:r>
            <w:r w:rsidRPr="002E31D2">
              <w:rPr>
                <w:rFonts w:ascii="Consolas" w:eastAsia="宋体" w:hAnsi="Consolas" w:cs="宋体"/>
                <w:color w:val="000000"/>
                <w:kern w:val="0"/>
                <w:sz w:val="18"/>
                <w:szCs w:val="18"/>
                <w:bdr w:val="none" w:sz="0" w:space="0" w:color="auto" w:frame="1"/>
              </w:rPr>
              <w:t>  </w:t>
            </w:r>
          </w:p>
          <w:p w14:paraId="75E25FAE"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color_bar_height = 150  </w:t>
            </w:r>
          </w:p>
          <w:p w14:paraId="087D8DA6"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颜色条之间的间距</w:t>
            </w:r>
            <w:r w:rsidRPr="002E31D2">
              <w:rPr>
                <w:rFonts w:ascii="Consolas" w:eastAsia="宋体" w:hAnsi="Consolas" w:cs="宋体"/>
                <w:color w:val="000000"/>
                <w:kern w:val="0"/>
                <w:sz w:val="18"/>
                <w:szCs w:val="18"/>
                <w:bdr w:val="none" w:sz="0" w:space="0" w:color="auto" w:frame="1"/>
              </w:rPr>
              <w:t>  </w:t>
            </w:r>
          </w:p>
          <w:p w14:paraId="53AFE176"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color_bar_margin = 20  </w:t>
            </w:r>
          </w:p>
          <w:p w14:paraId="1D6942A3"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图像的高度</w:t>
            </w:r>
            <w:r w:rsidRPr="002E31D2">
              <w:rPr>
                <w:rFonts w:ascii="Consolas" w:eastAsia="宋体" w:hAnsi="Consolas" w:cs="宋体"/>
                <w:color w:val="000000"/>
                <w:kern w:val="0"/>
                <w:sz w:val="18"/>
                <w:szCs w:val="18"/>
                <w:bdr w:val="none" w:sz="0" w:space="0" w:color="auto" w:frame="1"/>
              </w:rPr>
              <w:t>  </w:t>
            </w:r>
          </w:p>
          <w:p w14:paraId="6A2E27BA"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height = 200  </w:t>
            </w:r>
          </w:p>
          <w:p w14:paraId="07B6F379"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图像的宽度</w:t>
            </w:r>
            <w:r w:rsidRPr="002E31D2">
              <w:rPr>
                <w:rFonts w:ascii="Consolas" w:eastAsia="宋体" w:hAnsi="Consolas" w:cs="宋体"/>
                <w:color w:val="000000"/>
                <w:kern w:val="0"/>
                <w:sz w:val="18"/>
                <w:szCs w:val="18"/>
                <w:bdr w:val="none" w:sz="0" w:space="0" w:color="auto" w:frame="1"/>
              </w:rPr>
              <w:t>  </w:t>
            </w:r>
          </w:p>
          <w:p w14:paraId="10A727D3" w14:textId="5FEBBA65"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width = len(</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 * color_bar_width + (len(</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 + 1) * color_bar_margin  </w:t>
            </w:r>
          </w:p>
          <w:p w14:paraId="77AF8C56"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创建一个空白图像，全白</w:t>
            </w:r>
            <w:r w:rsidRPr="002E31D2">
              <w:rPr>
                <w:rFonts w:ascii="Consolas" w:eastAsia="宋体" w:hAnsi="Consolas" w:cs="宋体"/>
                <w:color w:val="000000"/>
                <w:kern w:val="0"/>
                <w:sz w:val="18"/>
                <w:szCs w:val="18"/>
                <w:bdr w:val="none" w:sz="0" w:space="0" w:color="auto" w:frame="1"/>
              </w:rPr>
              <w:t>  </w:t>
            </w:r>
          </w:p>
          <w:p w14:paraId="24A7B269"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blank_img = </w:t>
            </w:r>
            <w:proofErr w:type="gramStart"/>
            <w:r w:rsidRPr="002E31D2">
              <w:rPr>
                <w:rFonts w:ascii="Consolas" w:eastAsia="宋体" w:hAnsi="Consolas" w:cs="宋体"/>
                <w:color w:val="000000"/>
                <w:kern w:val="0"/>
                <w:sz w:val="18"/>
                <w:szCs w:val="18"/>
                <w:bdr w:val="none" w:sz="0" w:space="0" w:color="auto" w:frame="1"/>
              </w:rPr>
              <w:t>np.zeros</w:t>
            </w:r>
            <w:proofErr w:type="gramEnd"/>
            <w:r w:rsidRPr="002E31D2">
              <w:rPr>
                <w:rFonts w:ascii="Consolas" w:eastAsia="宋体" w:hAnsi="Consolas" w:cs="宋体"/>
                <w:color w:val="000000"/>
                <w:kern w:val="0"/>
                <w:sz w:val="18"/>
                <w:szCs w:val="18"/>
                <w:bdr w:val="none" w:sz="0" w:space="0" w:color="auto" w:frame="1"/>
              </w:rPr>
              <w:t>((height, width, 3), np.uint8) + 255  </w:t>
            </w:r>
          </w:p>
          <w:p w14:paraId="507420AA" w14:textId="3DFD5C55"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循环遍历</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Color</w:t>
            </w:r>
            <w:r w:rsidRPr="002E31D2">
              <w:rPr>
                <w:rFonts w:ascii="Consolas" w:eastAsia="宋体" w:hAnsi="Consolas" w:cs="宋体"/>
                <w:color w:val="008200"/>
                <w:kern w:val="0"/>
                <w:sz w:val="18"/>
                <w:szCs w:val="18"/>
                <w:bdr w:val="none" w:sz="0" w:space="0" w:color="auto" w:frame="1"/>
              </w:rPr>
              <w:t>列表中的每个元素</w:t>
            </w:r>
            <w:r w:rsidRPr="002E31D2">
              <w:rPr>
                <w:rFonts w:ascii="Consolas" w:eastAsia="宋体" w:hAnsi="Consolas" w:cs="宋体"/>
                <w:color w:val="000000"/>
                <w:kern w:val="0"/>
                <w:sz w:val="18"/>
                <w:szCs w:val="18"/>
                <w:bdr w:val="none" w:sz="0" w:space="0" w:color="auto" w:frame="1"/>
              </w:rPr>
              <w:t>  </w:t>
            </w:r>
          </w:p>
          <w:p w14:paraId="1215EE48" w14:textId="1B88AA6B"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b/>
                <w:bCs/>
                <w:color w:val="006699"/>
                <w:kern w:val="0"/>
                <w:sz w:val="18"/>
                <w:szCs w:val="18"/>
                <w:bdr w:val="none" w:sz="0" w:space="0" w:color="auto" w:frame="1"/>
              </w:rPr>
              <w:t>for</w:t>
            </w:r>
            <w:r w:rsidRPr="002E31D2">
              <w:rPr>
                <w:rFonts w:ascii="Consolas" w:eastAsia="宋体" w:hAnsi="Consolas" w:cs="宋体"/>
                <w:color w:val="000000"/>
                <w:kern w:val="0"/>
                <w:sz w:val="18"/>
                <w:szCs w:val="18"/>
                <w:bdr w:val="none" w:sz="0" w:space="0" w:color="auto" w:frame="1"/>
              </w:rPr>
              <w:t> i </w:t>
            </w:r>
            <w:r w:rsidRPr="002E31D2">
              <w:rPr>
                <w:rFonts w:ascii="Consolas" w:eastAsia="宋体" w:hAnsi="Consolas" w:cs="宋体"/>
                <w:b/>
                <w:bCs/>
                <w:color w:val="006699"/>
                <w:kern w:val="0"/>
                <w:sz w:val="18"/>
                <w:szCs w:val="18"/>
                <w:bdr w:val="none" w:sz="0" w:space="0" w:color="auto" w:frame="1"/>
              </w:rPr>
              <w:t>in</w:t>
            </w:r>
            <w:r w:rsidRPr="002E31D2">
              <w:rPr>
                <w:rFonts w:ascii="Consolas" w:eastAsia="宋体" w:hAnsi="Consolas" w:cs="宋体"/>
                <w:color w:val="000000"/>
                <w:kern w:val="0"/>
                <w:sz w:val="18"/>
                <w:szCs w:val="18"/>
                <w:bdr w:val="none" w:sz="0" w:space="0" w:color="auto" w:frame="1"/>
              </w:rPr>
              <w:t> range(len(</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  </w:t>
            </w:r>
          </w:p>
          <w:p w14:paraId="6E62EF6F"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计算当前颜色条的中心位置</w:t>
            </w:r>
            <w:r w:rsidRPr="002E31D2">
              <w:rPr>
                <w:rFonts w:ascii="Consolas" w:eastAsia="宋体" w:hAnsi="Consolas" w:cs="宋体"/>
                <w:color w:val="008200"/>
                <w:kern w:val="0"/>
                <w:sz w:val="18"/>
                <w:szCs w:val="18"/>
                <w:bdr w:val="none" w:sz="0" w:space="0" w:color="auto" w:frame="1"/>
              </w:rPr>
              <w:t>center</w:t>
            </w:r>
            <w:r w:rsidRPr="002E31D2">
              <w:rPr>
                <w:rFonts w:ascii="Consolas" w:eastAsia="宋体" w:hAnsi="Consolas" w:cs="宋体"/>
                <w:color w:val="000000"/>
                <w:kern w:val="0"/>
                <w:sz w:val="18"/>
                <w:szCs w:val="18"/>
                <w:bdr w:val="none" w:sz="0" w:space="0" w:color="auto" w:frame="1"/>
              </w:rPr>
              <w:t>  </w:t>
            </w:r>
          </w:p>
          <w:p w14:paraId="648866C4"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center = color_bar_margin + color_bar_width // 2 + i * (color_bar_width + color_bar_margin)  </w:t>
            </w:r>
          </w:p>
          <w:p w14:paraId="5FDB4757" w14:textId="17898DF5"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将</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Color[i]</w:t>
            </w:r>
            <w:r w:rsidRPr="002E31D2">
              <w:rPr>
                <w:rFonts w:ascii="Consolas" w:eastAsia="宋体" w:hAnsi="Consolas" w:cs="宋体"/>
                <w:color w:val="008200"/>
                <w:kern w:val="0"/>
                <w:sz w:val="18"/>
                <w:szCs w:val="18"/>
                <w:bdr w:val="none" w:sz="0" w:space="0" w:color="auto" w:frame="1"/>
              </w:rPr>
              <w:t>的颜色值填充到彩色条的相应位置上，从而在图像中显示了对应</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值的颜色条</w:t>
            </w:r>
            <w:r w:rsidRPr="002E31D2">
              <w:rPr>
                <w:rFonts w:ascii="Consolas" w:eastAsia="宋体" w:hAnsi="Consolas" w:cs="宋体"/>
                <w:color w:val="000000"/>
                <w:kern w:val="0"/>
                <w:sz w:val="18"/>
                <w:szCs w:val="18"/>
                <w:bdr w:val="none" w:sz="0" w:space="0" w:color="auto" w:frame="1"/>
              </w:rPr>
              <w:t>  </w:t>
            </w:r>
          </w:p>
          <w:p w14:paraId="7A4CC226"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blank_</w:t>
            </w:r>
            <w:proofErr w:type="gramStart"/>
            <w:r w:rsidRPr="002E31D2">
              <w:rPr>
                <w:rFonts w:ascii="Consolas" w:eastAsia="宋体" w:hAnsi="Consolas" w:cs="宋体"/>
                <w:color w:val="000000"/>
                <w:kern w:val="0"/>
                <w:sz w:val="18"/>
                <w:szCs w:val="18"/>
                <w:bdr w:val="none" w:sz="0" w:space="0" w:color="auto" w:frame="1"/>
              </w:rPr>
              <w:t>img[</w:t>
            </w:r>
            <w:proofErr w:type="gramEnd"/>
            <w:r w:rsidRPr="002E31D2">
              <w:rPr>
                <w:rFonts w:ascii="Consolas" w:eastAsia="宋体" w:hAnsi="Consolas" w:cs="宋体"/>
                <w:color w:val="000000"/>
                <w:kern w:val="0"/>
                <w:sz w:val="18"/>
                <w:szCs w:val="18"/>
                <w:bdr w:val="none" w:sz="0" w:space="0" w:color="auto" w:frame="1"/>
              </w:rPr>
              <w:t>color_bar_margin:color_bar_height,  </w:t>
            </w:r>
          </w:p>
          <w:p w14:paraId="6DC11B12" w14:textId="10E10994"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center - color_bar_width // </w:t>
            </w:r>
            <w:proofErr w:type="gramStart"/>
            <w:r w:rsidRPr="002E31D2">
              <w:rPr>
                <w:rFonts w:ascii="Consolas" w:eastAsia="宋体" w:hAnsi="Consolas" w:cs="宋体"/>
                <w:color w:val="000000"/>
                <w:kern w:val="0"/>
                <w:sz w:val="18"/>
                <w:szCs w:val="18"/>
                <w:bdr w:val="none" w:sz="0" w:space="0" w:color="auto" w:frame="1"/>
              </w:rPr>
              <w:t>2:center</w:t>
            </w:r>
            <w:proofErr w:type="gramEnd"/>
            <w:r w:rsidRPr="002E31D2">
              <w:rPr>
                <w:rFonts w:ascii="Consolas" w:eastAsia="宋体" w:hAnsi="Consolas" w:cs="宋体"/>
                <w:color w:val="000000"/>
                <w:kern w:val="0"/>
                <w:sz w:val="18"/>
                <w:szCs w:val="18"/>
                <w:bdr w:val="none" w:sz="0" w:space="0" w:color="auto" w:frame="1"/>
              </w:rPr>
              <w:t> + color_bar_width // 2] = </w:t>
            </w:r>
            <w:r w:rsidR="004E4BC4">
              <w:rPr>
                <w:rFonts w:ascii="Consolas" w:eastAsia="宋体" w:hAnsi="Consolas" w:cs="宋体"/>
                <w:color w:val="000000"/>
                <w:kern w:val="0"/>
                <w:sz w:val="18"/>
                <w:szCs w:val="18"/>
                <w:bdr w:val="none" w:sz="0" w:space="0" w:color="auto" w:frame="1"/>
              </w:rPr>
              <w:t>pH</w:t>
            </w:r>
            <w:r w:rsidRPr="002E31D2">
              <w:rPr>
                <w:rFonts w:ascii="Consolas" w:eastAsia="宋体" w:hAnsi="Consolas" w:cs="宋体"/>
                <w:color w:val="000000"/>
                <w:kern w:val="0"/>
                <w:sz w:val="18"/>
                <w:szCs w:val="18"/>
                <w:bdr w:val="none" w:sz="0" w:space="0" w:color="auto" w:frame="1"/>
              </w:rPr>
              <w:t>Color[i]  </w:t>
            </w:r>
          </w:p>
          <w:p w14:paraId="243877B4"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blank_</w:t>
            </w:r>
            <w:proofErr w:type="gramStart"/>
            <w:r w:rsidRPr="002E31D2">
              <w:rPr>
                <w:rFonts w:ascii="Consolas" w:eastAsia="宋体" w:hAnsi="Consolas" w:cs="宋体"/>
                <w:color w:val="000000"/>
                <w:kern w:val="0"/>
                <w:sz w:val="18"/>
                <w:szCs w:val="18"/>
                <w:bdr w:val="none" w:sz="0" w:space="0" w:color="auto" w:frame="1"/>
              </w:rPr>
              <w:t>img[</w:t>
            </w:r>
            <w:proofErr w:type="gramEnd"/>
            <w:r w:rsidRPr="002E31D2">
              <w:rPr>
                <w:rFonts w:ascii="Consolas" w:eastAsia="宋体" w:hAnsi="Consolas" w:cs="宋体"/>
                <w:color w:val="000000"/>
                <w:kern w:val="0"/>
                <w:sz w:val="18"/>
                <w:szCs w:val="18"/>
                <w:bdr w:val="none" w:sz="0" w:space="0" w:color="auto" w:frame="1"/>
              </w:rPr>
              <w:t>:color_bar_height, center] = [0, 0, 255]  </w:t>
            </w:r>
          </w:p>
          <w:p w14:paraId="2554F91A" w14:textId="3F436CC8"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 </w:t>
            </w:r>
            <w:r w:rsidRPr="002E31D2">
              <w:rPr>
                <w:rFonts w:ascii="Consolas" w:eastAsia="宋体" w:hAnsi="Consolas" w:cs="宋体"/>
                <w:color w:val="008200"/>
                <w:kern w:val="0"/>
                <w:sz w:val="18"/>
                <w:szCs w:val="18"/>
                <w:bdr w:val="none" w:sz="0" w:space="0" w:color="auto" w:frame="1"/>
              </w:rPr>
              <w:t>在颜色条下方的位置添加文本，显示当前</w:t>
            </w:r>
            <w:r w:rsidR="004E4BC4">
              <w:rPr>
                <w:rFonts w:ascii="Consolas" w:eastAsia="宋体" w:hAnsi="Consolas" w:cs="宋体"/>
                <w:color w:val="008200"/>
                <w:kern w:val="0"/>
                <w:sz w:val="18"/>
                <w:szCs w:val="18"/>
                <w:bdr w:val="none" w:sz="0" w:space="0" w:color="auto" w:frame="1"/>
              </w:rPr>
              <w:t>pH</w:t>
            </w:r>
            <w:r w:rsidRPr="002E31D2">
              <w:rPr>
                <w:rFonts w:ascii="Consolas" w:eastAsia="宋体" w:hAnsi="Consolas" w:cs="宋体"/>
                <w:color w:val="008200"/>
                <w:kern w:val="0"/>
                <w:sz w:val="18"/>
                <w:szCs w:val="18"/>
                <w:bdr w:val="none" w:sz="0" w:space="0" w:color="auto" w:frame="1"/>
              </w:rPr>
              <w:t>值。如果</w:t>
            </w:r>
            <w:r w:rsidRPr="002E31D2">
              <w:rPr>
                <w:rFonts w:ascii="Consolas" w:eastAsia="宋体" w:hAnsi="Consolas" w:cs="宋体"/>
                <w:color w:val="008200"/>
                <w:kern w:val="0"/>
                <w:sz w:val="18"/>
                <w:szCs w:val="18"/>
                <w:bdr w:val="none" w:sz="0" w:space="0" w:color="auto" w:frame="1"/>
              </w:rPr>
              <w:t>i</w:t>
            </w:r>
            <w:r w:rsidRPr="002E31D2">
              <w:rPr>
                <w:rFonts w:ascii="Consolas" w:eastAsia="宋体" w:hAnsi="Consolas" w:cs="宋体"/>
                <w:color w:val="008200"/>
                <w:kern w:val="0"/>
                <w:sz w:val="18"/>
                <w:szCs w:val="18"/>
                <w:bdr w:val="none" w:sz="0" w:space="0" w:color="auto" w:frame="1"/>
              </w:rPr>
              <w:t>大于等于</w:t>
            </w:r>
            <w:r w:rsidRPr="002E31D2">
              <w:rPr>
                <w:rFonts w:ascii="Consolas" w:eastAsia="宋体" w:hAnsi="Consolas" w:cs="宋体"/>
                <w:color w:val="008200"/>
                <w:kern w:val="0"/>
                <w:sz w:val="18"/>
                <w:szCs w:val="18"/>
                <w:bdr w:val="none" w:sz="0" w:space="0" w:color="auto" w:frame="1"/>
              </w:rPr>
              <w:t>9</w:t>
            </w:r>
            <w:r w:rsidRPr="002E31D2">
              <w:rPr>
                <w:rFonts w:ascii="Consolas" w:eastAsia="宋体" w:hAnsi="Consolas" w:cs="宋体"/>
                <w:color w:val="008200"/>
                <w:kern w:val="0"/>
                <w:sz w:val="18"/>
                <w:szCs w:val="18"/>
                <w:bdr w:val="none" w:sz="0" w:space="0" w:color="auto" w:frame="1"/>
              </w:rPr>
              <w:t>，则使用较小的字体和偏移量绘制文本，否则使用较大的字体和偏移量绘制文本</w:t>
            </w:r>
            <w:r w:rsidRPr="002E31D2">
              <w:rPr>
                <w:rFonts w:ascii="Consolas" w:eastAsia="宋体" w:hAnsi="Consolas" w:cs="宋体"/>
                <w:color w:val="000000"/>
                <w:kern w:val="0"/>
                <w:sz w:val="18"/>
                <w:szCs w:val="18"/>
                <w:bdr w:val="none" w:sz="0" w:space="0" w:color="auto" w:frame="1"/>
              </w:rPr>
              <w:t>  </w:t>
            </w:r>
          </w:p>
          <w:p w14:paraId="47E52393"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b/>
                <w:bCs/>
                <w:color w:val="006699"/>
                <w:kern w:val="0"/>
                <w:sz w:val="18"/>
                <w:szCs w:val="18"/>
                <w:bdr w:val="none" w:sz="0" w:space="0" w:color="auto" w:frame="1"/>
              </w:rPr>
              <w:t>if</w:t>
            </w:r>
            <w:r w:rsidRPr="002E31D2">
              <w:rPr>
                <w:rFonts w:ascii="Consolas" w:eastAsia="宋体" w:hAnsi="Consolas" w:cs="宋体"/>
                <w:color w:val="000000"/>
                <w:kern w:val="0"/>
                <w:sz w:val="18"/>
                <w:szCs w:val="18"/>
                <w:bdr w:val="none" w:sz="0" w:space="0" w:color="auto" w:frame="1"/>
              </w:rPr>
              <w:t> i &gt;= 9:  </w:t>
            </w:r>
          </w:p>
          <w:p w14:paraId="3C92A308"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cv2.putText(blank_img, </w:t>
            </w:r>
            <w:proofErr w:type="gramStart"/>
            <w:r w:rsidRPr="002E31D2">
              <w:rPr>
                <w:rFonts w:ascii="Consolas" w:eastAsia="宋体" w:hAnsi="Consolas" w:cs="宋体"/>
                <w:color w:val="000000"/>
                <w:kern w:val="0"/>
                <w:sz w:val="18"/>
                <w:szCs w:val="18"/>
                <w:bdr w:val="none" w:sz="0" w:space="0" w:color="auto" w:frame="1"/>
              </w:rPr>
              <w:t>str(</w:t>
            </w:r>
            <w:proofErr w:type="gramEnd"/>
            <w:r w:rsidRPr="002E31D2">
              <w:rPr>
                <w:rFonts w:ascii="Consolas" w:eastAsia="宋体" w:hAnsi="Consolas" w:cs="宋体"/>
                <w:color w:val="000000"/>
                <w:kern w:val="0"/>
                <w:sz w:val="18"/>
                <w:szCs w:val="18"/>
                <w:bdr w:val="none" w:sz="0" w:space="0" w:color="auto" w:frame="1"/>
              </w:rPr>
              <w:t>i + 1),  </w:t>
            </w:r>
          </w:p>
          <w:p w14:paraId="60854192"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(center - 22, color_bar_height + 30),  </w:t>
            </w:r>
          </w:p>
          <w:p w14:paraId="73316BCE"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cv2.FONT_HERSHEY_SIMPLEX,  </w:t>
            </w:r>
          </w:p>
          <w:p w14:paraId="4A01C202"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1, (0, 0, 0), 1, cv2.LINE_AA)  </w:t>
            </w:r>
          </w:p>
          <w:p w14:paraId="407CB073"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b/>
                <w:bCs/>
                <w:color w:val="006699"/>
                <w:kern w:val="0"/>
                <w:sz w:val="18"/>
                <w:szCs w:val="18"/>
                <w:bdr w:val="none" w:sz="0" w:space="0" w:color="auto" w:frame="1"/>
              </w:rPr>
              <w:t>else</w:t>
            </w:r>
            <w:r w:rsidRPr="002E31D2">
              <w:rPr>
                <w:rFonts w:ascii="Consolas" w:eastAsia="宋体" w:hAnsi="Consolas" w:cs="宋体"/>
                <w:color w:val="000000"/>
                <w:kern w:val="0"/>
                <w:sz w:val="18"/>
                <w:szCs w:val="18"/>
                <w:bdr w:val="none" w:sz="0" w:space="0" w:color="auto" w:frame="1"/>
              </w:rPr>
              <w:t>:  </w:t>
            </w:r>
          </w:p>
          <w:p w14:paraId="0A8A10EF"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cv2.putText(blank_img, </w:t>
            </w:r>
            <w:proofErr w:type="gramStart"/>
            <w:r w:rsidRPr="002E31D2">
              <w:rPr>
                <w:rFonts w:ascii="Consolas" w:eastAsia="宋体" w:hAnsi="Consolas" w:cs="宋体"/>
                <w:color w:val="000000"/>
                <w:kern w:val="0"/>
                <w:sz w:val="18"/>
                <w:szCs w:val="18"/>
                <w:bdr w:val="none" w:sz="0" w:space="0" w:color="auto" w:frame="1"/>
              </w:rPr>
              <w:t>str(</w:t>
            </w:r>
            <w:proofErr w:type="gramEnd"/>
            <w:r w:rsidRPr="002E31D2">
              <w:rPr>
                <w:rFonts w:ascii="Consolas" w:eastAsia="宋体" w:hAnsi="Consolas" w:cs="宋体"/>
                <w:color w:val="000000"/>
                <w:kern w:val="0"/>
                <w:sz w:val="18"/>
                <w:szCs w:val="18"/>
                <w:bdr w:val="none" w:sz="0" w:space="0" w:color="auto" w:frame="1"/>
              </w:rPr>
              <w:t>i + 1),  </w:t>
            </w:r>
          </w:p>
          <w:p w14:paraId="6DB85C8A"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(center - 12, color_bar_height + 30),  </w:t>
            </w:r>
          </w:p>
          <w:p w14:paraId="54C3116B"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cv2.FONT_HERSHEY_SIMPLEX,  </w:t>
            </w:r>
          </w:p>
          <w:p w14:paraId="5A80164D" w14:textId="77777777" w:rsidR="002E31D2" w:rsidRPr="002E31D2" w:rsidRDefault="002E31D2" w:rsidP="002E31D2">
            <w:pPr>
              <w:widowControl/>
              <w:numPr>
                <w:ilvl w:val="0"/>
                <w:numId w:val="8"/>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1, (0, 0, 0), 1, cv2.LINE_AA)  </w:t>
            </w:r>
          </w:p>
          <w:p w14:paraId="7EE47F68" w14:textId="77777777" w:rsidR="002E31D2" w:rsidRPr="002E31D2" w:rsidRDefault="002E31D2" w:rsidP="002E31D2">
            <w:pPr>
              <w:widowControl/>
              <w:numPr>
                <w:ilvl w:val="0"/>
                <w:numId w:val="8"/>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2E31D2">
              <w:rPr>
                <w:rFonts w:ascii="Consolas" w:eastAsia="宋体" w:hAnsi="Consolas" w:cs="宋体"/>
                <w:color w:val="000000"/>
                <w:kern w:val="0"/>
                <w:sz w:val="18"/>
                <w:szCs w:val="18"/>
                <w:bdr w:val="none" w:sz="0" w:space="0" w:color="auto" w:frame="1"/>
              </w:rPr>
              <w:t>    </w:t>
            </w:r>
            <w:r w:rsidRPr="002E31D2">
              <w:rPr>
                <w:rFonts w:ascii="Consolas" w:eastAsia="宋体" w:hAnsi="Consolas" w:cs="宋体"/>
                <w:b/>
                <w:bCs/>
                <w:color w:val="006699"/>
                <w:kern w:val="0"/>
                <w:sz w:val="18"/>
                <w:szCs w:val="18"/>
                <w:bdr w:val="none" w:sz="0" w:space="0" w:color="auto" w:frame="1"/>
              </w:rPr>
              <w:t>return</w:t>
            </w:r>
            <w:r w:rsidRPr="002E31D2">
              <w:rPr>
                <w:rFonts w:ascii="Consolas" w:eastAsia="宋体" w:hAnsi="Consolas" w:cs="宋体"/>
                <w:color w:val="000000"/>
                <w:kern w:val="0"/>
                <w:sz w:val="18"/>
                <w:szCs w:val="18"/>
                <w:bdr w:val="none" w:sz="0" w:space="0" w:color="auto" w:frame="1"/>
              </w:rPr>
              <w:t> blank_img  </w:t>
            </w:r>
          </w:p>
          <w:p w14:paraId="1EF8A727" w14:textId="77777777" w:rsidR="002E31D2" w:rsidRPr="00513329" w:rsidRDefault="002E31D2" w:rsidP="00EB6569">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741735DC" w14:textId="5AC057C6" w:rsidR="002E31D2" w:rsidRPr="004055D5" w:rsidRDefault="002E31D2" w:rsidP="00D12276">
      <w:pPr>
        <w:spacing w:beforeLines="50" w:before="218"/>
        <w:rPr>
          <w:rFonts w:ascii="宋体" w:eastAsia="宋体" w:hAnsi="宋体"/>
          <w:sz w:val="24"/>
        </w:rPr>
      </w:pPr>
      <w:r w:rsidRPr="004055D5">
        <w:rPr>
          <w:rFonts w:ascii="宋体" w:eastAsia="宋体" w:hAnsi="宋体" w:hint="eastAsia"/>
          <w:sz w:val="24"/>
        </w:rPr>
        <w:t>最终效果图如下：</w:t>
      </w:r>
    </w:p>
    <w:p w14:paraId="73B3D612" w14:textId="7116FC95" w:rsidR="002E31D2" w:rsidRPr="008A593E" w:rsidRDefault="00585604" w:rsidP="002E31D2">
      <w:pPr>
        <w:ind w:leftChars="-150" w:left="-480"/>
        <w:jc w:val="center"/>
        <w:rPr>
          <w:rFonts w:ascii="宋体" w:eastAsia="宋体" w:hAnsi="宋体"/>
          <w:sz w:val="28"/>
          <w:szCs w:val="28"/>
        </w:rPr>
      </w:pPr>
      <w:r>
        <w:rPr>
          <w:noProof/>
        </w:rPr>
        <w:lastRenderedPageBreak/>
        <w:drawing>
          <wp:inline distT="0" distB="0" distL="0" distR="0" wp14:anchorId="19E4DE89" wp14:editId="29095073">
            <wp:extent cx="6139543" cy="2002379"/>
            <wp:effectExtent l="0" t="0" r="0" b="0"/>
            <wp:docPr id="210869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90754" name=""/>
                    <pic:cNvPicPr/>
                  </pic:nvPicPr>
                  <pic:blipFill>
                    <a:blip r:embed="rId11"/>
                    <a:stretch>
                      <a:fillRect/>
                    </a:stretch>
                  </pic:blipFill>
                  <pic:spPr>
                    <a:xfrm>
                      <a:off x="0" y="0"/>
                      <a:ext cx="6144296" cy="2003929"/>
                    </a:xfrm>
                    <a:prstGeom prst="rect">
                      <a:avLst/>
                    </a:prstGeom>
                  </pic:spPr>
                </pic:pic>
              </a:graphicData>
            </a:graphic>
          </wp:inline>
        </w:drawing>
      </w:r>
    </w:p>
    <w:p w14:paraId="3E13FD24" w14:textId="4E533D77" w:rsidR="002E31D2" w:rsidRPr="00D12276" w:rsidRDefault="002E31D2" w:rsidP="00D12276">
      <w:pPr>
        <w:jc w:val="center"/>
        <w:rPr>
          <w:rFonts w:ascii="宋体" w:eastAsia="宋体" w:hAnsi="宋体" w:hint="eastAsia"/>
          <w:sz w:val="24"/>
        </w:rPr>
      </w:pPr>
      <w:r w:rsidRPr="00D12276">
        <w:rPr>
          <w:rFonts w:ascii="宋体" w:eastAsia="宋体" w:hAnsi="宋体" w:hint="eastAsia"/>
          <w:b/>
          <w:bCs/>
          <w:sz w:val="24"/>
        </w:rPr>
        <w:t>图</w:t>
      </w:r>
      <w:r w:rsidR="00D12276" w:rsidRPr="00D12276">
        <w:rPr>
          <w:rFonts w:ascii="宋体" w:eastAsia="宋体" w:hAnsi="宋体" w:hint="eastAsia"/>
          <w:b/>
          <w:bCs/>
          <w:sz w:val="24"/>
        </w:rPr>
        <w:t>2-3</w:t>
      </w:r>
      <w:r w:rsidRPr="00D12276">
        <w:rPr>
          <w:rFonts w:ascii="宋体" w:eastAsia="宋体" w:hAnsi="宋体" w:hint="eastAsia"/>
          <w:sz w:val="24"/>
        </w:rPr>
        <w:t xml:space="preserve"> 自定义的标准比色卡</w:t>
      </w:r>
    </w:p>
    <w:p w14:paraId="6345A798" w14:textId="5C4F26C1" w:rsidR="000E115F" w:rsidRPr="00EB1F8D" w:rsidRDefault="00236E9A" w:rsidP="00EB1F8D">
      <w:pPr>
        <w:pStyle w:val="3"/>
      </w:pPr>
      <w:bookmarkStart w:id="5" w:name="_Toc166252991"/>
      <w:r>
        <w:rPr>
          <w:rFonts w:hint="eastAsia"/>
        </w:rPr>
        <w:t xml:space="preserve">2.2.2 </w:t>
      </w:r>
      <w:r w:rsidR="006E492D">
        <w:rPr>
          <w:rFonts w:hint="eastAsia"/>
        </w:rPr>
        <w:t>加权</w:t>
      </w:r>
      <w:r w:rsidR="001278C5">
        <w:rPr>
          <w:rFonts w:hint="eastAsia"/>
        </w:rPr>
        <w:t>欧式距离法</w:t>
      </w:r>
      <w:r w:rsidR="000A3DFA">
        <w:rPr>
          <w:rFonts w:hint="eastAsia"/>
        </w:rPr>
        <w:t>计算最接近的</w:t>
      </w:r>
      <w:r w:rsidR="004E4BC4">
        <w:rPr>
          <w:rFonts w:hint="eastAsia"/>
        </w:rPr>
        <w:t>pH</w:t>
      </w:r>
      <w:r w:rsidR="000A3DFA">
        <w:rPr>
          <w:rFonts w:hint="eastAsia"/>
        </w:rPr>
        <w:t>值</w:t>
      </w:r>
      <w:r w:rsidR="00CE074D">
        <w:rPr>
          <w:rFonts w:hint="eastAsia"/>
        </w:rPr>
        <w:t>-</w:t>
      </w:r>
      <w:r w:rsidR="001278C5">
        <w:rPr>
          <w:rFonts w:hint="eastAsia"/>
        </w:rPr>
        <w:t>返回整数</w:t>
      </w:r>
      <w:bookmarkEnd w:id="5"/>
    </w:p>
    <w:p w14:paraId="7830A4C2" w14:textId="4159F521" w:rsidR="000E115F" w:rsidRPr="000C6014" w:rsidRDefault="009A7647" w:rsidP="000E115F">
      <w:pPr>
        <w:rPr>
          <w:rFonts w:ascii="宋体" w:eastAsia="宋体" w:hAnsi="宋体"/>
          <w:b/>
          <w:bCs/>
          <w:sz w:val="24"/>
        </w:rPr>
      </w:pPr>
      <w:r>
        <w:rPr>
          <w:rFonts w:ascii="宋体" w:eastAsia="宋体" w:hAnsi="宋体" w:hint="eastAsia"/>
          <w:b/>
          <w:bCs/>
          <w:sz w:val="24"/>
        </w:rPr>
        <w:t>（1）</w:t>
      </w:r>
      <w:r w:rsidR="000C6014" w:rsidRPr="000C6014">
        <w:rPr>
          <w:rFonts w:ascii="宋体" w:eastAsia="宋体" w:hAnsi="宋体" w:hint="eastAsia"/>
          <w:b/>
          <w:bCs/>
          <w:sz w:val="24"/>
        </w:rPr>
        <w:t>原理介绍</w:t>
      </w:r>
    </w:p>
    <w:p w14:paraId="3C195FEB" w14:textId="32202F0C" w:rsidR="000C6014" w:rsidRPr="00972B09" w:rsidRDefault="004145D3" w:rsidP="000C6014">
      <w:pPr>
        <w:rPr>
          <w:rFonts w:ascii="宋体" w:eastAsia="宋体" w:hAnsi="宋体"/>
          <w:b/>
          <w:bCs/>
          <w:sz w:val="24"/>
        </w:rPr>
      </w:pPr>
      <w:r>
        <w:rPr>
          <w:rFonts w:ascii="宋体" w:eastAsia="宋体" w:hAnsi="宋体" w:hint="eastAsia"/>
          <w:b/>
          <w:bCs/>
          <w:sz w:val="24"/>
        </w:rPr>
        <w:t>I:</w:t>
      </w:r>
      <w:r w:rsidR="000C6014" w:rsidRPr="00972B09">
        <w:rPr>
          <w:rFonts w:ascii="宋体" w:eastAsia="宋体" w:hAnsi="宋体" w:hint="eastAsia"/>
          <w:b/>
          <w:bCs/>
          <w:sz w:val="24"/>
        </w:rPr>
        <w:t>RGB颜色空间</w:t>
      </w:r>
    </w:p>
    <w:p w14:paraId="348183E0" w14:textId="3774229E" w:rsidR="000C6014" w:rsidRDefault="000C6014" w:rsidP="004145D3">
      <w:pPr>
        <w:ind w:firstLineChars="200" w:firstLine="480"/>
        <w:rPr>
          <w:rFonts w:ascii="宋体" w:eastAsia="宋体" w:hAnsi="宋体"/>
          <w:sz w:val="24"/>
        </w:rPr>
      </w:pPr>
      <w:r w:rsidRPr="000C6014">
        <w:rPr>
          <w:rFonts w:ascii="宋体" w:eastAsia="宋体" w:hAnsi="宋体" w:hint="eastAsia"/>
          <w:sz w:val="24"/>
        </w:rPr>
        <w:t>RGB颜色空俗称</w:t>
      </w:r>
      <w:r w:rsidRPr="00D12276">
        <w:rPr>
          <w:rFonts w:ascii="宋体" w:eastAsia="宋体" w:hAnsi="宋体" w:hint="eastAsia"/>
          <w:b/>
          <w:bCs/>
          <w:sz w:val="24"/>
        </w:rPr>
        <w:t>三基色模式</w:t>
      </w:r>
      <w:r w:rsidRPr="000C6014">
        <w:rPr>
          <w:rFonts w:ascii="宋体" w:eastAsia="宋体" w:hAnsi="宋体" w:hint="eastAsia"/>
          <w:sz w:val="24"/>
        </w:rPr>
        <w:t>。在大自然中有无穷多种不同的颜色，而人眼只能分辨有限种不同的颜色，RGB模式可表示一千六百多万种不同的颜色，在人</w:t>
      </w:r>
      <w:proofErr w:type="gramStart"/>
      <w:r w:rsidRPr="000C6014">
        <w:rPr>
          <w:rFonts w:ascii="宋体" w:eastAsia="宋体" w:hAnsi="宋体" w:hint="eastAsia"/>
          <w:sz w:val="24"/>
        </w:rPr>
        <w:t>眼看来</w:t>
      </w:r>
      <w:proofErr w:type="gramEnd"/>
      <w:r w:rsidRPr="000C6014">
        <w:rPr>
          <w:rFonts w:ascii="宋体" w:eastAsia="宋体" w:hAnsi="宋体" w:hint="eastAsia"/>
          <w:sz w:val="24"/>
        </w:rPr>
        <w:t>它非常接近大自然的颜色，故又称为自然色彩模式。当三原色重叠时，由于不同的混色比例能产生各种中间色。</w:t>
      </w:r>
    </w:p>
    <w:p w14:paraId="673DEE71" w14:textId="6A69D2D2" w:rsidR="000C6014" w:rsidRDefault="000C6014" w:rsidP="00D12276">
      <w:pPr>
        <w:jc w:val="center"/>
        <w:rPr>
          <w:rFonts w:ascii="宋体" w:eastAsia="宋体" w:hAnsi="宋体"/>
          <w:sz w:val="24"/>
        </w:rPr>
      </w:pPr>
      <w:r>
        <w:rPr>
          <w:noProof/>
        </w:rPr>
        <w:drawing>
          <wp:inline distT="0" distB="0" distL="0" distR="0" wp14:anchorId="137D2A9E" wp14:editId="506E8BEB">
            <wp:extent cx="2609296" cy="2040595"/>
            <wp:effectExtent l="0" t="0" r="0" b="0"/>
            <wp:docPr id="1719554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4389" cy="2044578"/>
                    </a:xfrm>
                    <a:prstGeom prst="rect">
                      <a:avLst/>
                    </a:prstGeom>
                    <a:noFill/>
                    <a:ln>
                      <a:noFill/>
                    </a:ln>
                  </pic:spPr>
                </pic:pic>
              </a:graphicData>
            </a:graphic>
          </wp:inline>
        </w:drawing>
      </w:r>
    </w:p>
    <w:p w14:paraId="5E7D14A2" w14:textId="2A607DA6" w:rsidR="00AD7E68" w:rsidRPr="00AD7E68" w:rsidRDefault="00AD7E68" w:rsidP="00AD7E68">
      <w:pPr>
        <w:spacing w:afterLines="50" w:after="218"/>
        <w:jc w:val="center"/>
        <w:rPr>
          <w:rFonts w:ascii="宋体" w:eastAsia="宋体" w:hAnsi="宋体" w:hint="eastAsia"/>
          <w:b/>
          <w:bCs/>
          <w:sz w:val="24"/>
        </w:rPr>
      </w:pPr>
      <w:r w:rsidRPr="00AD7E68">
        <w:rPr>
          <w:rFonts w:ascii="宋体" w:eastAsia="宋体" w:hAnsi="宋体" w:hint="eastAsia"/>
          <w:b/>
          <w:bCs/>
          <w:sz w:val="24"/>
        </w:rPr>
        <w:t>图2-4</w:t>
      </w:r>
      <w:r>
        <w:rPr>
          <w:rFonts w:ascii="宋体" w:eastAsia="宋体" w:hAnsi="宋体" w:hint="eastAsia"/>
          <w:sz w:val="24"/>
        </w:rPr>
        <w:t xml:space="preserve"> </w:t>
      </w:r>
      <w:r w:rsidRPr="00AD7E68">
        <w:rPr>
          <w:rFonts w:ascii="宋体" w:eastAsia="宋体" w:hAnsi="宋体" w:hint="eastAsia"/>
          <w:sz w:val="24"/>
        </w:rPr>
        <w:t>RGB颜色空间</w:t>
      </w:r>
    </w:p>
    <w:p w14:paraId="1F5D9C32" w14:textId="298BD811" w:rsidR="000C6014" w:rsidRPr="00541557" w:rsidRDefault="001657EE" w:rsidP="000C6014">
      <w:pPr>
        <w:rPr>
          <w:rFonts w:ascii="宋体" w:eastAsia="宋体" w:hAnsi="宋体"/>
          <w:b/>
          <w:bCs/>
          <w:sz w:val="24"/>
        </w:rPr>
      </w:pPr>
      <w:r>
        <w:rPr>
          <w:rFonts w:ascii="宋体" w:eastAsia="宋体" w:hAnsi="宋体" w:hint="eastAsia"/>
          <w:b/>
          <w:bCs/>
          <w:sz w:val="24"/>
        </w:rPr>
        <w:t>II:</w:t>
      </w:r>
      <w:r w:rsidR="000C6014" w:rsidRPr="00541557">
        <w:rPr>
          <w:rFonts w:ascii="宋体" w:eastAsia="宋体" w:hAnsi="宋体" w:hint="eastAsia"/>
          <w:b/>
          <w:bCs/>
          <w:sz w:val="24"/>
        </w:rPr>
        <w:t>CIE XYZ颜色空间</w:t>
      </w:r>
    </w:p>
    <w:p w14:paraId="6FA188A8" w14:textId="77777777" w:rsidR="00D12276" w:rsidRDefault="000C6014" w:rsidP="000B6599">
      <w:pPr>
        <w:ind w:firstLineChars="200" w:firstLine="480"/>
        <w:rPr>
          <w:rFonts w:ascii="宋体" w:eastAsia="宋体" w:hAnsi="宋体"/>
          <w:sz w:val="24"/>
        </w:rPr>
      </w:pPr>
      <w:r w:rsidRPr="000C6014">
        <w:rPr>
          <w:rFonts w:ascii="宋体" w:eastAsia="宋体" w:hAnsi="宋体" w:hint="eastAsia"/>
          <w:sz w:val="24"/>
        </w:rPr>
        <w:t>颜色的感觉是由于三种原色光刺激的综合结果。在红、绿，蓝三原色系统中，红。绿、蓝的刺激量分别以R、G、B表示，形成RGB彩色模型。</w:t>
      </w:r>
    </w:p>
    <w:p w14:paraId="01F4EF83" w14:textId="77777777" w:rsidR="00D12276" w:rsidRDefault="000C6014" w:rsidP="000B6599">
      <w:pPr>
        <w:ind w:firstLineChars="200" w:firstLine="480"/>
        <w:rPr>
          <w:rFonts w:ascii="宋体" w:eastAsia="宋体" w:hAnsi="宋体"/>
          <w:sz w:val="24"/>
        </w:rPr>
      </w:pPr>
      <w:r w:rsidRPr="000C6014">
        <w:rPr>
          <w:rFonts w:ascii="宋体" w:eastAsia="宋体" w:hAnsi="宋体" w:hint="eastAsia"/>
          <w:sz w:val="24"/>
        </w:rPr>
        <w:t>由于从实际光谱中选定的红、绿、蓝三原色光不可能调配出存在于自</w:t>
      </w:r>
      <w:r w:rsidRPr="000C6014">
        <w:rPr>
          <w:rFonts w:ascii="宋体" w:eastAsia="宋体" w:hAnsi="宋体" w:hint="eastAsia"/>
          <w:sz w:val="24"/>
        </w:rPr>
        <w:lastRenderedPageBreak/>
        <w:t>然界的所有色彩</w:t>
      </w:r>
      <w:r w:rsidR="00541557">
        <w:rPr>
          <w:rFonts w:ascii="宋体" w:eastAsia="宋体" w:hAnsi="宋体" w:hint="eastAsia"/>
          <w:sz w:val="24"/>
        </w:rPr>
        <w:t>，所以</w:t>
      </w:r>
      <w:r w:rsidRPr="000C6014">
        <w:rPr>
          <w:rFonts w:ascii="宋体" w:eastAsia="宋体" w:hAnsi="宋体" w:hint="eastAsia"/>
          <w:sz w:val="24"/>
        </w:rPr>
        <w:t>为了从理论上来匹配一切色彩并以非负值表示颜色</w:t>
      </w:r>
      <w:r w:rsidR="00837D09">
        <w:rPr>
          <w:rFonts w:ascii="宋体" w:eastAsia="宋体" w:hAnsi="宋体" w:hint="eastAsia"/>
          <w:sz w:val="24"/>
        </w:rPr>
        <w:t>，</w:t>
      </w:r>
      <w:r w:rsidRPr="000C6014">
        <w:rPr>
          <w:rFonts w:ascii="宋体" w:eastAsia="宋体" w:hAnsi="宋体" w:hint="eastAsia"/>
          <w:sz w:val="24"/>
        </w:rPr>
        <w:t>假设了并不存在于自然界的三种原色，即理</w:t>
      </w:r>
      <w:r w:rsidRPr="007E0EBF">
        <w:rPr>
          <w:rFonts w:ascii="宋体" w:eastAsia="宋体" w:hAnsi="宋体" w:hint="eastAsia"/>
          <w:b/>
          <w:bCs/>
          <w:sz w:val="24"/>
        </w:rPr>
        <w:t>论三原色XYZ</w:t>
      </w:r>
      <w:r w:rsidRPr="000C6014">
        <w:rPr>
          <w:rFonts w:ascii="宋体" w:eastAsia="宋体" w:hAnsi="宋体" w:hint="eastAsia"/>
          <w:sz w:val="24"/>
        </w:rPr>
        <w:t>，相应的形成了XYZ颜色空间。</w:t>
      </w:r>
    </w:p>
    <w:p w14:paraId="653DF88A" w14:textId="230495D6" w:rsidR="000C6014" w:rsidRDefault="000C6014" w:rsidP="000B6599">
      <w:pPr>
        <w:ind w:firstLineChars="200" w:firstLine="480"/>
        <w:rPr>
          <w:rFonts w:ascii="宋体" w:eastAsia="宋体" w:hAnsi="宋体"/>
          <w:sz w:val="24"/>
        </w:rPr>
      </w:pPr>
      <w:r w:rsidRPr="000C6014">
        <w:rPr>
          <w:rFonts w:ascii="宋体" w:eastAsia="宋体" w:hAnsi="宋体" w:hint="eastAsia"/>
          <w:sz w:val="24"/>
        </w:rPr>
        <w:t>XYZ三刺激值是由RGB彩色空间线性变换转换得到，变换后的空间就是CIE XYZ彩色空间，相当于使用匹配颜色的XYZ基底来代替RGB基底来表示颜色，如图所示，其中x和y两维定义颜色，第3维定义亮度。</w:t>
      </w:r>
    </w:p>
    <w:p w14:paraId="18647741" w14:textId="31955361" w:rsidR="000C6014" w:rsidRDefault="000C6014" w:rsidP="000C6014">
      <w:pPr>
        <w:jc w:val="center"/>
        <w:rPr>
          <w:rFonts w:ascii="宋体" w:eastAsia="宋体" w:hAnsi="宋体"/>
          <w:sz w:val="24"/>
        </w:rPr>
      </w:pPr>
      <w:r>
        <w:rPr>
          <w:noProof/>
        </w:rPr>
        <w:drawing>
          <wp:inline distT="0" distB="0" distL="0" distR="0" wp14:anchorId="357F38D1" wp14:editId="3190920B">
            <wp:extent cx="2013976" cy="2133530"/>
            <wp:effectExtent l="0" t="0" r="0" b="0"/>
            <wp:docPr id="3648025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5190" cy="2145410"/>
                    </a:xfrm>
                    <a:prstGeom prst="rect">
                      <a:avLst/>
                    </a:prstGeom>
                    <a:noFill/>
                    <a:ln>
                      <a:noFill/>
                    </a:ln>
                  </pic:spPr>
                </pic:pic>
              </a:graphicData>
            </a:graphic>
          </wp:inline>
        </w:drawing>
      </w:r>
    </w:p>
    <w:p w14:paraId="521E135E" w14:textId="67DAD875" w:rsidR="00AD7E68" w:rsidRPr="00AD7E68" w:rsidRDefault="00AD7E68" w:rsidP="00AD7E68">
      <w:pPr>
        <w:spacing w:afterLines="50" w:after="218"/>
        <w:jc w:val="center"/>
        <w:rPr>
          <w:rFonts w:ascii="宋体" w:eastAsia="宋体" w:hAnsi="宋体" w:hint="eastAsia"/>
          <w:b/>
          <w:bCs/>
          <w:sz w:val="24"/>
        </w:rPr>
      </w:pPr>
      <w:r w:rsidRPr="00AD7E68">
        <w:rPr>
          <w:rFonts w:ascii="宋体" w:eastAsia="宋体" w:hAnsi="宋体" w:hint="eastAsia"/>
          <w:b/>
          <w:bCs/>
          <w:sz w:val="24"/>
        </w:rPr>
        <w:t>图2-</w:t>
      </w:r>
      <w:r>
        <w:rPr>
          <w:rFonts w:ascii="宋体" w:eastAsia="宋体" w:hAnsi="宋体" w:hint="eastAsia"/>
          <w:b/>
          <w:bCs/>
          <w:sz w:val="24"/>
        </w:rPr>
        <w:t>5</w:t>
      </w:r>
      <w:r>
        <w:rPr>
          <w:rFonts w:ascii="宋体" w:eastAsia="宋体" w:hAnsi="宋体" w:hint="eastAsia"/>
          <w:sz w:val="24"/>
        </w:rPr>
        <w:t xml:space="preserve"> </w:t>
      </w:r>
      <w:r>
        <w:rPr>
          <w:rFonts w:ascii="宋体" w:eastAsia="宋体" w:hAnsi="宋体" w:hint="eastAsia"/>
          <w:sz w:val="24"/>
        </w:rPr>
        <w:t>XYZ</w:t>
      </w:r>
      <w:r w:rsidRPr="00AD7E68">
        <w:rPr>
          <w:rFonts w:ascii="宋体" w:eastAsia="宋体" w:hAnsi="宋体" w:hint="eastAsia"/>
          <w:sz w:val="24"/>
        </w:rPr>
        <w:t>颜色空间</w:t>
      </w:r>
    </w:p>
    <w:p w14:paraId="4A1B7209" w14:textId="445F0179" w:rsidR="000C6014" w:rsidRPr="00DD4720" w:rsidRDefault="00DD4720" w:rsidP="000C6014">
      <w:pPr>
        <w:rPr>
          <w:rFonts w:ascii="宋体" w:eastAsia="宋体" w:hAnsi="宋体"/>
          <w:b/>
          <w:bCs/>
          <w:sz w:val="24"/>
        </w:rPr>
      </w:pPr>
      <w:r>
        <w:rPr>
          <w:rFonts w:ascii="宋体" w:eastAsia="宋体" w:hAnsi="宋体" w:hint="eastAsia"/>
          <w:b/>
          <w:bCs/>
          <w:sz w:val="24"/>
        </w:rPr>
        <w:t>III:</w:t>
      </w:r>
      <w:r w:rsidR="000C6014" w:rsidRPr="00DD4720">
        <w:rPr>
          <w:rFonts w:ascii="宋体" w:eastAsia="宋体" w:hAnsi="宋体" w:hint="eastAsia"/>
          <w:b/>
          <w:bCs/>
          <w:sz w:val="24"/>
        </w:rPr>
        <w:t>HSV颜色空间</w:t>
      </w:r>
    </w:p>
    <w:p w14:paraId="12E72668" w14:textId="77777777" w:rsidR="00F85E3F" w:rsidRDefault="000C6014" w:rsidP="000B6599">
      <w:pPr>
        <w:ind w:firstLineChars="200" w:firstLine="482"/>
        <w:rPr>
          <w:rFonts w:ascii="宋体" w:eastAsia="宋体" w:hAnsi="宋体"/>
          <w:sz w:val="24"/>
        </w:rPr>
      </w:pPr>
      <w:r w:rsidRPr="00D12276">
        <w:rPr>
          <w:rFonts w:ascii="宋体" w:eastAsia="宋体" w:hAnsi="宋体" w:hint="eastAsia"/>
          <w:b/>
          <w:bCs/>
          <w:sz w:val="24"/>
        </w:rPr>
        <w:t>HSV</w:t>
      </w:r>
      <w:r w:rsidRPr="000C6014">
        <w:rPr>
          <w:rFonts w:ascii="宋体" w:eastAsia="宋体" w:hAnsi="宋体" w:hint="eastAsia"/>
          <w:sz w:val="24"/>
        </w:rPr>
        <w:t>是根据颜色的</w:t>
      </w:r>
      <w:proofErr w:type="gramStart"/>
      <w:r w:rsidRPr="000C6014">
        <w:rPr>
          <w:rFonts w:ascii="宋体" w:eastAsia="宋体" w:hAnsi="宋体" w:hint="eastAsia"/>
          <w:sz w:val="24"/>
        </w:rPr>
        <w:t>直观特创建</w:t>
      </w:r>
      <w:proofErr w:type="gramEnd"/>
      <w:r w:rsidRPr="000C6014">
        <w:rPr>
          <w:rFonts w:ascii="宋体" w:eastAsia="宋体" w:hAnsi="宋体" w:hint="eastAsia"/>
          <w:sz w:val="24"/>
        </w:rPr>
        <w:t>的一种颜色空间, 也称六角锥体模型，HSV即</w:t>
      </w:r>
      <w:r w:rsidRPr="00F85E3F">
        <w:rPr>
          <w:rFonts w:ascii="宋体" w:eastAsia="宋体" w:hAnsi="宋体" w:hint="eastAsia"/>
          <w:sz w:val="24"/>
          <w:u w:val="single"/>
        </w:rPr>
        <w:t>色相H（Hue）、饱和度S（Saturation）、明度V（Value）</w:t>
      </w:r>
      <w:r w:rsidRPr="000C6014">
        <w:rPr>
          <w:rFonts w:ascii="宋体" w:eastAsia="宋体" w:hAnsi="宋体" w:hint="eastAsia"/>
          <w:sz w:val="24"/>
        </w:rPr>
        <w:t>。</w:t>
      </w:r>
    </w:p>
    <w:p w14:paraId="19F28FD9" w14:textId="158E65E1" w:rsidR="000C6014" w:rsidRPr="000C6014" w:rsidRDefault="000C6014" w:rsidP="000B6599">
      <w:pPr>
        <w:ind w:firstLineChars="200" w:firstLine="482"/>
        <w:rPr>
          <w:rFonts w:ascii="宋体" w:eastAsia="宋体" w:hAnsi="宋体"/>
          <w:sz w:val="24"/>
        </w:rPr>
      </w:pPr>
      <w:r w:rsidRPr="00F85E3F">
        <w:rPr>
          <w:rFonts w:ascii="宋体" w:eastAsia="宋体" w:hAnsi="宋体" w:hint="eastAsia"/>
          <w:b/>
          <w:bCs/>
          <w:sz w:val="24"/>
        </w:rPr>
        <w:t>色相</w:t>
      </w:r>
      <w:r w:rsidRPr="000C6014">
        <w:rPr>
          <w:rFonts w:ascii="宋体" w:eastAsia="宋体" w:hAnsi="宋体" w:hint="eastAsia"/>
          <w:sz w:val="24"/>
        </w:rPr>
        <w:t>是色彩的基本属性，就是平常说的颜色的名称，如红色、黄色等，H</w:t>
      </w:r>
      <w:proofErr w:type="gramStart"/>
      <w:r w:rsidRPr="000C6014">
        <w:rPr>
          <w:rFonts w:ascii="宋体" w:eastAsia="宋体" w:hAnsi="宋体" w:hint="eastAsia"/>
          <w:sz w:val="24"/>
        </w:rPr>
        <w:t>由绕</w:t>
      </w:r>
      <w:proofErr w:type="gramEnd"/>
      <w:r w:rsidRPr="000C6014">
        <w:rPr>
          <w:rFonts w:ascii="宋体" w:eastAsia="宋体" w:hAnsi="宋体" w:hint="eastAsia"/>
          <w:sz w:val="24"/>
        </w:rPr>
        <w:t>V轴的旋转角给定，</w:t>
      </w:r>
      <w:r w:rsidR="000B6599">
        <w:rPr>
          <w:rFonts w:ascii="宋体" w:eastAsia="宋体" w:hAnsi="宋体" w:hint="eastAsia"/>
          <w:sz w:val="24"/>
        </w:rPr>
        <w:t>例如</w:t>
      </w:r>
      <w:r w:rsidRPr="000C6014">
        <w:rPr>
          <w:rFonts w:ascii="宋体" w:eastAsia="宋体" w:hAnsi="宋体" w:hint="eastAsia"/>
          <w:sz w:val="24"/>
        </w:rPr>
        <w:t>红色对应角度0°，绿色对应角度120°，蓝色对应角度240°，每一种颜色和它的补色相差180°</w:t>
      </w:r>
      <w:r w:rsidRPr="00F85E3F">
        <w:rPr>
          <w:rFonts w:ascii="宋体" w:eastAsia="宋体" w:hAnsi="宋体" w:hint="eastAsia"/>
          <w:b/>
          <w:bCs/>
          <w:sz w:val="24"/>
        </w:rPr>
        <w:t>；饱和度（S）</w:t>
      </w:r>
      <w:r w:rsidRPr="000C6014">
        <w:rPr>
          <w:rFonts w:ascii="宋体" w:eastAsia="宋体" w:hAnsi="宋体" w:hint="eastAsia"/>
          <w:sz w:val="24"/>
        </w:rPr>
        <w:t>是指色彩的纯度，越</w:t>
      </w:r>
      <w:proofErr w:type="gramStart"/>
      <w:r w:rsidRPr="000C6014">
        <w:rPr>
          <w:rFonts w:ascii="宋体" w:eastAsia="宋体" w:hAnsi="宋体" w:hint="eastAsia"/>
          <w:sz w:val="24"/>
        </w:rPr>
        <w:t>高色彩</w:t>
      </w:r>
      <w:proofErr w:type="gramEnd"/>
      <w:r w:rsidRPr="000C6014">
        <w:rPr>
          <w:rFonts w:ascii="宋体" w:eastAsia="宋体" w:hAnsi="宋体" w:hint="eastAsia"/>
          <w:sz w:val="24"/>
        </w:rPr>
        <w:t>越纯，低则逐渐变灰；</w:t>
      </w:r>
      <w:r w:rsidRPr="00F85E3F">
        <w:rPr>
          <w:rFonts w:ascii="宋体" w:eastAsia="宋体" w:hAnsi="宋体" w:hint="eastAsia"/>
          <w:b/>
          <w:bCs/>
          <w:sz w:val="24"/>
        </w:rPr>
        <w:t>明度（V），</w:t>
      </w:r>
      <w:r w:rsidRPr="000C6014">
        <w:rPr>
          <w:rFonts w:ascii="宋体" w:eastAsia="宋体" w:hAnsi="宋体" w:hint="eastAsia"/>
          <w:sz w:val="24"/>
        </w:rPr>
        <w:t>颜色明亮的程度，明度值与发光体的光亮度有关。圆锥的顶点处，V=0，代表黑色，圆锥的顶面中心处V=1，S=0，代表白色，其空间模型如图所示。</w:t>
      </w:r>
    </w:p>
    <w:p w14:paraId="7AFD914B" w14:textId="48B92A10" w:rsidR="000C6014" w:rsidRDefault="000C6014" w:rsidP="00F85E3F">
      <w:pPr>
        <w:jc w:val="center"/>
        <w:rPr>
          <w:rFonts w:ascii="宋体" w:eastAsia="宋体" w:hAnsi="宋体"/>
          <w:sz w:val="24"/>
        </w:rPr>
      </w:pPr>
      <w:r>
        <w:rPr>
          <w:noProof/>
        </w:rPr>
        <w:drawing>
          <wp:inline distT="0" distB="0" distL="0" distR="0" wp14:anchorId="22173D75" wp14:editId="4DB514F4">
            <wp:extent cx="1461098" cy="1635662"/>
            <wp:effectExtent l="0" t="0" r="0" b="0"/>
            <wp:docPr id="315404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5399" cy="1640477"/>
                    </a:xfrm>
                    <a:prstGeom prst="rect">
                      <a:avLst/>
                    </a:prstGeom>
                    <a:noFill/>
                    <a:ln>
                      <a:noFill/>
                    </a:ln>
                  </pic:spPr>
                </pic:pic>
              </a:graphicData>
            </a:graphic>
          </wp:inline>
        </w:drawing>
      </w:r>
    </w:p>
    <w:p w14:paraId="41A3F276" w14:textId="1D1FDBA8" w:rsidR="00AD7E68" w:rsidRPr="00652741" w:rsidRDefault="00AD7E68" w:rsidP="00652741">
      <w:pPr>
        <w:spacing w:afterLines="50" w:after="218"/>
        <w:jc w:val="center"/>
        <w:rPr>
          <w:rFonts w:ascii="宋体" w:eastAsia="宋体" w:hAnsi="宋体" w:hint="eastAsia"/>
          <w:b/>
          <w:bCs/>
          <w:sz w:val="24"/>
        </w:rPr>
      </w:pPr>
      <w:r w:rsidRPr="00AD7E68">
        <w:rPr>
          <w:rFonts w:ascii="宋体" w:eastAsia="宋体" w:hAnsi="宋体" w:hint="eastAsia"/>
          <w:b/>
          <w:bCs/>
          <w:sz w:val="24"/>
        </w:rPr>
        <w:t>图2-</w:t>
      </w:r>
      <w:r>
        <w:rPr>
          <w:rFonts w:ascii="宋体" w:eastAsia="宋体" w:hAnsi="宋体" w:hint="eastAsia"/>
          <w:b/>
          <w:bCs/>
          <w:sz w:val="24"/>
        </w:rPr>
        <w:t>6</w:t>
      </w:r>
      <w:r>
        <w:rPr>
          <w:rFonts w:ascii="宋体" w:eastAsia="宋体" w:hAnsi="宋体" w:hint="eastAsia"/>
          <w:sz w:val="24"/>
        </w:rPr>
        <w:t xml:space="preserve"> </w:t>
      </w:r>
      <w:r>
        <w:rPr>
          <w:rFonts w:ascii="宋体" w:eastAsia="宋体" w:hAnsi="宋体" w:hint="eastAsia"/>
          <w:sz w:val="24"/>
        </w:rPr>
        <w:t>HSV</w:t>
      </w:r>
      <w:r w:rsidRPr="00AD7E68">
        <w:rPr>
          <w:rFonts w:ascii="宋体" w:eastAsia="宋体" w:hAnsi="宋体" w:hint="eastAsia"/>
          <w:sz w:val="24"/>
        </w:rPr>
        <w:t>颜色空间</w:t>
      </w:r>
    </w:p>
    <w:p w14:paraId="31C0DDD6" w14:textId="4A85A1A0" w:rsidR="00667C03" w:rsidRPr="0020482D" w:rsidRDefault="0020482D" w:rsidP="00667C03">
      <w:pPr>
        <w:rPr>
          <w:rFonts w:ascii="宋体" w:eastAsia="宋体" w:hAnsi="宋体"/>
          <w:b/>
          <w:bCs/>
          <w:sz w:val="24"/>
        </w:rPr>
      </w:pPr>
      <w:r w:rsidRPr="0020482D">
        <w:rPr>
          <w:rFonts w:ascii="宋体" w:eastAsia="宋体" w:hAnsi="宋体" w:hint="eastAsia"/>
          <w:b/>
          <w:bCs/>
          <w:sz w:val="24"/>
        </w:rPr>
        <w:lastRenderedPageBreak/>
        <w:t>IV:</w:t>
      </w:r>
      <w:r w:rsidR="00667C03" w:rsidRPr="0020482D">
        <w:rPr>
          <w:rFonts w:ascii="宋体" w:eastAsia="宋体" w:hAnsi="宋体" w:hint="eastAsia"/>
          <w:b/>
          <w:bCs/>
          <w:sz w:val="24"/>
        </w:rPr>
        <w:t>Lab颜色空间</w:t>
      </w:r>
    </w:p>
    <w:p w14:paraId="058736F7" w14:textId="14591BBE" w:rsidR="00667C03" w:rsidRDefault="00667C03" w:rsidP="00F85E3F">
      <w:pPr>
        <w:ind w:firstLineChars="200" w:firstLine="480"/>
        <w:rPr>
          <w:rFonts w:ascii="宋体" w:eastAsia="宋体" w:hAnsi="宋体"/>
          <w:sz w:val="24"/>
        </w:rPr>
      </w:pPr>
      <w:r w:rsidRPr="00667C03">
        <w:rPr>
          <w:rFonts w:ascii="宋体" w:eastAsia="宋体" w:hAnsi="宋体" w:hint="eastAsia"/>
          <w:sz w:val="24"/>
        </w:rPr>
        <w:t>Lab颜色模型基于人对颜色的感觉，其数值描述正常视力的人能够看到的所有颜色。因为 Lab描述的是颜色的显示方式，而不是设备（如显示器、桌面打印机或数码相机）生成颜色所需的特定色料的数量，所以Lab被视为与设备无关的颜色模型。Lab色彩模型是由亮度（L）和有关色彩的a、b三个要素组成，L表示亮度，a表示从洋红色至绿色的范围，b表示从黄色至蓝色的范围。L的值域由0到100，L=50时，就相当于50%的黑色；a和b的值域都是由+127至-128，其中当a=+127时颜色为红色，当a渐渐过渡到-128时变成绿色；同样原理，当b=+127是黄色，b=-128是蓝色，所有的颜色就以这三个值交互变化所组成，其空间如图所示。</w:t>
      </w:r>
    </w:p>
    <w:p w14:paraId="000BE260" w14:textId="32115759" w:rsidR="00667C03" w:rsidRDefault="00667C03" w:rsidP="00667C03">
      <w:pPr>
        <w:jc w:val="center"/>
        <w:rPr>
          <w:rFonts w:ascii="宋体" w:eastAsia="宋体" w:hAnsi="宋体"/>
          <w:sz w:val="24"/>
        </w:rPr>
      </w:pPr>
      <w:r>
        <w:rPr>
          <w:noProof/>
        </w:rPr>
        <w:drawing>
          <wp:inline distT="0" distB="0" distL="0" distR="0" wp14:anchorId="17F02EFC" wp14:editId="64E1045B">
            <wp:extent cx="1811180" cy="1787769"/>
            <wp:effectExtent l="0" t="0" r="0" b="0"/>
            <wp:docPr id="13178754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3559" cy="1790117"/>
                    </a:xfrm>
                    <a:prstGeom prst="rect">
                      <a:avLst/>
                    </a:prstGeom>
                    <a:noFill/>
                    <a:ln>
                      <a:noFill/>
                    </a:ln>
                  </pic:spPr>
                </pic:pic>
              </a:graphicData>
            </a:graphic>
          </wp:inline>
        </w:drawing>
      </w:r>
    </w:p>
    <w:p w14:paraId="52979571" w14:textId="3B5B13A0" w:rsidR="00667C03" w:rsidRPr="00652741" w:rsidRDefault="00652741" w:rsidP="00652741">
      <w:pPr>
        <w:spacing w:afterLines="50" w:after="218"/>
        <w:jc w:val="center"/>
        <w:rPr>
          <w:rFonts w:ascii="宋体" w:eastAsia="宋体" w:hAnsi="宋体" w:hint="eastAsia"/>
          <w:b/>
          <w:bCs/>
          <w:sz w:val="24"/>
        </w:rPr>
      </w:pPr>
      <w:r w:rsidRPr="00AD7E68">
        <w:rPr>
          <w:rFonts w:ascii="宋体" w:eastAsia="宋体" w:hAnsi="宋体" w:hint="eastAsia"/>
          <w:b/>
          <w:bCs/>
          <w:sz w:val="24"/>
        </w:rPr>
        <w:t>图2-</w:t>
      </w:r>
      <w:r w:rsidR="000B4DB2">
        <w:rPr>
          <w:rFonts w:ascii="宋体" w:eastAsia="宋体" w:hAnsi="宋体" w:hint="eastAsia"/>
          <w:b/>
          <w:bCs/>
          <w:sz w:val="24"/>
        </w:rPr>
        <w:t>7</w:t>
      </w:r>
      <w:r>
        <w:rPr>
          <w:rFonts w:ascii="宋体" w:eastAsia="宋体" w:hAnsi="宋体" w:hint="eastAsia"/>
          <w:sz w:val="24"/>
        </w:rPr>
        <w:t xml:space="preserve"> </w:t>
      </w:r>
      <w:r>
        <w:rPr>
          <w:rFonts w:ascii="宋体" w:eastAsia="宋体" w:hAnsi="宋体" w:hint="eastAsia"/>
          <w:sz w:val="24"/>
        </w:rPr>
        <w:t>Lab</w:t>
      </w:r>
      <w:r w:rsidRPr="00AD7E68">
        <w:rPr>
          <w:rFonts w:ascii="宋体" w:eastAsia="宋体" w:hAnsi="宋体" w:hint="eastAsia"/>
          <w:sz w:val="24"/>
        </w:rPr>
        <w:t>颜色空间</w:t>
      </w:r>
    </w:p>
    <w:p w14:paraId="4F184593" w14:textId="32E20F59" w:rsidR="00A40A9F" w:rsidRPr="00376CCD" w:rsidRDefault="00376CCD" w:rsidP="00A40A9F">
      <w:pPr>
        <w:rPr>
          <w:rFonts w:ascii="宋体" w:eastAsia="宋体" w:hAnsi="宋体"/>
          <w:b/>
          <w:bCs/>
          <w:sz w:val="24"/>
        </w:rPr>
      </w:pPr>
      <w:r w:rsidRPr="00376CCD">
        <w:rPr>
          <w:rFonts w:ascii="宋体" w:eastAsia="宋体" w:hAnsi="宋体" w:hint="eastAsia"/>
          <w:b/>
          <w:bCs/>
          <w:sz w:val="24"/>
        </w:rPr>
        <w:t>(2)</w:t>
      </w:r>
      <w:r w:rsidR="00A40A9F" w:rsidRPr="00376CCD">
        <w:rPr>
          <w:rFonts w:ascii="宋体" w:eastAsia="宋体" w:hAnsi="宋体" w:hint="eastAsia"/>
          <w:b/>
          <w:bCs/>
          <w:sz w:val="24"/>
        </w:rPr>
        <w:t>颜色距离</w:t>
      </w:r>
      <w:r>
        <w:rPr>
          <w:rFonts w:ascii="宋体" w:eastAsia="宋体" w:hAnsi="宋体" w:hint="eastAsia"/>
          <w:b/>
          <w:bCs/>
          <w:sz w:val="24"/>
        </w:rPr>
        <w:t>计算</w:t>
      </w:r>
    </w:p>
    <w:p w14:paraId="2418A6D8" w14:textId="21DB12D1" w:rsidR="00A40A9F" w:rsidRPr="0043106B" w:rsidRDefault="00A40A9F" w:rsidP="000B6599">
      <w:pPr>
        <w:ind w:firstLineChars="200" w:firstLine="480"/>
        <w:rPr>
          <w:rFonts w:ascii="宋体" w:eastAsia="宋体" w:hAnsi="宋体"/>
          <w:sz w:val="24"/>
        </w:rPr>
      </w:pPr>
      <w:r w:rsidRPr="00A40A9F">
        <w:rPr>
          <w:rFonts w:ascii="宋体" w:eastAsia="宋体" w:hAnsi="宋体" w:hint="eastAsia"/>
          <w:sz w:val="24"/>
        </w:rPr>
        <w:t>以上描述了一些常见的颜色空间，</w:t>
      </w:r>
      <w:r w:rsidR="0043106B">
        <w:rPr>
          <w:rFonts w:ascii="宋体" w:eastAsia="宋体" w:hAnsi="宋体" w:hint="eastAsia"/>
          <w:sz w:val="24"/>
        </w:rPr>
        <w:t>那么就有以下一些颜色距离公式</w:t>
      </w:r>
      <w:r w:rsidR="0043106B" w:rsidRPr="00A40A9F">
        <w:rPr>
          <w:rFonts w:ascii="宋体" w:eastAsia="宋体" w:hAnsi="宋体" w:hint="eastAsia"/>
          <w:sz w:val="24"/>
        </w:rPr>
        <w:t xml:space="preserve"> </w:t>
      </w:r>
    </w:p>
    <w:p w14:paraId="571B146B" w14:textId="467E81E9" w:rsidR="00667C03" w:rsidRDefault="00A40A9F" w:rsidP="000B6599">
      <w:pPr>
        <w:ind w:firstLineChars="200" w:firstLine="482"/>
        <w:rPr>
          <w:rFonts w:ascii="宋体" w:eastAsia="宋体" w:hAnsi="宋体"/>
          <w:sz w:val="24"/>
        </w:rPr>
      </w:pPr>
      <w:r w:rsidRPr="001E386B">
        <w:rPr>
          <w:rFonts w:ascii="宋体" w:eastAsia="宋体" w:hAnsi="宋体" w:hint="eastAsia"/>
          <w:b/>
          <w:bCs/>
          <w:sz w:val="24"/>
          <w:u w:val="single"/>
        </w:rPr>
        <w:t>颜色距离指的是两个颜色之间的差距，通常距离越大，两个颜色相差越大，反之，两个颜色越相近</w:t>
      </w:r>
      <w:r w:rsidRPr="00A40A9F">
        <w:rPr>
          <w:rFonts w:ascii="宋体" w:eastAsia="宋体" w:hAnsi="宋体" w:hint="eastAsia"/>
          <w:sz w:val="24"/>
        </w:rPr>
        <w:t>。在计算颜色距离时，有类似计算两点间</w:t>
      </w:r>
      <w:r w:rsidRPr="001E386B">
        <w:rPr>
          <w:rFonts w:ascii="宋体" w:eastAsia="宋体" w:hAnsi="宋体" w:hint="eastAsia"/>
          <w:b/>
          <w:bCs/>
          <w:sz w:val="24"/>
        </w:rPr>
        <w:t>欧式距离</w:t>
      </w:r>
      <w:r w:rsidRPr="00A40A9F">
        <w:rPr>
          <w:rFonts w:ascii="宋体" w:eastAsia="宋体" w:hAnsi="宋体" w:hint="eastAsia"/>
          <w:sz w:val="24"/>
        </w:rPr>
        <w:t>的公式一样，以</w:t>
      </w:r>
      <w:r w:rsidRPr="000B4DB2">
        <w:rPr>
          <w:rFonts w:ascii="宋体" w:eastAsia="宋体" w:hAnsi="宋体" w:hint="eastAsia"/>
          <w:b/>
          <w:bCs/>
          <w:sz w:val="24"/>
        </w:rPr>
        <w:t>RGB空间</w:t>
      </w:r>
      <w:r w:rsidRPr="00A40A9F">
        <w:rPr>
          <w:rFonts w:ascii="宋体" w:eastAsia="宋体" w:hAnsi="宋体" w:hint="eastAsia"/>
          <w:sz w:val="24"/>
        </w:rPr>
        <w:t>为例，可以得到两个颜色之间的距离为：</w:t>
      </w:r>
    </w:p>
    <w:p w14:paraId="103A39EA" w14:textId="11D425B2" w:rsidR="007750C9" w:rsidRPr="007750C9" w:rsidRDefault="00000000" w:rsidP="000E115F">
      <w:pPr>
        <w:rPr>
          <w:rFonts w:ascii="宋体" w:eastAsia="宋体" w:hAnsi="宋体"/>
          <w:i/>
          <w:sz w:val="24"/>
        </w:rPr>
      </w:pPr>
      <m:oMathPara>
        <m:oMath>
          <m:d>
            <m:dPr>
              <m:begChr m:val="|"/>
              <m:endChr m:val="|"/>
              <m:ctrlPr>
                <w:rPr>
                  <w:rFonts w:ascii="Cambria Math" w:eastAsia="宋体" w:hAnsi="Cambria Math"/>
                  <w:i/>
                  <w:sz w:val="24"/>
                </w:rPr>
              </m:ctrlPr>
            </m:dPr>
            <m:e>
              <m:d>
                <m:dPr>
                  <m:begChr m:val="|"/>
                  <m:endChr m:val="|"/>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m:t>
                      </m:r>
                    </m:sub>
                  </m:sSub>
                </m:e>
              </m:d>
            </m:e>
          </m:d>
          <m:r>
            <w:rPr>
              <w:rFonts w:ascii="Cambria Math" w:eastAsia="宋体" w:hAnsi="Cambria Math"/>
              <w:sz w:val="24"/>
            </w:rPr>
            <m:t>=</m:t>
          </m:r>
          <m:rad>
            <m:radPr>
              <m:degHide m:val="1"/>
              <m:ctrlPr>
                <w:rPr>
                  <w:rFonts w:ascii="Cambria Math" w:eastAsia="宋体" w:hAnsi="Cambria Math"/>
                  <w:i/>
                  <w:sz w:val="24"/>
                </w:rPr>
              </m:ctrlPr>
            </m:radPr>
            <m:deg/>
            <m:e>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1,R</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2,R</m:t>
                      </m:r>
                    </m:sub>
                  </m:sSub>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m:t>
              </m:r>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1,G</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2,G</m:t>
                      </m:r>
                    </m:sub>
                  </m:sSub>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1,B</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2,B</m:t>
                      </m:r>
                    </m:sub>
                  </m:sSub>
                  <m:r>
                    <w:rPr>
                      <w:rFonts w:ascii="Cambria Math" w:eastAsia="宋体" w:hAnsi="Cambria Math"/>
                      <w:sz w:val="24"/>
                    </w:rPr>
                    <m:t>)</m:t>
                  </m:r>
                </m:e>
                <m:sup>
                  <m:r>
                    <w:rPr>
                      <w:rFonts w:ascii="Cambria Math" w:eastAsia="宋体" w:hAnsi="Cambria Math"/>
                      <w:sz w:val="24"/>
                    </w:rPr>
                    <m:t>2</m:t>
                  </m:r>
                </m:sup>
              </m:sSup>
            </m:e>
          </m:rad>
        </m:oMath>
      </m:oMathPara>
    </w:p>
    <w:p w14:paraId="664CDB65" w14:textId="516AB59C" w:rsidR="0043106B" w:rsidRDefault="000B4DB2" w:rsidP="000B4DB2">
      <w:pPr>
        <w:jc w:val="center"/>
        <w:rPr>
          <w:rFonts w:ascii="宋体" w:eastAsia="宋体" w:hAnsi="宋体" w:hint="eastAsia"/>
          <w:sz w:val="24"/>
        </w:rPr>
      </w:pPr>
      <w:r w:rsidRPr="000B4DB2">
        <w:rPr>
          <w:rFonts w:ascii="宋体" w:eastAsia="宋体" w:hAnsi="宋体" w:hint="eastAsia"/>
          <w:b/>
          <w:bCs/>
          <w:sz w:val="24"/>
        </w:rPr>
        <w:t xml:space="preserve">图2-8 </w:t>
      </w:r>
      <w:r>
        <w:rPr>
          <w:rFonts w:ascii="宋体" w:eastAsia="宋体" w:hAnsi="宋体" w:hint="eastAsia"/>
          <w:sz w:val="24"/>
        </w:rPr>
        <w:t>RGB的欧式距离</w:t>
      </w:r>
    </w:p>
    <w:p w14:paraId="78FA4D5D" w14:textId="054C6380" w:rsidR="00A40A9F" w:rsidRDefault="0043106B" w:rsidP="005D71D8">
      <w:pPr>
        <w:ind w:firstLineChars="200" w:firstLine="480"/>
        <w:rPr>
          <w:rFonts w:ascii="宋体" w:eastAsia="宋体" w:hAnsi="宋体"/>
          <w:sz w:val="24"/>
        </w:rPr>
      </w:pPr>
      <w:r w:rsidRPr="0043106B">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m:t>
            </m:r>
          </m:sub>
        </m:sSub>
      </m:oMath>
      <w:r w:rsidR="004A30E9">
        <w:rPr>
          <w:rFonts w:ascii="宋体" w:eastAsia="宋体" w:hAnsi="宋体" w:hint="eastAsia"/>
          <w:sz w:val="24"/>
        </w:rPr>
        <w:t>和</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m:t>
            </m:r>
          </m:sub>
        </m:sSub>
      </m:oMath>
      <w:r w:rsidR="004A30E9">
        <w:rPr>
          <w:rFonts w:ascii="宋体" w:eastAsia="宋体" w:hAnsi="宋体" w:hint="eastAsia"/>
          <w:sz w:val="24"/>
        </w:rPr>
        <w:t>表示颜色1和颜色2，</w:t>
      </w:r>
      <w:r w:rsidRPr="0043106B">
        <w:rPr>
          <w:rFonts w:ascii="MS Gothic" w:eastAsia="MS Gothic" w:hAnsi="MS Gothic" w:cs="MS Gothic" w:hint="eastAsia"/>
          <w:sz w:val="24"/>
        </w:rPr>
        <w:t>​</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1,R</m:t>
            </m:r>
          </m:sub>
        </m:sSub>
      </m:oMath>
      <w:r w:rsidR="004A30E9">
        <w:rPr>
          <w:rFonts w:asciiTheme="minorEastAsia" w:eastAsiaTheme="minorEastAsia" w:hAnsiTheme="minorEastAsia" w:cs="MS Gothic" w:hint="eastAsia"/>
          <w:sz w:val="24"/>
        </w:rPr>
        <w:t>表示</w:t>
      </w:r>
      <w:r w:rsidR="004A30E9" w:rsidRPr="004A30E9">
        <w:rPr>
          <w:rFonts w:ascii="宋体" w:eastAsia="宋体" w:hAnsi="宋体" w:cs="微软雅黑" w:hint="eastAsia"/>
          <w:sz w:val="24"/>
        </w:rPr>
        <w:t>颜色1</w:t>
      </w:r>
      <w:r w:rsidR="004A30E9">
        <w:rPr>
          <w:rFonts w:ascii="宋体" w:eastAsia="宋体" w:hAnsi="宋体" w:cs="微软雅黑" w:hint="eastAsia"/>
          <w:sz w:val="24"/>
        </w:rPr>
        <w:t>的R通道，</w:t>
      </w:r>
      <w:r w:rsidR="005D71D8">
        <w:rPr>
          <w:rFonts w:ascii="宋体" w:eastAsia="宋体" w:hAnsi="宋体" w:cs="微软雅黑" w:hint="eastAsia"/>
          <w:sz w:val="24"/>
        </w:rPr>
        <w:t>这是</w:t>
      </w:r>
      <w:r w:rsidRPr="0043106B">
        <w:rPr>
          <w:rFonts w:ascii="宋体" w:eastAsia="宋体" w:hAnsi="宋体" w:hint="eastAsia"/>
          <w:sz w:val="24"/>
        </w:rPr>
        <w:t>最为大众熟知的</w:t>
      </w:r>
      <w:r w:rsidR="005D71D8" w:rsidRPr="0043106B">
        <w:rPr>
          <w:rFonts w:ascii="宋体" w:eastAsia="宋体" w:hAnsi="宋体" w:hint="eastAsia"/>
          <w:sz w:val="24"/>
        </w:rPr>
        <w:t>计算颜色距离</w:t>
      </w:r>
      <w:r w:rsidR="005D71D8">
        <w:rPr>
          <w:rFonts w:ascii="宋体" w:eastAsia="宋体" w:hAnsi="宋体" w:hint="eastAsia"/>
          <w:sz w:val="24"/>
        </w:rPr>
        <w:t>的公式，</w:t>
      </w:r>
      <w:r w:rsidR="00CE2487">
        <w:rPr>
          <w:rFonts w:ascii="宋体" w:eastAsia="宋体" w:hAnsi="宋体" w:hint="eastAsia"/>
          <w:sz w:val="24"/>
        </w:rPr>
        <w:t>是</w:t>
      </w:r>
      <w:r w:rsidR="005D71D8">
        <w:rPr>
          <w:rFonts w:ascii="宋体" w:eastAsia="宋体" w:hAnsi="宋体" w:hint="eastAsia"/>
          <w:sz w:val="24"/>
        </w:rPr>
        <w:t>在</w:t>
      </w:r>
      <w:r w:rsidR="005D71D8" w:rsidRPr="00CE2487">
        <w:rPr>
          <w:rFonts w:ascii="宋体" w:eastAsia="宋体" w:hAnsi="宋体" w:hint="eastAsia"/>
          <w:sz w:val="24"/>
          <w:u w:val="single"/>
        </w:rPr>
        <w:t>RGB空间</w:t>
      </w:r>
      <w:proofErr w:type="gramStart"/>
      <w:r w:rsidR="005D71D8" w:rsidRPr="00CE2487">
        <w:rPr>
          <w:rFonts w:ascii="宋体" w:eastAsia="宋体" w:hAnsi="宋体" w:hint="eastAsia"/>
          <w:sz w:val="24"/>
          <w:u w:val="single"/>
        </w:rPr>
        <w:t>下</w:t>
      </w:r>
      <w:r w:rsidR="000A08A7">
        <w:rPr>
          <w:rFonts w:ascii="宋体" w:eastAsia="宋体" w:hAnsi="宋体" w:hint="eastAsia"/>
          <w:sz w:val="24"/>
          <w:u w:val="single"/>
        </w:rPr>
        <w:t>计算</w:t>
      </w:r>
      <w:proofErr w:type="gramEnd"/>
      <w:r w:rsidR="000A08A7">
        <w:rPr>
          <w:rFonts w:ascii="宋体" w:eastAsia="宋体" w:hAnsi="宋体" w:hint="eastAsia"/>
          <w:sz w:val="24"/>
          <w:u w:val="single"/>
        </w:rPr>
        <w:t>得到的</w:t>
      </w:r>
      <w:r w:rsidRPr="0043106B">
        <w:rPr>
          <w:rFonts w:ascii="宋体" w:eastAsia="宋体" w:hAnsi="宋体" w:hint="eastAsia"/>
          <w:sz w:val="24"/>
        </w:rPr>
        <w:t>。</w:t>
      </w:r>
    </w:p>
    <w:p w14:paraId="72DA43BB" w14:textId="1B25321A" w:rsidR="00213C0E" w:rsidRPr="00432FBB" w:rsidRDefault="00432FBB" w:rsidP="00432FBB">
      <w:pPr>
        <w:pStyle w:val="ae"/>
        <w:numPr>
          <w:ilvl w:val="0"/>
          <w:numId w:val="4"/>
        </w:numPr>
        <w:spacing w:beforeLines="50" w:before="218"/>
        <w:ind w:left="442" w:firstLineChars="0" w:hanging="442"/>
        <w:rPr>
          <w:b/>
          <w:sz w:val="24"/>
          <w:szCs w:val="24"/>
        </w:rPr>
      </w:pPr>
      <w:r w:rsidRPr="00432FBB">
        <w:rPr>
          <w:rFonts w:hint="eastAsia"/>
          <w:b/>
          <w:sz w:val="24"/>
        </w:rPr>
        <w:t>使用欧氏距离度量颜色值与</w:t>
      </w:r>
      <w:r w:rsidR="004E4BC4">
        <w:rPr>
          <w:b/>
          <w:sz w:val="24"/>
        </w:rPr>
        <w:t>pH</w:t>
      </w:r>
      <w:r w:rsidRPr="00432FBB">
        <w:rPr>
          <w:rFonts w:hint="eastAsia"/>
          <w:b/>
          <w:sz w:val="24"/>
        </w:rPr>
        <w:t>颜色之间的</w:t>
      </w:r>
      <w:r>
        <w:rPr>
          <w:rFonts w:hint="eastAsia"/>
          <w:b/>
          <w:sz w:val="24"/>
        </w:rPr>
        <w:t>距离</w:t>
      </w:r>
    </w:p>
    <w:p w14:paraId="3A65520C" w14:textId="77777777" w:rsidR="00213C0E" w:rsidRDefault="00213C0E" w:rsidP="00213C0E">
      <w:pPr>
        <w:pStyle w:val="ae"/>
        <w:numPr>
          <w:ilvl w:val="0"/>
          <w:numId w:val="5"/>
        </w:numPr>
        <w:ind w:firstLineChars="0"/>
        <w:rPr>
          <w:bCs/>
          <w:sz w:val="24"/>
          <w:szCs w:val="24"/>
        </w:rPr>
      </w:pPr>
      <w:r w:rsidRPr="00BC7D8D">
        <w:rPr>
          <w:rFonts w:hint="eastAsia"/>
          <w:bCs/>
          <w:sz w:val="24"/>
          <w:szCs w:val="24"/>
        </w:rPr>
        <w:t>算法描述：</w:t>
      </w:r>
    </w:p>
    <w:p w14:paraId="5C096C9A" w14:textId="779D9155" w:rsidR="00213C0E" w:rsidRDefault="0083527C" w:rsidP="00213C0E">
      <w:pPr>
        <w:ind w:firstLineChars="200" w:firstLine="480"/>
        <w:rPr>
          <w:rFonts w:ascii="宋体" w:eastAsia="宋体" w:hAnsi="宋体"/>
          <w:sz w:val="24"/>
        </w:rPr>
      </w:pPr>
      <w:r>
        <w:rPr>
          <w:rFonts w:ascii="宋体" w:eastAsia="宋体" w:hAnsi="宋体" w:hint="eastAsia"/>
          <w:sz w:val="24"/>
        </w:rPr>
        <w:t>该函数有两个输入参数，</w:t>
      </w:r>
      <w:r w:rsidRPr="00FA0C84">
        <w:rPr>
          <w:rFonts w:ascii="宋体" w:eastAsia="宋体" w:hAnsi="宋体" w:hint="eastAsia"/>
          <w:sz w:val="24"/>
          <w:u w:val="single"/>
        </w:rPr>
        <w:t>给定的颜色值color</w:t>
      </w:r>
      <w:r>
        <w:rPr>
          <w:rFonts w:ascii="宋体" w:eastAsia="宋体" w:hAnsi="宋体" w:hint="eastAsia"/>
          <w:sz w:val="24"/>
        </w:rPr>
        <w:t>和</w:t>
      </w:r>
      <w:r w:rsidRPr="00FA0C84">
        <w:rPr>
          <w:rFonts w:ascii="宋体" w:eastAsia="宋体" w:hAnsi="宋体" w:hint="eastAsia"/>
          <w:sz w:val="24"/>
          <w:u w:val="single"/>
        </w:rPr>
        <w:t>标准</w:t>
      </w:r>
      <w:r w:rsidR="004E4BC4">
        <w:rPr>
          <w:rFonts w:ascii="宋体" w:eastAsia="宋体" w:hAnsi="宋体" w:hint="eastAsia"/>
          <w:sz w:val="24"/>
          <w:u w:val="single"/>
        </w:rPr>
        <w:t>pH</w:t>
      </w:r>
      <w:r w:rsidRPr="00FA0C84">
        <w:rPr>
          <w:rFonts w:ascii="宋体" w:eastAsia="宋体" w:hAnsi="宋体" w:hint="eastAsia"/>
          <w:sz w:val="24"/>
          <w:u w:val="single"/>
        </w:rPr>
        <w:t>颜色列表</w:t>
      </w:r>
      <w:r>
        <w:rPr>
          <w:rFonts w:ascii="宋体" w:eastAsia="宋体" w:hAnsi="宋体" w:hint="eastAsia"/>
          <w:sz w:val="24"/>
        </w:rPr>
        <w:t>，</w:t>
      </w:r>
      <w:r>
        <w:rPr>
          <w:rFonts w:ascii="宋体" w:eastAsia="宋体" w:hAnsi="宋体" w:hint="eastAsia"/>
          <w:sz w:val="24"/>
        </w:rPr>
        <w:lastRenderedPageBreak/>
        <w:t>然后计算返回</w:t>
      </w:r>
      <w:r w:rsidRPr="0083527C">
        <w:rPr>
          <w:rFonts w:ascii="宋体" w:eastAsia="宋体" w:hAnsi="宋体" w:hint="eastAsia"/>
          <w:b/>
          <w:bCs/>
          <w:sz w:val="24"/>
        </w:rPr>
        <w:t>最接近的</w:t>
      </w:r>
      <w:r w:rsidR="004E4BC4">
        <w:rPr>
          <w:rFonts w:ascii="宋体" w:eastAsia="宋体" w:hAnsi="宋体" w:hint="eastAsia"/>
          <w:b/>
          <w:bCs/>
          <w:sz w:val="24"/>
        </w:rPr>
        <w:t>pH</w:t>
      </w:r>
      <w:r w:rsidRPr="0083527C">
        <w:rPr>
          <w:rFonts w:ascii="宋体" w:eastAsia="宋体" w:hAnsi="宋体" w:hint="eastAsia"/>
          <w:b/>
          <w:bCs/>
          <w:sz w:val="24"/>
        </w:rPr>
        <w:t>值</w:t>
      </w:r>
      <w:r>
        <w:rPr>
          <w:rFonts w:ascii="宋体" w:eastAsia="宋体" w:hAnsi="宋体" w:hint="eastAsia"/>
          <w:sz w:val="24"/>
        </w:rPr>
        <w:t>，</w:t>
      </w:r>
      <w:r w:rsidR="00B770E9">
        <w:rPr>
          <w:rFonts w:ascii="宋体" w:eastAsia="宋体" w:hAnsi="宋体" w:hint="eastAsia"/>
          <w:sz w:val="24"/>
        </w:rPr>
        <w:t>具体方法就是遍历</w:t>
      </w:r>
      <w:r w:rsidR="004E4BC4">
        <w:rPr>
          <w:rFonts w:ascii="宋体" w:eastAsia="宋体" w:hAnsi="宋体" w:hint="eastAsia"/>
          <w:sz w:val="24"/>
        </w:rPr>
        <w:t>pH</w:t>
      </w:r>
      <w:r w:rsidR="00B770E9">
        <w:rPr>
          <w:rFonts w:ascii="宋体" w:eastAsia="宋体" w:hAnsi="宋体" w:hint="eastAsia"/>
          <w:sz w:val="24"/>
        </w:rPr>
        <w:t>颜色列表</w:t>
      </w:r>
      <w:r w:rsidR="00FA0C84">
        <w:rPr>
          <w:rFonts w:ascii="宋体" w:eastAsia="宋体" w:hAnsi="宋体" w:hint="eastAsia"/>
          <w:sz w:val="24"/>
        </w:rPr>
        <w:t>，</w:t>
      </w:r>
      <w:r w:rsidR="00B770E9">
        <w:rPr>
          <w:rFonts w:ascii="宋体" w:eastAsia="宋体" w:hAnsi="宋体" w:hint="eastAsia"/>
          <w:sz w:val="24"/>
        </w:rPr>
        <w:t>计算每种标准色和给定颜色之间的加权欧式距离，并添加到距离列表中，最后返回</w:t>
      </w:r>
      <w:r w:rsidR="00B770E9" w:rsidRPr="00FA0C84">
        <w:rPr>
          <w:rFonts w:ascii="宋体" w:eastAsia="宋体" w:hAnsi="宋体" w:hint="eastAsia"/>
          <w:b/>
          <w:bCs/>
          <w:sz w:val="24"/>
          <w:u w:val="single"/>
        </w:rPr>
        <w:t>距离最小的</w:t>
      </w:r>
      <w:r w:rsidR="00FA0C84" w:rsidRPr="00FA0C84">
        <w:rPr>
          <w:rFonts w:ascii="宋体" w:eastAsia="宋体" w:hAnsi="宋体" w:hint="eastAsia"/>
          <w:b/>
          <w:bCs/>
          <w:sz w:val="24"/>
          <w:u w:val="single"/>
        </w:rPr>
        <w:t>标准色的索引</w:t>
      </w:r>
      <w:r w:rsidR="00FA0C84">
        <w:rPr>
          <w:rFonts w:ascii="宋体" w:eastAsia="宋体" w:hAnsi="宋体" w:hint="eastAsia"/>
          <w:sz w:val="24"/>
        </w:rPr>
        <w:t>，由于列表的索引从0开始，因此最后结果应当加一。</w:t>
      </w:r>
    </w:p>
    <w:tbl>
      <w:tblPr>
        <w:tblStyle w:val="af"/>
        <w:tblW w:w="0" w:type="auto"/>
        <w:tblLayout w:type="fixed"/>
        <w:tblLook w:val="04A0" w:firstRow="1" w:lastRow="0" w:firstColumn="1" w:lastColumn="0" w:noHBand="0" w:noVBand="1"/>
      </w:tblPr>
      <w:tblGrid>
        <w:gridCol w:w="8905"/>
      </w:tblGrid>
      <w:tr w:rsidR="00213C0E" w14:paraId="18EC712B" w14:textId="77777777" w:rsidTr="00EB6569">
        <w:tc>
          <w:tcPr>
            <w:tcW w:w="8905" w:type="dxa"/>
          </w:tcPr>
          <w:p w14:paraId="29988B3F"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8200"/>
                <w:kern w:val="0"/>
                <w:sz w:val="18"/>
                <w:szCs w:val="18"/>
                <w:bdr w:val="none" w:sz="0" w:space="0" w:color="auto" w:frame="1"/>
              </w:rPr>
              <w:t># </w:t>
            </w:r>
            <w:r w:rsidRPr="001E5485">
              <w:rPr>
                <w:rFonts w:ascii="Consolas" w:eastAsia="宋体" w:hAnsi="Consolas" w:cs="宋体"/>
                <w:color w:val="008200"/>
                <w:kern w:val="0"/>
                <w:sz w:val="18"/>
                <w:szCs w:val="18"/>
                <w:bdr w:val="none" w:sz="0" w:space="0" w:color="auto" w:frame="1"/>
              </w:rPr>
              <w:t>根据给定的颜色值和</w:t>
            </w:r>
            <w:r w:rsidRPr="001E5485">
              <w:rPr>
                <w:rFonts w:ascii="Consolas" w:eastAsia="宋体" w:hAnsi="Consolas" w:cs="宋体"/>
                <w:color w:val="008200"/>
                <w:kern w:val="0"/>
                <w:sz w:val="18"/>
                <w:szCs w:val="18"/>
                <w:bdr w:val="none" w:sz="0" w:space="0" w:color="auto" w:frame="1"/>
              </w:rPr>
              <w:t>pH</w:t>
            </w:r>
            <w:r w:rsidRPr="001E5485">
              <w:rPr>
                <w:rFonts w:ascii="Consolas" w:eastAsia="宋体" w:hAnsi="Consolas" w:cs="宋体"/>
                <w:color w:val="008200"/>
                <w:kern w:val="0"/>
                <w:sz w:val="18"/>
                <w:szCs w:val="18"/>
                <w:bdr w:val="none" w:sz="0" w:space="0" w:color="auto" w:frame="1"/>
              </w:rPr>
              <w:t>颜色列表，计算出最接近的</w:t>
            </w:r>
            <w:r w:rsidRPr="001E5485">
              <w:rPr>
                <w:rFonts w:ascii="Consolas" w:eastAsia="宋体" w:hAnsi="Consolas" w:cs="宋体"/>
                <w:color w:val="008200"/>
                <w:kern w:val="0"/>
                <w:sz w:val="18"/>
                <w:szCs w:val="18"/>
                <w:bdr w:val="none" w:sz="0" w:space="0" w:color="auto" w:frame="1"/>
              </w:rPr>
              <w:t>pH</w:t>
            </w:r>
            <w:r w:rsidRPr="001E5485">
              <w:rPr>
                <w:rFonts w:ascii="Consolas" w:eastAsia="宋体" w:hAnsi="Consolas" w:cs="宋体"/>
                <w:color w:val="008200"/>
                <w:kern w:val="0"/>
                <w:sz w:val="18"/>
                <w:szCs w:val="18"/>
                <w:bdr w:val="none" w:sz="0" w:space="0" w:color="auto" w:frame="1"/>
              </w:rPr>
              <w:t>值</w:t>
            </w:r>
            <w:r w:rsidRPr="001E5485">
              <w:rPr>
                <w:rFonts w:ascii="Consolas" w:eastAsia="宋体" w:hAnsi="Consolas" w:cs="宋体"/>
                <w:color w:val="000000"/>
                <w:kern w:val="0"/>
                <w:sz w:val="18"/>
                <w:szCs w:val="18"/>
                <w:bdr w:val="none" w:sz="0" w:space="0" w:color="auto" w:frame="1"/>
              </w:rPr>
              <w:t>  </w:t>
            </w:r>
          </w:p>
          <w:p w14:paraId="5C22C454" w14:textId="77777777" w:rsidR="001E5485" w:rsidRPr="001E5485" w:rsidRDefault="001E5485" w:rsidP="001E5485">
            <w:pPr>
              <w:widowControl/>
              <w:numPr>
                <w:ilvl w:val="0"/>
                <w:numId w:val="12"/>
              </w:numPr>
              <w:pBdr>
                <w:left w:val="single" w:sz="18" w:space="0" w:color="6CE26C"/>
              </w:pBdr>
              <w:shd w:val="clear" w:color="auto" w:fill="F8F8F8"/>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8200"/>
                <w:kern w:val="0"/>
                <w:sz w:val="18"/>
                <w:szCs w:val="18"/>
                <w:bdr w:val="none" w:sz="0" w:space="0" w:color="auto" w:frame="1"/>
              </w:rPr>
              <w:t># </w:t>
            </w:r>
            <w:r w:rsidRPr="001E5485">
              <w:rPr>
                <w:rFonts w:ascii="Consolas" w:eastAsia="宋体" w:hAnsi="Consolas" w:cs="宋体"/>
                <w:color w:val="008200"/>
                <w:kern w:val="0"/>
                <w:sz w:val="18"/>
                <w:szCs w:val="18"/>
                <w:bdr w:val="none" w:sz="0" w:space="0" w:color="auto" w:frame="1"/>
              </w:rPr>
              <w:t>使用欧氏距离度量颜色值与</w:t>
            </w:r>
            <w:r w:rsidRPr="001E5485">
              <w:rPr>
                <w:rFonts w:ascii="Consolas" w:eastAsia="宋体" w:hAnsi="Consolas" w:cs="宋体"/>
                <w:color w:val="008200"/>
                <w:kern w:val="0"/>
                <w:sz w:val="18"/>
                <w:szCs w:val="18"/>
                <w:bdr w:val="none" w:sz="0" w:space="0" w:color="auto" w:frame="1"/>
              </w:rPr>
              <w:t>pH</w:t>
            </w:r>
            <w:r w:rsidRPr="001E5485">
              <w:rPr>
                <w:rFonts w:ascii="Consolas" w:eastAsia="宋体" w:hAnsi="Consolas" w:cs="宋体"/>
                <w:color w:val="008200"/>
                <w:kern w:val="0"/>
                <w:sz w:val="18"/>
                <w:szCs w:val="18"/>
                <w:bdr w:val="none" w:sz="0" w:space="0" w:color="auto" w:frame="1"/>
              </w:rPr>
              <w:t>颜色之间的距离，并返回最接近的</w:t>
            </w:r>
            <w:r w:rsidRPr="001E5485">
              <w:rPr>
                <w:rFonts w:ascii="Consolas" w:eastAsia="宋体" w:hAnsi="Consolas" w:cs="宋体"/>
                <w:color w:val="008200"/>
                <w:kern w:val="0"/>
                <w:sz w:val="18"/>
                <w:szCs w:val="18"/>
                <w:bdr w:val="none" w:sz="0" w:space="0" w:color="auto" w:frame="1"/>
              </w:rPr>
              <w:t>pH</w:t>
            </w:r>
            <w:r w:rsidRPr="001E5485">
              <w:rPr>
                <w:rFonts w:ascii="Consolas" w:eastAsia="宋体" w:hAnsi="Consolas" w:cs="宋体"/>
                <w:color w:val="008200"/>
                <w:kern w:val="0"/>
                <w:sz w:val="18"/>
                <w:szCs w:val="18"/>
                <w:bdr w:val="none" w:sz="0" w:space="0" w:color="auto" w:frame="1"/>
              </w:rPr>
              <w:t>值的整数</w:t>
            </w:r>
            <w:r w:rsidRPr="001E5485">
              <w:rPr>
                <w:rFonts w:ascii="Consolas" w:eastAsia="宋体" w:hAnsi="Consolas" w:cs="宋体"/>
                <w:color w:val="000000"/>
                <w:kern w:val="0"/>
                <w:sz w:val="18"/>
                <w:szCs w:val="18"/>
                <w:bdr w:val="none" w:sz="0" w:space="0" w:color="auto" w:frame="1"/>
              </w:rPr>
              <w:t>  </w:t>
            </w:r>
          </w:p>
          <w:p w14:paraId="3CD2BF8E"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b/>
                <w:bCs/>
                <w:color w:val="006699"/>
                <w:kern w:val="0"/>
                <w:sz w:val="18"/>
                <w:szCs w:val="18"/>
                <w:bdr w:val="none" w:sz="0" w:space="0" w:color="auto" w:frame="1"/>
              </w:rPr>
              <w:t>def</w:t>
            </w:r>
            <w:r w:rsidRPr="001E5485">
              <w:rPr>
                <w:rFonts w:ascii="Consolas" w:eastAsia="宋体" w:hAnsi="Consolas" w:cs="宋体"/>
                <w:color w:val="000000"/>
                <w:kern w:val="0"/>
                <w:sz w:val="18"/>
                <w:szCs w:val="18"/>
                <w:bdr w:val="none" w:sz="0" w:space="0" w:color="auto" w:frame="1"/>
              </w:rPr>
              <w:t> </w:t>
            </w:r>
            <w:proofErr w:type="gramStart"/>
            <w:r w:rsidRPr="001E5485">
              <w:rPr>
                <w:rFonts w:ascii="Consolas" w:eastAsia="宋体" w:hAnsi="Consolas" w:cs="宋体"/>
                <w:color w:val="000000"/>
                <w:kern w:val="0"/>
                <w:sz w:val="18"/>
                <w:szCs w:val="18"/>
                <w:bdr w:val="none" w:sz="0" w:space="0" w:color="auto" w:frame="1"/>
              </w:rPr>
              <w:t>getPhValueInt(</w:t>
            </w:r>
            <w:proofErr w:type="gramEnd"/>
            <w:r w:rsidRPr="001E5485">
              <w:rPr>
                <w:rFonts w:ascii="Consolas" w:eastAsia="宋体" w:hAnsi="Consolas" w:cs="宋体"/>
                <w:color w:val="000000"/>
                <w:kern w:val="0"/>
                <w:sz w:val="18"/>
                <w:szCs w:val="18"/>
                <w:bdr w:val="none" w:sz="0" w:space="0" w:color="auto" w:frame="1"/>
              </w:rPr>
              <w:t>color, phColor):  </w:t>
            </w:r>
          </w:p>
          <w:p w14:paraId="7C0B79C8" w14:textId="77777777" w:rsidR="001E5485" w:rsidRPr="001E5485" w:rsidRDefault="001E5485" w:rsidP="001E5485">
            <w:pPr>
              <w:widowControl/>
              <w:numPr>
                <w:ilvl w:val="0"/>
                <w:numId w:val="12"/>
              </w:numPr>
              <w:pBdr>
                <w:left w:val="single" w:sz="18" w:space="0" w:color="6CE26C"/>
              </w:pBdr>
              <w:shd w:val="clear" w:color="auto" w:fill="F8F8F8"/>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dists = []  </w:t>
            </w:r>
          </w:p>
          <w:p w14:paraId="5F4BEDA2"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w:t>
            </w:r>
            <w:r w:rsidRPr="001E5485">
              <w:rPr>
                <w:rFonts w:ascii="Consolas" w:eastAsia="宋体" w:hAnsi="Consolas" w:cs="宋体"/>
                <w:b/>
                <w:bCs/>
                <w:color w:val="006699"/>
                <w:kern w:val="0"/>
                <w:sz w:val="18"/>
                <w:szCs w:val="18"/>
                <w:bdr w:val="none" w:sz="0" w:space="0" w:color="auto" w:frame="1"/>
              </w:rPr>
              <w:t>for</w:t>
            </w:r>
            <w:r w:rsidRPr="001E5485">
              <w:rPr>
                <w:rFonts w:ascii="Consolas" w:eastAsia="宋体" w:hAnsi="Consolas" w:cs="宋体"/>
                <w:color w:val="000000"/>
                <w:kern w:val="0"/>
                <w:sz w:val="18"/>
                <w:szCs w:val="18"/>
                <w:bdr w:val="none" w:sz="0" w:space="0" w:color="auto" w:frame="1"/>
              </w:rPr>
              <w:t> i </w:t>
            </w:r>
            <w:r w:rsidRPr="001E5485">
              <w:rPr>
                <w:rFonts w:ascii="Consolas" w:eastAsia="宋体" w:hAnsi="Consolas" w:cs="宋体"/>
                <w:b/>
                <w:bCs/>
                <w:color w:val="006699"/>
                <w:kern w:val="0"/>
                <w:sz w:val="18"/>
                <w:szCs w:val="18"/>
                <w:bdr w:val="none" w:sz="0" w:space="0" w:color="auto" w:frame="1"/>
              </w:rPr>
              <w:t>in</w:t>
            </w:r>
            <w:r w:rsidRPr="001E5485">
              <w:rPr>
                <w:rFonts w:ascii="Consolas" w:eastAsia="宋体" w:hAnsi="Consolas" w:cs="宋体"/>
                <w:color w:val="000000"/>
                <w:kern w:val="0"/>
                <w:sz w:val="18"/>
                <w:szCs w:val="18"/>
                <w:bdr w:val="none" w:sz="0" w:space="0" w:color="auto" w:frame="1"/>
              </w:rPr>
              <w:t> range(len(phColor)):  </w:t>
            </w:r>
          </w:p>
          <w:p w14:paraId="7EE842FA" w14:textId="77777777" w:rsidR="001E5485" w:rsidRPr="001E5485" w:rsidRDefault="001E5485" w:rsidP="001E5485">
            <w:pPr>
              <w:widowControl/>
              <w:numPr>
                <w:ilvl w:val="0"/>
                <w:numId w:val="12"/>
              </w:numPr>
              <w:pBdr>
                <w:left w:val="single" w:sz="18" w:space="0" w:color="6CE26C"/>
              </w:pBdr>
              <w:shd w:val="clear" w:color="auto" w:fill="F8F8F8"/>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dist = </w:t>
            </w:r>
            <w:proofErr w:type="gramStart"/>
            <w:r w:rsidRPr="001E5485">
              <w:rPr>
                <w:rFonts w:ascii="Consolas" w:eastAsia="宋体" w:hAnsi="Consolas" w:cs="宋体"/>
                <w:color w:val="000000"/>
                <w:kern w:val="0"/>
                <w:sz w:val="18"/>
                <w:szCs w:val="18"/>
                <w:bdr w:val="none" w:sz="0" w:space="0" w:color="auto" w:frame="1"/>
              </w:rPr>
              <w:t>math.sqrt</w:t>
            </w:r>
            <w:proofErr w:type="gramEnd"/>
            <w:r w:rsidRPr="001E5485">
              <w:rPr>
                <w:rFonts w:ascii="Consolas" w:eastAsia="宋体" w:hAnsi="Consolas" w:cs="宋体"/>
                <w:color w:val="000000"/>
                <w:kern w:val="0"/>
                <w:sz w:val="18"/>
                <w:szCs w:val="18"/>
                <w:bdr w:val="none" w:sz="0" w:space="0" w:color="auto" w:frame="1"/>
              </w:rPr>
              <w:t>(  </w:t>
            </w:r>
          </w:p>
          <w:p w14:paraId="2F5E7CF0"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pow(</w:t>
            </w:r>
            <w:proofErr w:type="gramStart"/>
            <w:r w:rsidRPr="001E5485">
              <w:rPr>
                <w:rFonts w:ascii="Consolas" w:eastAsia="宋体" w:hAnsi="Consolas" w:cs="宋体"/>
                <w:color w:val="000000"/>
                <w:kern w:val="0"/>
                <w:sz w:val="18"/>
                <w:szCs w:val="18"/>
                <w:bdr w:val="none" w:sz="0" w:space="0" w:color="auto" w:frame="1"/>
              </w:rPr>
              <w:t>color[</w:t>
            </w:r>
            <w:proofErr w:type="gramEnd"/>
            <w:r w:rsidRPr="001E5485">
              <w:rPr>
                <w:rFonts w:ascii="Consolas" w:eastAsia="宋体" w:hAnsi="Consolas" w:cs="宋体"/>
                <w:color w:val="000000"/>
                <w:kern w:val="0"/>
                <w:sz w:val="18"/>
                <w:szCs w:val="18"/>
                <w:bdr w:val="none" w:sz="0" w:space="0" w:color="auto" w:frame="1"/>
              </w:rPr>
              <w:t>0] - phColor[i][0], 2) + pow(color[1] - phColor[i][1], 2) + pow(color[2] - phColor[i][2], 2))  </w:t>
            </w:r>
          </w:p>
          <w:p w14:paraId="56EBD070" w14:textId="77777777" w:rsidR="001E5485" w:rsidRPr="001E5485" w:rsidRDefault="001E5485" w:rsidP="001E5485">
            <w:pPr>
              <w:widowControl/>
              <w:numPr>
                <w:ilvl w:val="0"/>
                <w:numId w:val="12"/>
              </w:numPr>
              <w:pBdr>
                <w:left w:val="single" w:sz="18" w:space="0" w:color="6CE26C"/>
              </w:pBdr>
              <w:shd w:val="clear" w:color="auto" w:fill="F8F8F8"/>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w:t>
            </w:r>
            <w:r w:rsidRPr="001E5485">
              <w:rPr>
                <w:rFonts w:ascii="Consolas" w:eastAsia="宋体" w:hAnsi="Consolas" w:cs="宋体"/>
                <w:color w:val="008200"/>
                <w:kern w:val="0"/>
                <w:sz w:val="18"/>
                <w:szCs w:val="18"/>
                <w:bdr w:val="none" w:sz="0" w:space="0" w:color="auto" w:frame="1"/>
              </w:rPr>
              <w:t># print(dist)</w:t>
            </w:r>
            <w:r w:rsidRPr="001E5485">
              <w:rPr>
                <w:rFonts w:ascii="Consolas" w:eastAsia="宋体" w:hAnsi="Consolas" w:cs="宋体"/>
                <w:color w:val="000000"/>
                <w:kern w:val="0"/>
                <w:sz w:val="18"/>
                <w:szCs w:val="18"/>
                <w:bdr w:val="none" w:sz="0" w:space="0" w:color="auto" w:frame="1"/>
              </w:rPr>
              <w:t>  </w:t>
            </w:r>
          </w:p>
          <w:p w14:paraId="2FA83CF1"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w:t>
            </w:r>
            <w:r w:rsidRPr="001E5485">
              <w:rPr>
                <w:rFonts w:ascii="Consolas" w:eastAsia="宋体" w:hAnsi="Consolas" w:cs="宋体"/>
                <w:color w:val="008200"/>
                <w:kern w:val="0"/>
                <w:sz w:val="18"/>
                <w:szCs w:val="18"/>
                <w:bdr w:val="none" w:sz="0" w:space="0" w:color="auto" w:frame="1"/>
              </w:rPr>
              <w:t># dist = </w:t>
            </w:r>
            <w:proofErr w:type="gramStart"/>
            <w:r w:rsidRPr="001E5485">
              <w:rPr>
                <w:rFonts w:ascii="Consolas" w:eastAsia="宋体" w:hAnsi="Consolas" w:cs="宋体"/>
                <w:color w:val="008200"/>
                <w:kern w:val="0"/>
                <w:sz w:val="18"/>
                <w:szCs w:val="18"/>
                <w:bdr w:val="none" w:sz="0" w:space="0" w:color="auto" w:frame="1"/>
              </w:rPr>
              <w:t>ColourDistance(</w:t>
            </w:r>
            <w:proofErr w:type="gramEnd"/>
            <w:r w:rsidRPr="001E5485">
              <w:rPr>
                <w:rFonts w:ascii="Consolas" w:eastAsia="宋体" w:hAnsi="Consolas" w:cs="宋体"/>
                <w:color w:val="008200"/>
                <w:kern w:val="0"/>
                <w:sz w:val="18"/>
                <w:szCs w:val="18"/>
                <w:bdr w:val="none" w:sz="0" w:space="0" w:color="auto" w:frame="1"/>
              </w:rPr>
              <w:t>color, phColor[i])</w:t>
            </w:r>
            <w:r w:rsidRPr="001E5485">
              <w:rPr>
                <w:rFonts w:ascii="Consolas" w:eastAsia="宋体" w:hAnsi="Consolas" w:cs="宋体"/>
                <w:color w:val="000000"/>
                <w:kern w:val="0"/>
                <w:sz w:val="18"/>
                <w:szCs w:val="18"/>
                <w:bdr w:val="none" w:sz="0" w:space="0" w:color="auto" w:frame="1"/>
              </w:rPr>
              <w:t>  </w:t>
            </w:r>
          </w:p>
          <w:p w14:paraId="6436C4BD" w14:textId="77777777" w:rsidR="001E5485" w:rsidRPr="001E5485" w:rsidRDefault="001E5485" w:rsidP="001E5485">
            <w:pPr>
              <w:widowControl/>
              <w:numPr>
                <w:ilvl w:val="0"/>
                <w:numId w:val="12"/>
              </w:numPr>
              <w:pBdr>
                <w:left w:val="single" w:sz="18" w:space="0" w:color="6CE26C"/>
              </w:pBdr>
              <w:shd w:val="clear" w:color="auto" w:fill="F8F8F8"/>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w:t>
            </w:r>
            <w:proofErr w:type="gramStart"/>
            <w:r w:rsidRPr="001E5485">
              <w:rPr>
                <w:rFonts w:ascii="Consolas" w:eastAsia="宋体" w:hAnsi="Consolas" w:cs="宋体"/>
                <w:color w:val="000000"/>
                <w:kern w:val="0"/>
                <w:sz w:val="18"/>
                <w:szCs w:val="18"/>
                <w:bdr w:val="none" w:sz="0" w:space="0" w:color="auto" w:frame="1"/>
              </w:rPr>
              <w:t>dists.append</w:t>
            </w:r>
            <w:proofErr w:type="gramEnd"/>
            <w:r w:rsidRPr="001E5485">
              <w:rPr>
                <w:rFonts w:ascii="Consolas" w:eastAsia="宋体" w:hAnsi="Consolas" w:cs="宋体"/>
                <w:color w:val="000000"/>
                <w:kern w:val="0"/>
                <w:sz w:val="18"/>
                <w:szCs w:val="18"/>
                <w:bdr w:val="none" w:sz="0" w:space="0" w:color="auto" w:frame="1"/>
              </w:rPr>
              <w:t>(dist)  </w:t>
            </w:r>
          </w:p>
          <w:p w14:paraId="242662AD" w14:textId="77777777" w:rsidR="001E5485" w:rsidRPr="001E5485" w:rsidRDefault="001E5485"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r w:rsidRPr="001E5485">
              <w:rPr>
                <w:rFonts w:ascii="Consolas" w:eastAsia="宋体" w:hAnsi="Consolas" w:cs="宋体"/>
                <w:color w:val="000000"/>
                <w:kern w:val="0"/>
                <w:sz w:val="18"/>
                <w:szCs w:val="18"/>
                <w:bdr w:val="none" w:sz="0" w:space="0" w:color="auto" w:frame="1"/>
              </w:rPr>
              <w:t>    </w:t>
            </w:r>
            <w:r w:rsidRPr="001E5485">
              <w:rPr>
                <w:rFonts w:ascii="Consolas" w:eastAsia="宋体" w:hAnsi="Consolas" w:cs="宋体"/>
                <w:b/>
                <w:bCs/>
                <w:color w:val="006699"/>
                <w:kern w:val="0"/>
                <w:sz w:val="18"/>
                <w:szCs w:val="18"/>
                <w:bdr w:val="none" w:sz="0" w:space="0" w:color="auto" w:frame="1"/>
              </w:rPr>
              <w:t>return</w:t>
            </w:r>
            <w:r w:rsidRPr="001E5485">
              <w:rPr>
                <w:rFonts w:ascii="Consolas" w:eastAsia="宋体" w:hAnsi="Consolas" w:cs="宋体"/>
                <w:color w:val="000000"/>
                <w:kern w:val="0"/>
                <w:sz w:val="18"/>
                <w:szCs w:val="18"/>
                <w:bdr w:val="none" w:sz="0" w:space="0" w:color="auto" w:frame="1"/>
              </w:rPr>
              <w:t> </w:t>
            </w:r>
            <w:proofErr w:type="gramStart"/>
            <w:r w:rsidRPr="001E5485">
              <w:rPr>
                <w:rFonts w:ascii="Consolas" w:eastAsia="宋体" w:hAnsi="Consolas" w:cs="宋体"/>
                <w:color w:val="000000"/>
                <w:kern w:val="0"/>
                <w:sz w:val="18"/>
                <w:szCs w:val="18"/>
                <w:bdr w:val="none" w:sz="0" w:space="0" w:color="auto" w:frame="1"/>
              </w:rPr>
              <w:t>dists.index</w:t>
            </w:r>
            <w:proofErr w:type="gramEnd"/>
            <w:r w:rsidRPr="001E5485">
              <w:rPr>
                <w:rFonts w:ascii="Consolas" w:eastAsia="宋体" w:hAnsi="Consolas" w:cs="宋体"/>
                <w:color w:val="000000"/>
                <w:kern w:val="0"/>
                <w:sz w:val="18"/>
                <w:szCs w:val="18"/>
                <w:bdr w:val="none" w:sz="0" w:space="0" w:color="auto" w:frame="1"/>
              </w:rPr>
              <w:t>(min(dists)) + 1  </w:t>
            </w:r>
          </w:p>
          <w:p w14:paraId="70982C67" w14:textId="24012AEE" w:rsidR="00213C0E" w:rsidRPr="00745A67" w:rsidRDefault="00213C0E" w:rsidP="001E5485">
            <w:pPr>
              <w:widowControl/>
              <w:numPr>
                <w:ilvl w:val="0"/>
                <w:numId w:val="12"/>
              </w:numPr>
              <w:pBdr>
                <w:left w:val="single" w:sz="18" w:space="0" w:color="6CE26C"/>
              </w:pBdr>
              <w:shd w:val="clear" w:color="auto" w:fill="FFFFFF"/>
              <w:spacing w:line="240" w:lineRule="exact"/>
              <w:ind w:leftChars="50" w:left="517" w:hanging="357"/>
              <w:jc w:val="left"/>
              <w:rPr>
                <w:rFonts w:ascii="Consolas" w:eastAsia="宋体" w:hAnsi="Consolas" w:cs="宋体"/>
                <w:color w:val="5C5C5C"/>
                <w:kern w:val="0"/>
                <w:sz w:val="18"/>
                <w:szCs w:val="18"/>
              </w:rPr>
            </w:pPr>
          </w:p>
        </w:tc>
      </w:tr>
    </w:tbl>
    <w:p w14:paraId="4D14EAC9" w14:textId="48574E28" w:rsidR="000E115F" w:rsidRDefault="00084314" w:rsidP="00766576">
      <w:pPr>
        <w:spacing w:beforeLines="50" w:before="218"/>
        <w:rPr>
          <w:rFonts w:ascii="宋体" w:eastAsia="宋体" w:hAnsi="宋体"/>
          <w:sz w:val="24"/>
        </w:rPr>
      </w:pPr>
      <w:r>
        <w:rPr>
          <w:rFonts w:ascii="宋体" w:eastAsia="宋体" w:hAnsi="宋体" w:hint="eastAsia"/>
          <w:sz w:val="24"/>
        </w:rPr>
        <w:t>结果示例：</w:t>
      </w:r>
    </w:p>
    <w:p w14:paraId="2DC45F9A" w14:textId="29E8D733" w:rsidR="00084314" w:rsidRDefault="00FF30E4" w:rsidP="008716A1">
      <w:pPr>
        <w:ind w:firstLineChars="200" w:firstLine="480"/>
        <w:rPr>
          <w:rFonts w:ascii="宋体" w:eastAsia="宋体" w:hAnsi="宋体"/>
          <w:sz w:val="24"/>
        </w:rPr>
      </w:pPr>
      <w:r>
        <w:rPr>
          <w:rFonts w:ascii="宋体" w:eastAsia="宋体" w:hAnsi="宋体" w:hint="eastAsia"/>
          <w:sz w:val="24"/>
        </w:rPr>
        <w:t>由于该方法是理想状态下的测量结果，因此</w:t>
      </w:r>
      <w:r w:rsidR="00084314">
        <w:rPr>
          <w:rFonts w:ascii="宋体" w:eastAsia="宋体" w:hAnsi="宋体" w:hint="eastAsia"/>
          <w:sz w:val="24"/>
        </w:rPr>
        <w:t>这里我测试案例使用的是</w:t>
      </w:r>
      <w:r w:rsidR="00084314" w:rsidRPr="00766576">
        <w:rPr>
          <w:rFonts w:ascii="宋体" w:eastAsia="宋体" w:hAnsi="宋体" w:hint="eastAsia"/>
          <w:b/>
          <w:bCs/>
          <w:sz w:val="24"/>
        </w:rPr>
        <w:t>自己给定的颜色</w:t>
      </w:r>
      <w:r>
        <w:rPr>
          <w:rFonts w:ascii="宋体" w:eastAsia="宋体" w:hAnsi="宋体" w:hint="eastAsia"/>
          <w:b/>
          <w:bCs/>
          <w:sz w:val="24"/>
        </w:rPr>
        <w:t>rgb</w:t>
      </w:r>
      <w:r w:rsidR="00084314">
        <w:rPr>
          <w:rFonts w:ascii="宋体" w:eastAsia="宋体" w:hAnsi="宋体" w:hint="eastAsia"/>
          <w:sz w:val="24"/>
        </w:rPr>
        <w:t>，然后输出最接近的</w:t>
      </w:r>
      <w:r w:rsidR="004E4BC4">
        <w:rPr>
          <w:rFonts w:ascii="宋体" w:eastAsia="宋体" w:hAnsi="宋体" w:hint="eastAsia"/>
          <w:sz w:val="24"/>
        </w:rPr>
        <w:t>pH</w:t>
      </w:r>
      <w:r w:rsidR="00084314">
        <w:rPr>
          <w:rFonts w:ascii="宋体" w:eastAsia="宋体" w:hAnsi="宋体" w:hint="eastAsia"/>
          <w:sz w:val="24"/>
        </w:rPr>
        <w:t>值，我给定的颜色</w:t>
      </w:r>
      <w:r w:rsidR="00084314" w:rsidRPr="000F09B9">
        <w:rPr>
          <w:rFonts w:ascii="宋体" w:eastAsia="宋体" w:hAnsi="宋体" w:hint="eastAsia"/>
          <w:b/>
          <w:bCs/>
          <w:sz w:val="24"/>
        </w:rPr>
        <w:t>rgb</w:t>
      </w:r>
      <w:r w:rsidR="00084314">
        <w:rPr>
          <w:rFonts w:ascii="宋体" w:eastAsia="宋体" w:hAnsi="宋体" w:hint="eastAsia"/>
          <w:sz w:val="24"/>
        </w:rPr>
        <w:t>为</w:t>
      </w:r>
      <w:r w:rsidR="00084314" w:rsidRPr="00766576">
        <w:rPr>
          <w:rFonts w:ascii="宋体" w:eastAsia="宋体" w:hAnsi="宋体"/>
          <w:b/>
          <w:bCs/>
          <w:sz w:val="24"/>
        </w:rPr>
        <w:t>(</w:t>
      </w:r>
      <w:r w:rsidR="00595D0D">
        <w:rPr>
          <w:rFonts w:ascii="宋体" w:eastAsia="宋体" w:hAnsi="宋体" w:hint="eastAsia"/>
          <w:b/>
          <w:bCs/>
          <w:sz w:val="24"/>
        </w:rPr>
        <w:t>255，115，34</w:t>
      </w:r>
      <w:r w:rsidR="00084314" w:rsidRPr="00766576">
        <w:rPr>
          <w:rFonts w:ascii="宋体" w:eastAsia="宋体" w:hAnsi="宋体"/>
          <w:b/>
          <w:bCs/>
          <w:sz w:val="24"/>
        </w:rPr>
        <w:t>)</w:t>
      </w:r>
      <w:r w:rsidR="00084314">
        <w:rPr>
          <w:rFonts w:ascii="宋体" w:eastAsia="宋体" w:hAnsi="宋体" w:hint="eastAsia"/>
          <w:sz w:val="24"/>
        </w:rPr>
        <w:t>，颜色图如下：</w:t>
      </w:r>
    </w:p>
    <w:p w14:paraId="5AF71520" w14:textId="099265F6" w:rsidR="00084314" w:rsidRDefault="00E013DD" w:rsidP="00084314">
      <w:pPr>
        <w:jc w:val="center"/>
        <w:rPr>
          <w:rFonts w:ascii="宋体" w:eastAsia="宋体" w:hAnsi="宋体"/>
          <w:sz w:val="24"/>
        </w:rPr>
      </w:pPr>
      <w:r>
        <w:rPr>
          <w:noProof/>
        </w:rPr>
        <w:drawing>
          <wp:inline distT="0" distB="0" distL="0" distR="0" wp14:anchorId="505E47C3" wp14:editId="24AC6036">
            <wp:extent cx="3913414" cy="1922759"/>
            <wp:effectExtent l="0" t="0" r="0" b="0"/>
            <wp:docPr id="58516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0373" name=""/>
                    <pic:cNvPicPr/>
                  </pic:nvPicPr>
                  <pic:blipFill>
                    <a:blip r:embed="rId16"/>
                    <a:stretch>
                      <a:fillRect/>
                    </a:stretch>
                  </pic:blipFill>
                  <pic:spPr>
                    <a:xfrm>
                      <a:off x="0" y="0"/>
                      <a:ext cx="3919620" cy="1925808"/>
                    </a:xfrm>
                    <a:prstGeom prst="rect">
                      <a:avLst/>
                    </a:prstGeom>
                  </pic:spPr>
                </pic:pic>
              </a:graphicData>
            </a:graphic>
          </wp:inline>
        </w:drawing>
      </w:r>
    </w:p>
    <w:p w14:paraId="67ECCE66" w14:textId="465A44C5" w:rsidR="000E115F" w:rsidRDefault="00BC2CCD" w:rsidP="00BC2CCD">
      <w:pPr>
        <w:jc w:val="center"/>
        <w:rPr>
          <w:rFonts w:ascii="宋体" w:eastAsia="宋体" w:hAnsi="宋体" w:hint="eastAsia"/>
          <w:sz w:val="24"/>
        </w:rPr>
      </w:pPr>
      <w:r w:rsidRPr="00BC2CCD">
        <w:rPr>
          <w:rFonts w:ascii="宋体" w:eastAsia="宋体" w:hAnsi="宋体" w:hint="eastAsia"/>
          <w:b/>
          <w:bCs/>
          <w:sz w:val="24"/>
        </w:rPr>
        <w:t xml:space="preserve">图2-8 </w:t>
      </w:r>
      <w:r>
        <w:rPr>
          <w:rFonts w:ascii="宋体" w:eastAsia="宋体" w:hAnsi="宋体" w:hint="eastAsia"/>
          <w:sz w:val="24"/>
        </w:rPr>
        <w:t>测试颜色</w:t>
      </w:r>
    </w:p>
    <w:p w14:paraId="23DDD2D2" w14:textId="7F49013E" w:rsidR="001733A3" w:rsidRDefault="001733A3" w:rsidP="000E115F">
      <w:pPr>
        <w:rPr>
          <w:rFonts w:ascii="宋体" w:eastAsia="宋体" w:hAnsi="宋体"/>
          <w:sz w:val="24"/>
        </w:rPr>
      </w:pPr>
      <w:r>
        <w:rPr>
          <w:rFonts w:ascii="宋体" w:eastAsia="宋体" w:hAnsi="宋体" w:hint="eastAsia"/>
          <w:sz w:val="24"/>
        </w:rPr>
        <w:t>从</w:t>
      </w:r>
      <w:r w:rsidRPr="00BC2CCD">
        <w:rPr>
          <w:rFonts w:ascii="宋体" w:eastAsia="宋体" w:hAnsi="宋体" w:hint="eastAsia"/>
          <w:b/>
          <w:bCs/>
          <w:sz w:val="24"/>
        </w:rPr>
        <w:t>肉眼</w:t>
      </w:r>
      <w:r>
        <w:rPr>
          <w:rFonts w:ascii="宋体" w:eastAsia="宋体" w:hAnsi="宋体" w:hint="eastAsia"/>
          <w:sz w:val="24"/>
        </w:rPr>
        <w:t>上观察与</w:t>
      </w:r>
      <w:r w:rsidR="004E4BC4" w:rsidRPr="00BC2CCD">
        <w:rPr>
          <w:rFonts w:ascii="宋体" w:eastAsia="宋体" w:hAnsi="宋体" w:hint="eastAsia"/>
          <w:b/>
          <w:bCs/>
          <w:sz w:val="24"/>
        </w:rPr>
        <w:t>pH</w:t>
      </w:r>
      <w:r w:rsidRPr="00BC2CCD">
        <w:rPr>
          <w:rFonts w:ascii="宋体" w:eastAsia="宋体" w:hAnsi="宋体" w:hint="eastAsia"/>
          <w:b/>
          <w:bCs/>
          <w:sz w:val="24"/>
        </w:rPr>
        <w:t>=</w:t>
      </w:r>
      <w:r w:rsidR="00E013DD" w:rsidRPr="00BC2CCD">
        <w:rPr>
          <w:rFonts w:ascii="宋体" w:eastAsia="宋体" w:hAnsi="宋体" w:hint="eastAsia"/>
          <w:b/>
          <w:bCs/>
          <w:sz w:val="24"/>
        </w:rPr>
        <w:t>4</w:t>
      </w:r>
      <w:r>
        <w:rPr>
          <w:rFonts w:ascii="宋体" w:eastAsia="宋体" w:hAnsi="宋体" w:hint="eastAsia"/>
          <w:sz w:val="24"/>
        </w:rPr>
        <w:t>的标准比色</w:t>
      </w:r>
      <w:proofErr w:type="gramStart"/>
      <w:r>
        <w:rPr>
          <w:rFonts w:ascii="宋体" w:eastAsia="宋体" w:hAnsi="宋体" w:hint="eastAsia"/>
          <w:sz w:val="24"/>
        </w:rPr>
        <w:t>卡</w:t>
      </w:r>
      <w:r w:rsidR="00E013DD">
        <w:rPr>
          <w:rFonts w:ascii="宋体" w:eastAsia="宋体" w:hAnsi="宋体" w:hint="eastAsia"/>
          <w:sz w:val="24"/>
        </w:rPr>
        <w:t>似乎</w:t>
      </w:r>
      <w:proofErr w:type="gramEnd"/>
      <w:r>
        <w:rPr>
          <w:rFonts w:ascii="宋体" w:eastAsia="宋体" w:hAnsi="宋体" w:hint="eastAsia"/>
          <w:sz w:val="24"/>
        </w:rPr>
        <w:t>最接近：</w:t>
      </w:r>
    </w:p>
    <w:p w14:paraId="633DB0F7" w14:textId="188862BD" w:rsidR="00BC2CCD" w:rsidRDefault="00E013DD" w:rsidP="00BC2CCD">
      <w:pPr>
        <w:jc w:val="center"/>
        <w:rPr>
          <w:rFonts w:ascii="宋体" w:eastAsia="宋体" w:hAnsi="宋体"/>
          <w:sz w:val="24"/>
        </w:rPr>
      </w:pPr>
      <w:r>
        <w:rPr>
          <w:noProof/>
        </w:rPr>
        <w:lastRenderedPageBreak/>
        <w:drawing>
          <wp:inline distT="0" distB="0" distL="0" distR="0" wp14:anchorId="34E79929" wp14:editId="33EB8460">
            <wp:extent cx="3109229" cy="2804403"/>
            <wp:effectExtent l="0" t="0" r="0" b="0"/>
            <wp:docPr id="72614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1564" name=""/>
                    <pic:cNvPicPr/>
                  </pic:nvPicPr>
                  <pic:blipFill>
                    <a:blip r:embed="rId17"/>
                    <a:stretch>
                      <a:fillRect/>
                    </a:stretch>
                  </pic:blipFill>
                  <pic:spPr>
                    <a:xfrm>
                      <a:off x="0" y="0"/>
                      <a:ext cx="3109229" cy="2804403"/>
                    </a:xfrm>
                    <a:prstGeom prst="rect">
                      <a:avLst/>
                    </a:prstGeom>
                  </pic:spPr>
                </pic:pic>
              </a:graphicData>
            </a:graphic>
          </wp:inline>
        </w:drawing>
      </w:r>
    </w:p>
    <w:p w14:paraId="262756B8" w14:textId="5EA2661D" w:rsidR="001733A3" w:rsidRDefault="00BC2CCD" w:rsidP="00BC2CCD">
      <w:pPr>
        <w:jc w:val="center"/>
        <w:rPr>
          <w:rFonts w:ascii="宋体" w:eastAsia="宋体" w:hAnsi="宋体" w:hint="eastAsia"/>
          <w:sz w:val="24"/>
        </w:rPr>
      </w:pPr>
      <w:r w:rsidRPr="00BC2CCD">
        <w:rPr>
          <w:rFonts w:ascii="宋体" w:eastAsia="宋体" w:hAnsi="宋体" w:hint="eastAsia"/>
          <w:b/>
          <w:bCs/>
          <w:sz w:val="24"/>
        </w:rPr>
        <w:t>图2-9</w:t>
      </w:r>
      <w:r>
        <w:rPr>
          <w:rFonts w:ascii="宋体" w:eastAsia="宋体" w:hAnsi="宋体" w:hint="eastAsia"/>
          <w:sz w:val="24"/>
        </w:rPr>
        <w:t xml:space="preserve"> 肉眼观察法</w:t>
      </w:r>
    </w:p>
    <w:p w14:paraId="1EF77303" w14:textId="581D4C2D" w:rsidR="001733A3" w:rsidRPr="000E115F" w:rsidRDefault="001733A3" w:rsidP="000E115F">
      <w:pPr>
        <w:rPr>
          <w:rFonts w:ascii="宋体" w:eastAsia="宋体" w:hAnsi="宋体"/>
          <w:sz w:val="24"/>
        </w:rPr>
      </w:pPr>
      <w:r>
        <w:rPr>
          <w:rFonts w:ascii="宋体" w:eastAsia="宋体" w:hAnsi="宋体" w:hint="eastAsia"/>
          <w:sz w:val="24"/>
        </w:rPr>
        <w:t>输出结果</w:t>
      </w:r>
      <w:r w:rsidR="0067033E">
        <w:rPr>
          <w:rFonts w:ascii="宋体" w:eastAsia="宋体" w:hAnsi="宋体" w:hint="eastAsia"/>
          <w:sz w:val="24"/>
        </w:rPr>
        <w:t>：</w:t>
      </w:r>
    </w:p>
    <w:p w14:paraId="38AAE412" w14:textId="7558AF07" w:rsidR="000E115F" w:rsidRPr="000E115F" w:rsidRDefault="00E013DD" w:rsidP="001733A3">
      <w:pPr>
        <w:jc w:val="center"/>
      </w:pPr>
      <w:r>
        <w:rPr>
          <w:noProof/>
        </w:rPr>
        <w:drawing>
          <wp:inline distT="0" distB="0" distL="0" distR="0" wp14:anchorId="663F86DF" wp14:editId="10AA74D5">
            <wp:extent cx="5270500" cy="975360"/>
            <wp:effectExtent l="0" t="0" r="0" b="0"/>
            <wp:docPr id="1138538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8857" name=""/>
                    <pic:cNvPicPr/>
                  </pic:nvPicPr>
                  <pic:blipFill>
                    <a:blip r:embed="rId18"/>
                    <a:stretch>
                      <a:fillRect/>
                    </a:stretch>
                  </pic:blipFill>
                  <pic:spPr>
                    <a:xfrm>
                      <a:off x="0" y="0"/>
                      <a:ext cx="5270500" cy="975360"/>
                    </a:xfrm>
                    <a:prstGeom prst="rect">
                      <a:avLst/>
                    </a:prstGeom>
                  </pic:spPr>
                </pic:pic>
              </a:graphicData>
            </a:graphic>
          </wp:inline>
        </w:drawing>
      </w:r>
    </w:p>
    <w:p w14:paraId="0C804B27" w14:textId="26EB9882" w:rsidR="00A36158" w:rsidRDefault="001733A3" w:rsidP="004D09F3">
      <w:pPr>
        <w:ind w:firstLineChars="200" w:firstLine="480"/>
        <w:rPr>
          <w:rFonts w:ascii="宋体" w:eastAsia="宋体" w:hAnsi="宋体" w:cs="宋体" w:hint="eastAsia"/>
          <w:bCs/>
          <w:sz w:val="24"/>
        </w:rPr>
      </w:pPr>
      <w:r>
        <w:rPr>
          <w:rFonts w:ascii="宋体" w:eastAsia="宋体" w:hAnsi="宋体" w:cs="宋体" w:hint="eastAsia"/>
          <w:bCs/>
          <w:sz w:val="24"/>
        </w:rPr>
        <w:t>似乎输出结果跟我们</w:t>
      </w:r>
      <w:r w:rsidRPr="0042441C">
        <w:rPr>
          <w:rFonts w:ascii="宋体" w:eastAsia="宋体" w:hAnsi="宋体" w:cs="宋体" w:hint="eastAsia"/>
          <w:bCs/>
          <w:sz w:val="24"/>
          <w:u w:val="single"/>
        </w:rPr>
        <w:t>肉眼评估的结果相似</w:t>
      </w:r>
      <w:r>
        <w:rPr>
          <w:rFonts w:ascii="宋体" w:eastAsia="宋体" w:hAnsi="宋体" w:cs="宋体" w:hint="eastAsia"/>
          <w:bCs/>
          <w:sz w:val="24"/>
        </w:rPr>
        <w:t>，但是仅仅返回整数值的</w:t>
      </w:r>
      <w:r w:rsidR="004E4BC4">
        <w:rPr>
          <w:rFonts w:ascii="宋体" w:eastAsia="宋体" w:hAnsi="宋体" w:cs="宋体" w:hint="eastAsia"/>
          <w:bCs/>
          <w:sz w:val="24"/>
        </w:rPr>
        <w:t>pH</w:t>
      </w:r>
      <w:r>
        <w:rPr>
          <w:rFonts w:ascii="宋体" w:eastAsia="宋体" w:hAnsi="宋体" w:cs="宋体" w:hint="eastAsia"/>
          <w:bCs/>
          <w:sz w:val="24"/>
        </w:rPr>
        <w:t>值误差比较大，在下一小节，我们将使用</w:t>
      </w:r>
      <w:r w:rsidRPr="0067033E">
        <w:rPr>
          <w:rFonts w:ascii="宋体" w:eastAsia="宋体" w:hAnsi="宋体" w:cs="宋体" w:hint="eastAsia"/>
          <w:b/>
          <w:sz w:val="24"/>
        </w:rPr>
        <w:t>插值</w:t>
      </w:r>
      <w:proofErr w:type="gramStart"/>
      <w:r w:rsidRPr="0067033E">
        <w:rPr>
          <w:rFonts w:ascii="宋体" w:eastAsia="宋体" w:hAnsi="宋体" w:cs="宋体" w:hint="eastAsia"/>
          <w:b/>
          <w:sz w:val="24"/>
        </w:rPr>
        <w:t>法</w:t>
      </w:r>
      <w:r>
        <w:rPr>
          <w:rFonts w:ascii="宋体" w:eastAsia="宋体" w:hAnsi="宋体" w:cs="宋体" w:hint="eastAsia"/>
          <w:bCs/>
          <w:sz w:val="24"/>
        </w:rPr>
        <w:t>提高</w:t>
      </w:r>
      <w:proofErr w:type="gramEnd"/>
      <w:r>
        <w:rPr>
          <w:rFonts w:ascii="宋体" w:eastAsia="宋体" w:hAnsi="宋体" w:cs="宋体" w:hint="eastAsia"/>
          <w:bCs/>
          <w:sz w:val="24"/>
        </w:rPr>
        <w:t>精度，测量更精准的</w:t>
      </w:r>
      <w:r w:rsidR="004E4BC4">
        <w:rPr>
          <w:rFonts w:ascii="宋体" w:eastAsia="宋体" w:hAnsi="宋体" w:cs="宋体" w:hint="eastAsia"/>
          <w:bCs/>
          <w:sz w:val="24"/>
        </w:rPr>
        <w:t>pH</w:t>
      </w:r>
      <w:r>
        <w:rPr>
          <w:rFonts w:ascii="宋体" w:eastAsia="宋体" w:hAnsi="宋体" w:cs="宋体" w:hint="eastAsia"/>
          <w:bCs/>
          <w:sz w:val="24"/>
        </w:rPr>
        <w:t>值</w:t>
      </w:r>
    </w:p>
    <w:p w14:paraId="70F73F40" w14:textId="01D013D0" w:rsidR="009D4499" w:rsidRDefault="00236E9A" w:rsidP="00F57C03">
      <w:pPr>
        <w:pStyle w:val="3"/>
      </w:pPr>
      <w:bookmarkStart w:id="6" w:name="_Toc166252992"/>
      <w:r>
        <w:rPr>
          <w:rFonts w:hint="eastAsia"/>
        </w:rPr>
        <w:t xml:space="preserve">2.2.3 </w:t>
      </w:r>
      <w:r w:rsidR="001278C5">
        <w:rPr>
          <w:rFonts w:hint="eastAsia"/>
        </w:rPr>
        <w:t>插值法</w:t>
      </w:r>
      <w:r w:rsidR="00CE074D">
        <w:rPr>
          <w:rFonts w:hint="eastAsia"/>
        </w:rPr>
        <w:t>计算最接近的</w:t>
      </w:r>
      <w:r w:rsidR="004E4BC4">
        <w:rPr>
          <w:rFonts w:hint="eastAsia"/>
        </w:rPr>
        <w:t>pH</w:t>
      </w:r>
      <w:r w:rsidR="00CE074D">
        <w:rPr>
          <w:rFonts w:hint="eastAsia"/>
        </w:rPr>
        <w:t>值</w:t>
      </w:r>
      <w:r w:rsidR="001278C5">
        <w:rPr>
          <w:rFonts w:hint="eastAsia"/>
        </w:rPr>
        <w:t>-</w:t>
      </w:r>
      <w:r w:rsidR="001278C5">
        <w:rPr>
          <w:rFonts w:hint="eastAsia"/>
        </w:rPr>
        <w:t>浮点数</w:t>
      </w:r>
      <w:bookmarkEnd w:id="6"/>
    </w:p>
    <w:p w14:paraId="36D9FF25" w14:textId="4415ACE0" w:rsidR="002E27E5" w:rsidRPr="002E27E5" w:rsidRDefault="002E27E5" w:rsidP="002E27E5">
      <w:pPr>
        <w:rPr>
          <w:rFonts w:ascii="宋体" w:eastAsia="宋体" w:hAnsi="宋体"/>
          <w:b/>
          <w:bCs/>
          <w:sz w:val="28"/>
          <w:szCs w:val="28"/>
        </w:rPr>
      </w:pPr>
      <w:r w:rsidRPr="002E27E5">
        <w:rPr>
          <w:rFonts w:ascii="宋体" w:eastAsia="宋体" w:hAnsi="宋体" w:hint="eastAsia"/>
          <w:b/>
          <w:bCs/>
          <w:sz w:val="28"/>
          <w:szCs w:val="28"/>
        </w:rPr>
        <w:t>（1）原理介绍</w:t>
      </w:r>
    </w:p>
    <w:p w14:paraId="7CE40DFC" w14:textId="5925C697" w:rsidR="00F57C03" w:rsidRPr="00F57C03" w:rsidRDefault="00F57C03" w:rsidP="00F57C03">
      <w:pPr>
        <w:ind w:firstLineChars="200" w:firstLine="480"/>
        <w:rPr>
          <w:rFonts w:ascii="宋体" w:eastAsia="宋体" w:hAnsi="宋体"/>
          <w:sz w:val="24"/>
        </w:rPr>
      </w:pPr>
      <w:r w:rsidRPr="00F57C03">
        <w:rPr>
          <w:rFonts w:ascii="宋体" w:eastAsia="宋体" w:hAnsi="宋体"/>
          <w:sz w:val="24"/>
        </w:rPr>
        <w:t>采用</w:t>
      </w:r>
      <w:r w:rsidRPr="00F57C03">
        <w:rPr>
          <w:rFonts w:ascii="宋体" w:eastAsia="宋体" w:hAnsi="宋体"/>
          <w:b/>
          <w:bCs/>
          <w:sz w:val="24"/>
        </w:rPr>
        <w:t>插值法</w:t>
      </w:r>
      <w:r w:rsidRPr="00F57C03">
        <w:rPr>
          <w:rFonts w:ascii="宋体" w:eastAsia="宋体" w:hAnsi="宋体"/>
          <w:sz w:val="24"/>
        </w:rPr>
        <w:t>计算</w:t>
      </w:r>
      <w:r w:rsidR="004E4BC4">
        <w:rPr>
          <w:rFonts w:ascii="宋体" w:eastAsia="宋体" w:hAnsi="宋体"/>
          <w:sz w:val="24"/>
        </w:rPr>
        <w:t>pH</w:t>
      </w:r>
      <w:r w:rsidRPr="00F57C03">
        <w:rPr>
          <w:rFonts w:ascii="宋体" w:eastAsia="宋体" w:hAnsi="宋体"/>
          <w:sz w:val="24"/>
        </w:rPr>
        <w:t>的目的是</w:t>
      </w:r>
      <w:r w:rsidRPr="00F57C03">
        <w:rPr>
          <w:rFonts w:ascii="宋体" w:eastAsia="宋体" w:hAnsi="宋体"/>
          <w:sz w:val="24"/>
          <w:u w:val="single"/>
        </w:rPr>
        <w:t>基于已知数据点之间的趋势或连续性，通过插值来估算未知点的</w:t>
      </w:r>
      <w:r w:rsidR="004E4BC4">
        <w:rPr>
          <w:rFonts w:ascii="宋体" w:eastAsia="宋体" w:hAnsi="宋体"/>
          <w:sz w:val="24"/>
          <w:u w:val="single"/>
        </w:rPr>
        <w:t>pH</w:t>
      </w:r>
      <w:r w:rsidRPr="00F57C03">
        <w:rPr>
          <w:rFonts w:ascii="宋体" w:eastAsia="宋体" w:hAnsi="宋体"/>
          <w:sz w:val="24"/>
          <w:u w:val="single"/>
        </w:rPr>
        <w:t>值</w:t>
      </w:r>
      <w:r w:rsidRPr="00F57C03">
        <w:rPr>
          <w:rFonts w:ascii="宋体" w:eastAsia="宋体" w:hAnsi="宋体"/>
          <w:sz w:val="24"/>
        </w:rPr>
        <w:t>。与之相比，采用</w:t>
      </w:r>
      <w:r w:rsidRPr="00F57C03">
        <w:rPr>
          <w:rFonts w:ascii="宋体" w:eastAsia="宋体" w:hAnsi="宋体"/>
          <w:b/>
          <w:bCs/>
          <w:sz w:val="24"/>
        </w:rPr>
        <w:t>欧式距离</w:t>
      </w:r>
      <w:r w:rsidRPr="00F57C03">
        <w:rPr>
          <w:rFonts w:ascii="宋体" w:eastAsia="宋体" w:hAnsi="宋体"/>
          <w:sz w:val="24"/>
        </w:rPr>
        <w:t>计算是一种基于颜色之间的直接距离来评估相似性或差异性的方法。</w:t>
      </w:r>
    </w:p>
    <w:p w14:paraId="7689A884" w14:textId="58CBC753" w:rsidR="00F57C03" w:rsidRPr="00F57C03" w:rsidRDefault="00450713" w:rsidP="00F57C03">
      <w:pPr>
        <w:ind w:firstLineChars="200" w:firstLine="480"/>
        <w:rPr>
          <w:rFonts w:ascii="宋体" w:eastAsia="宋体" w:hAnsi="宋体"/>
          <w:sz w:val="24"/>
        </w:rPr>
      </w:pPr>
      <w:r>
        <w:rPr>
          <w:rFonts w:ascii="宋体" w:eastAsia="宋体" w:hAnsi="宋体" w:hint="eastAsia"/>
          <w:sz w:val="24"/>
        </w:rPr>
        <w:t>两种方法</w:t>
      </w:r>
      <w:r w:rsidR="00F57C03" w:rsidRPr="00F57C03">
        <w:rPr>
          <w:rFonts w:ascii="宋体" w:eastAsia="宋体" w:hAnsi="宋体"/>
          <w:sz w:val="24"/>
        </w:rPr>
        <w:t>区别如下：</w:t>
      </w:r>
    </w:p>
    <w:p w14:paraId="57E6E78A" w14:textId="46AEA0CD" w:rsidR="00F57C03" w:rsidRPr="00F57C03" w:rsidRDefault="00F57C03" w:rsidP="00F57C03">
      <w:pPr>
        <w:ind w:firstLineChars="200" w:firstLine="482"/>
        <w:rPr>
          <w:rFonts w:ascii="宋体" w:eastAsia="宋体" w:hAnsi="宋体"/>
          <w:sz w:val="24"/>
        </w:rPr>
      </w:pPr>
      <w:r w:rsidRPr="00F57C03">
        <w:rPr>
          <w:rFonts w:ascii="宋体" w:eastAsia="宋体" w:hAnsi="宋体"/>
          <w:b/>
          <w:bCs/>
          <w:sz w:val="24"/>
        </w:rPr>
        <w:t>插值法的连续性假设：</w:t>
      </w:r>
      <w:r w:rsidRPr="00F57C03">
        <w:rPr>
          <w:rFonts w:ascii="宋体" w:eastAsia="宋体" w:hAnsi="宋体"/>
          <w:sz w:val="24"/>
        </w:rPr>
        <w:t>插值法假设数据点之间存在某种连续性或趋势，并利用这种连续性来估计未知点的值。考虑了数据点之间的相对位置和数值变化的关系。这种方法适用于那些基于数据点之间的连续性或趋势进行估计的情况，比如在图像处理中根据相邻像素的颜色来估计中间像素的颜色。</w:t>
      </w:r>
    </w:p>
    <w:p w14:paraId="37F61AEC" w14:textId="0E7966A2" w:rsidR="00F57C03" w:rsidRPr="00F57C03" w:rsidRDefault="00F57C03" w:rsidP="00F57C03">
      <w:pPr>
        <w:ind w:firstLineChars="200" w:firstLine="482"/>
        <w:rPr>
          <w:rFonts w:ascii="宋体" w:eastAsia="宋体" w:hAnsi="宋体"/>
          <w:sz w:val="24"/>
        </w:rPr>
      </w:pPr>
      <w:r w:rsidRPr="00F57C03">
        <w:rPr>
          <w:rFonts w:ascii="宋体" w:eastAsia="宋体" w:hAnsi="宋体"/>
          <w:b/>
          <w:bCs/>
          <w:sz w:val="24"/>
        </w:rPr>
        <w:t>欧式距离的直接度量：</w:t>
      </w:r>
      <w:r w:rsidRPr="00F57C03">
        <w:rPr>
          <w:rFonts w:ascii="宋体" w:eastAsia="宋体" w:hAnsi="宋体"/>
          <w:sz w:val="24"/>
        </w:rPr>
        <w:t>欧式距离是一种直接度量两个数据点之间的距</w:t>
      </w:r>
      <w:r w:rsidRPr="00F57C03">
        <w:rPr>
          <w:rFonts w:ascii="宋体" w:eastAsia="宋体" w:hAnsi="宋体"/>
          <w:sz w:val="24"/>
        </w:rPr>
        <w:lastRenderedPageBreak/>
        <w:t>离的方法。它忽略了数据点之间的中间值，</w:t>
      </w:r>
      <w:r w:rsidRPr="00F57C03">
        <w:rPr>
          <w:rFonts w:ascii="宋体" w:eastAsia="宋体" w:hAnsi="宋体"/>
          <w:sz w:val="24"/>
          <w:u w:val="single"/>
        </w:rPr>
        <w:t>仅仅关注它们在特征空间中的位置差异</w:t>
      </w:r>
      <w:r w:rsidRPr="00F57C03">
        <w:rPr>
          <w:rFonts w:ascii="宋体" w:eastAsia="宋体" w:hAnsi="宋体"/>
          <w:sz w:val="24"/>
        </w:rPr>
        <w:t>。这种方法适用于那些基于数据点之间的直接差异性进行度量的情况，比如在聚类分析中根据数据点之间的距离来判断它们的相似性或差异性。</w:t>
      </w:r>
    </w:p>
    <w:p w14:paraId="611CE71E" w14:textId="37468426" w:rsidR="00072A2C" w:rsidRPr="004D09F3" w:rsidRDefault="00F57C03" w:rsidP="004D09F3">
      <w:pPr>
        <w:spacing w:afterLines="50" w:after="218"/>
        <w:ind w:firstLineChars="200" w:firstLine="480"/>
        <w:rPr>
          <w:rFonts w:ascii="宋体" w:eastAsia="宋体" w:hAnsi="宋体" w:hint="eastAsia"/>
          <w:sz w:val="24"/>
        </w:rPr>
      </w:pPr>
      <w:r w:rsidRPr="00F57C03">
        <w:rPr>
          <w:rFonts w:ascii="宋体" w:eastAsia="宋体" w:hAnsi="宋体"/>
          <w:sz w:val="24"/>
          <w:u w:val="single"/>
        </w:rPr>
        <w:t>在计算</w:t>
      </w:r>
      <w:r w:rsidR="004E4BC4">
        <w:rPr>
          <w:rFonts w:ascii="宋体" w:eastAsia="宋体" w:hAnsi="宋体"/>
          <w:sz w:val="24"/>
          <w:u w:val="single"/>
        </w:rPr>
        <w:t>pH</w:t>
      </w:r>
      <w:r w:rsidRPr="00F57C03">
        <w:rPr>
          <w:rFonts w:ascii="宋体" w:eastAsia="宋体" w:hAnsi="宋体"/>
          <w:sz w:val="24"/>
          <w:u w:val="single"/>
        </w:rPr>
        <w:t>值的情况下，插值法更适合，因为</w:t>
      </w:r>
      <w:r w:rsidR="004E4BC4">
        <w:rPr>
          <w:rFonts w:ascii="宋体" w:eastAsia="宋体" w:hAnsi="宋体"/>
          <w:sz w:val="24"/>
          <w:u w:val="single"/>
        </w:rPr>
        <w:t>pH</w:t>
      </w:r>
      <w:r w:rsidRPr="00F57C03">
        <w:rPr>
          <w:rFonts w:ascii="宋体" w:eastAsia="宋体" w:hAnsi="宋体"/>
          <w:sz w:val="24"/>
          <w:u w:val="single"/>
        </w:rPr>
        <w:t>值通常与颜色之间的连续性或趋势相关。</w:t>
      </w:r>
      <w:r w:rsidRPr="00F57C03">
        <w:rPr>
          <w:rFonts w:ascii="宋体" w:eastAsia="宋体" w:hAnsi="宋体"/>
          <w:sz w:val="24"/>
        </w:rPr>
        <w:t>颜色与</w:t>
      </w:r>
      <w:r w:rsidR="004E4BC4">
        <w:rPr>
          <w:rFonts w:ascii="宋体" w:eastAsia="宋体" w:hAnsi="宋体"/>
          <w:sz w:val="24"/>
        </w:rPr>
        <w:t>pH</w:t>
      </w:r>
      <w:r w:rsidRPr="00F57C03">
        <w:rPr>
          <w:rFonts w:ascii="宋体" w:eastAsia="宋体" w:hAnsi="宋体"/>
          <w:sz w:val="24"/>
        </w:rPr>
        <w:t>值之间可能存在某种关联，通过插值法可以利用已知颜色点的</w:t>
      </w:r>
      <w:r w:rsidR="004E4BC4">
        <w:rPr>
          <w:rFonts w:ascii="宋体" w:eastAsia="宋体" w:hAnsi="宋体"/>
          <w:sz w:val="24"/>
        </w:rPr>
        <w:t>pH</w:t>
      </w:r>
      <w:r w:rsidRPr="00F57C03">
        <w:rPr>
          <w:rFonts w:ascii="宋体" w:eastAsia="宋体" w:hAnsi="宋体"/>
          <w:sz w:val="24"/>
        </w:rPr>
        <w:t>值的信息来推断未知颜色点的</w:t>
      </w:r>
      <w:r w:rsidR="004E4BC4">
        <w:rPr>
          <w:rFonts w:ascii="宋体" w:eastAsia="宋体" w:hAnsi="宋体"/>
          <w:sz w:val="24"/>
        </w:rPr>
        <w:t>pH</w:t>
      </w:r>
      <w:r w:rsidRPr="00F57C03">
        <w:rPr>
          <w:rFonts w:ascii="宋体" w:eastAsia="宋体" w:hAnsi="宋体"/>
          <w:sz w:val="24"/>
        </w:rPr>
        <w:t>值。欧式距离在这种情况下可能无法捕捉到颜色与</w:t>
      </w:r>
      <w:r w:rsidR="004E4BC4">
        <w:rPr>
          <w:rFonts w:ascii="宋体" w:eastAsia="宋体" w:hAnsi="宋体"/>
          <w:sz w:val="24"/>
        </w:rPr>
        <w:t>pH</w:t>
      </w:r>
      <w:r w:rsidRPr="00F57C03">
        <w:rPr>
          <w:rFonts w:ascii="宋体" w:eastAsia="宋体" w:hAnsi="宋体"/>
          <w:sz w:val="24"/>
        </w:rPr>
        <w:t>值之间的关系，因为它仅仅关注颜色之间的直接差异，而不考虑它们的关联性。</w:t>
      </w:r>
    </w:p>
    <w:p w14:paraId="28B71070" w14:textId="68690551" w:rsidR="002E27E5" w:rsidRPr="00162A64" w:rsidRDefault="002E27E5" w:rsidP="002E27E5">
      <w:pPr>
        <w:rPr>
          <w:rFonts w:ascii="宋体" w:eastAsia="宋体" w:hAnsi="宋体"/>
          <w:b/>
          <w:bCs/>
          <w:sz w:val="28"/>
          <w:szCs w:val="28"/>
        </w:rPr>
      </w:pPr>
      <w:r w:rsidRPr="00162A64">
        <w:rPr>
          <w:rFonts w:ascii="宋体" w:eastAsia="宋体" w:hAnsi="宋体" w:hint="eastAsia"/>
          <w:b/>
          <w:bCs/>
          <w:sz w:val="28"/>
          <w:szCs w:val="28"/>
        </w:rPr>
        <w:t>（</w:t>
      </w:r>
      <w:r w:rsidR="00E85593" w:rsidRPr="00162A64">
        <w:rPr>
          <w:rFonts w:ascii="宋体" w:eastAsia="宋体" w:hAnsi="宋体" w:hint="eastAsia"/>
          <w:b/>
          <w:bCs/>
          <w:sz w:val="28"/>
          <w:szCs w:val="28"/>
        </w:rPr>
        <w:t>2</w:t>
      </w:r>
      <w:r w:rsidRPr="00162A64">
        <w:rPr>
          <w:rFonts w:ascii="宋体" w:eastAsia="宋体" w:hAnsi="宋体" w:hint="eastAsia"/>
          <w:b/>
          <w:bCs/>
          <w:sz w:val="28"/>
          <w:szCs w:val="28"/>
        </w:rPr>
        <w:t>）算法讲解</w:t>
      </w:r>
    </w:p>
    <w:p w14:paraId="70BD0D7A" w14:textId="43EDE946" w:rsidR="00072A2C" w:rsidRPr="00FE2F08" w:rsidRDefault="00E90782" w:rsidP="001F1353">
      <w:pPr>
        <w:ind w:firstLineChars="200" w:firstLine="480"/>
        <w:rPr>
          <w:rFonts w:ascii="宋体" w:eastAsia="宋体" w:hAnsi="宋体"/>
          <w:sz w:val="24"/>
        </w:rPr>
      </w:pPr>
      <w:r w:rsidRPr="00FE2F08">
        <w:rPr>
          <w:rFonts w:ascii="宋体" w:eastAsia="宋体" w:hAnsi="宋体" w:hint="eastAsia"/>
          <w:sz w:val="24"/>
        </w:rPr>
        <w:t>在使用插值法计算最接近的</w:t>
      </w:r>
      <w:r w:rsidR="004E4BC4">
        <w:rPr>
          <w:rFonts w:ascii="宋体" w:eastAsia="宋体" w:hAnsi="宋体" w:hint="eastAsia"/>
          <w:sz w:val="24"/>
        </w:rPr>
        <w:t>pH</w:t>
      </w:r>
      <w:r w:rsidRPr="00FE2F08">
        <w:rPr>
          <w:rFonts w:ascii="宋体" w:eastAsia="宋体" w:hAnsi="宋体" w:hint="eastAsia"/>
          <w:sz w:val="24"/>
        </w:rPr>
        <w:t>值的过程中，我们首先通过遍历循环，找到与标准比色卡中的元素</w:t>
      </w:r>
      <w:r w:rsidRPr="00FE2F08">
        <w:rPr>
          <w:rFonts w:ascii="宋体" w:eastAsia="宋体" w:hAnsi="宋体" w:hint="eastAsia"/>
          <w:b/>
          <w:bCs/>
          <w:sz w:val="24"/>
        </w:rPr>
        <w:t>欧式距离最小的索引min_index1</w:t>
      </w:r>
      <w:r w:rsidRPr="00FE2F08">
        <w:rPr>
          <w:rFonts w:ascii="宋体" w:eastAsia="宋体" w:hAnsi="宋体" w:hint="eastAsia"/>
          <w:sz w:val="24"/>
        </w:rPr>
        <w:t>和</w:t>
      </w:r>
      <w:r w:rsidR="00041C79" w:rsidRPr="00FE2F08">
        <w:rPr>
          <w:rFonts w:ascii="宋体" w:eastAsia="宋体" w:hAnsi="宋体" w:hint="eastAsia"/>
          <w:b/>
          <w:bCs/>
          <w:sz w:val="24"/>
        </w:rPr>
        <w:t>欧式</w:t>
      </w:r>
      <w:r w:rsidRPr="00FE2F08">
        <w:rPr>
          <w:rFonts w:ascii="宋体" w:eastAsia="宋体" w:hAnsi="宋体" w:hint="eastAsia"/>
          <w:b/>
          <w:bCs/>
          <w:sz w:val="24"/>
        </w:rPr>
        <w:t>距离次小的索引min_index2</w:t>
      </w:r>
      <w:r w:rsidRPr="00FE2F08">
        <w:rPr>
          <w:rFonts w:ascii="宋体" w:eastAsia="宋体" w:hAnsi="宋体" w:hint="eastAsia"/>
          <w:sz w:val="24"/>
        </w:rPr>
        <w:t>。</w:t>
      </w:r>
    </w:p>
    <w:p w14:paraId="572AB150" w14:textId="6EE45B62" w:rsidR="00E90782" w:rsidRPr="00FE2F08" w:rsidRDefault="00E90782" w:rsidP="001F1353">
      <w:pPr>
        <w:ind w:firstLineChars="200" w:firstLine="480"/>
        <w:rPr>
          <w:rFonts w:ascii="宋体" w:eastAsia="宋体" w:hAnsi="宋体"/>
          <w:sz w:val="24"/>
        </w:rPr>
      </w:pPr>
      <w:r w:rsidRPr="00FE2F08">
        <w:rPr>
          <w:rFonts w:ascii="宋体" w:eastAsia="宋体" w:hAnsi="宋体"/>
          <w:sz w:val="24"/>
        </w:rPr>
        <w:t>当 min_index1 &lt;= min_index2 时，使用</w:t>
      </w:r>
      <w:r w:rsidRPr="00FE2F08">
        <w:rPr>
          <w:rFonts w:ascii="宋体" w:eastAsia="宋体" w:hAnsi="宋体"/>
          <w:b/>
          <w:bCs/>
          <w:sz w:val="24"/>
        </w:rPr>
        <w:t>线性插值方法</w:t>
      </w:r>
      <w:r w:rsidR="0035349F" w:rsidRPr="00FE2F08">
        <w:rPr>
          <w:rFonts w:ascii="宋体" w:eastAsia="宋体" w:hAnsi="宋体" w:hint="eastAsia"/>
          <w:sz w:val="24"/>
        </w:rPr>
        <w:t>。</w:t>
      </w:r>
      <w:r w:rsidRPr="00FE2F08">
        <w:rPr>
          <w:rFonts w:ascii="宋体" w:eastAsia="宋体" w:hAnsi="宋体"/>
          <w:sz w:val="24"/>
        </w:rPr>
        <w:t>线性插值方法通过使用 </w:t>
      </w:r>
      <w:r w:rsidRPr="00FE2F08">
        <w:rPr>
          <w:rFonts w:ascii="宋体" w:eastAsia="宋体" w:hAnsi="宋体"/>
          <w:sz w:val="24"/>
          <w:u w:val="single"/>
        </w:rPr>
        <w:t>dist1 / (dist1 + dist2) 的比例来加权平均最接近的两个</w:t>
      </w:r>
      <w:r w:rsidR="004E4BC4">
        <w:rPr>
          <w:rFonts w:ascii="宋体" w:eastAsia="宋体" w:hAnsi="宋体"/>
          <w:sz w:val="24"/>
          <w:u w:val="single"/>
        </w:rPr>
        <w:t>pH</w:t>
      </w:r>
      <w:r w:rsidRPr="00FE2F08">
        <w:rPr>
          <w:rFonts w:ascii="宋体" w:eastAsia="宋体" w:hAnsi="宋体"/>
          <w:sz w:val="24"/>
          <w:u w:val="single"/>
        </w:rPr>
        <w:t>值的索引，从而计算出在这两个</w:t>
      </w:r>
      <w:r w:rsidR="004E4BC4">
        <w:rPr>
          <w:rFonts w:ascii="宋体" w:eastAsia="宋体" w:hAnsi="宋体"/>
          <w:sz w:val="24"/>
          <w:u w:val="single"/>
        </w:rPr>
        <w:t>pH</w:t>
      </w:r>
      <w:r w:rsidRPr="00FE2F08">
        <w:rPr>
          <w:rFonts w:ascii="宋体" w:eastAsia="宋体" w:hAnsi="宋体"/>
          <w:sz w:val="24"/>
          <w:u w:val="single"/>
        </w:rPr>
        <w:t>值之间的插值结果</w:t>
      </w:r>
      <w:r w:rsidRPr="00FE2F08">
        <w:rPr>
          <w:rFonts w:ascii="宋体" w:eastAsia="宋体" w:hAnsi="宋体"/>
          <w:sz w:val="24"/>
        </w:rPr>
        <w:t>。</w:t>
      </w:r>
      <w:r w:rsidR="00EF2205" w:rsidRPr="00FE2F08">
        <w:rPr>
          <w:rFonts w:ascii="宋体" w:eastAsia="宋体" w:hAnsi="宋体" w:hint="eastAsia"/>
          <w:sz w:val="24"/>
        </w:rPr>
        <w:t>把这个</w:t>
      </w:r>
      <w:r w:rsidRPr="00FE2F08">
        <w:rPr>
          <w:rFonts w:ascii="宋体" w:eastAsia="宋体" w:hAnsi="宋体"/>
          <w:sz w:val="24"/>
        </w:rPr>
        <w:t>插值结果赋值给 final_</w:t>
      </w:r>
      <w:r w:rsidR="004E4BC4">
        <w:rPr>
          <w:rFonts w:ascii="宋体" w:eastAsia="宋体" w:hAnsi="宋体"/>
          <w:sz w:val="24"/>
        </w:rPr>
        <w:t>pH</w:t>
      </w:r>
      <w:r w:rsidRPr="00FE2F08">
        <w:rPr>
          <w:rFonts w:ascii="宋体" w:eastAsia="宋体" w:hAnsi="宋体"/>
          <w:sz w:val="24"/>
        </w:rPr>
        <w:t>。</w:t>
      </w:r>
    </w:p>
    <w:p w14:paraId="6921742B" w14:textId="2F4558B1" w:rsidR="00EF2205" w:rsidRPr="00FE2F08" w:rsidRDefault="00EF2205" w:rsidP="00EF2205">
      <w:pPr>
        <w:ind w:firstLineChars="200" w:firstLine="480"/>
        <w:rPr>
          <w:rFonts w:ascii="宋体" w:eastAsia="宋体" w:hAnsi="宋体"/>
          <w:sz w:val="24"/>
        </w:rPr>
      </w:pPr>
      <w:r w:rsidRPr="00FE2F08">
        <w:rPr>
          <w:rFonts w:ascii="宋体" w:eastAsia="宋体" w:hAnsi="宋体"/>
          <w:sz w:val="24"/>
        </w:rPr>
        <w:t>当 min_index1 &gt; min_index2 时，使用逆向线性插值方法</w:t>
      </w:r>
      <w:r w:rsidRPr="00FE2F08">
        <w:rPr>
          <w:rFonts w:ascii="宋体" w:eastAsia="宋体" w:hAnsi="宋体" w:hint="eastAsia"/>
          <w:sz w:val="24"/>
        </w:rPr>
        <w:t>，原理相同。</w:t>
      </w:r>
    </w:p>
    <w:p w14:paraId="1BE131C4" w14:textId="1943C6C5" w:rsidR="00E90782" w:rsidRPr="00FE2F08" w:rsidRDefault="00EF2205" w:rsidP="001F1353">
      <w:pPr>
        <w:ind w:firstLineChars="200" w:firstLine="480"/>
        <w:rPr>
          <w:rFonts w:ascii="宋体" w:eastAsia="宋体" w:hAnsi="宋体"/>
          <w:sz w:val="24"/>
        </w:rPr>
      </w:pPr>
      <w:r w:rsidRPr="00FE2F08">
        <w:rPr>
          <w:rFonts w:ascii="宋体" w:eastAsia="宋体" w:hAnsi="宋体" w:hint="eastAsia"/>
          <w:sz w:val="24"/>
        </w:rPr>
        <w:t>使用</w:t>
      </w:r>
      <w:r w:rsidR="00E90782" w:rsidRPr="00FE2F08">
        <w:rPr>
          <w:rFonts w:ascii="宋体" w:eastAsia="宋体" w:hAnsi="宋体"/>
          <w:b/>
          <w:bCs/>
          <w:sz w:val="24"/>
        </w:rPr>
        <w:t>线性插值</w:t>
      </w:r>
      <w:r w:rsidR="00E90782" w:rsidRPr="00FE2F08">
        <w:rPr>
          <w:rFonts w:ascii="宋体" w:eastAsia="宋体" w:hAnsi="宋体"/>
          <w:sz w:val="24"/>
        </w:rPr>
        <w:t>的优势在于简单且直观，它基于数据点之间的线性关系进行插值，适用于数据点之间存在较为平滑的连续性或趋势的情况。</w:t>
      </w:r>
    </w:p>
    <w:p w14:paraId="72DAD50E" w14:textId="44D5FDD8" w:rsidR="00E90782" w:rsidRPr="00FE2F08" w:rsidRDefault="001F1353" w:rsidP="00EA091A">
      <w:pPr>
        <w:ind w:firstLineChars="200" w:firstLine="480"/>
        <w:rPr>
          <w:rFonts w:ascii="宋体" w:eastAsia="宋体" w:hAnsi="宋体"/>
          <w:sz w:val="24"/>
        </w:rPr>
      </w:pPr>
      <w:r w:rsidRPr="00FE2F08">
        <w:rPr>
          <w:rFonts w:ascii="宋体" w:eastAsia="宋体" w:hAnsi="宋体"/>
          <w:sz w:val="24"/>
        </w:rPr>
        <w:t>在</w:t>
      </w:r>
      <w:r w:rsidR="004E4BC4">
        <w:rPr>
          <w:rFonts w:ascii="宋体" w:eastAsia="宋体" w:hAnsi="宋体"/>
          <w:sz w:val="24"/>
        </w:rPr>
        <w:t>pH</w:t>
      </w:r>
      <w:r w:rsidRPr="00FE2F08">
        <w:rPr>
          <w:rFonts w:ascii="宋体" w:eastAsia="宋体" w:hAnsi="宋体"/>
          <w:sz w:val="24"/>
        </w:rPr>
        <w:t>检测中采用这种插值法的好处是能够根据最接近的两个</w:t>
      </w:r>
      <w:r w:rsidR="004E4BC4">
        <w:rPr>
          <w:rFonts w:ascii="宋体" w:eastAsia="宋体" w:hAnsi="宋体"/>
          <w:sz w:val="24"/>
        </w:rPr>
        <w:t>pH</w:t>
      </w:r>
      <w:r w:rsidRPr="00FE2F08">
        <w:rPr>
          <w:rFonts w:ascii="宋体" w:eastAsia="宋体" w:hAnsi="宋体"/>
          <w:sz w:val="24"/>
        </w:rPr>
        <w:t>值之间的距离和相关性来估计给定颜色对应的</w:t>
      </w:r>
      <w:r w:rsidR="004E4BC4">
        <w:rPr>
          <w:rFonts w:ascii="宋体" w:eastAsia="宋体" w:hAnsi="宋体"/>
          <w:sz w:val="24"/>
        </w:rPr>
        <w:t>pH</w:t>
      </w:r>
      <w:r w:rsidRPr="00FE2F08">
        <w:rPr>
          <w:rFonts w:ascii="宋体" w:eastAsia="宋体" w:hAnsi="宋体"/>
          <w:sz w:val="24"/>
        </w:rPr>
        <w:t>值。通过插值法，可以使用已知数据点之间的趋势来推断未知点的</w:t>
      </w:r>
      <w:r w:rsidR="004E4BC4">
        <w:rPr>
          <w:rFonts w:ascii="宋体" w:eastAsia="宋体" w:hAnsi="宋体"/>
          <w:sz w:val="24"/>
        </w:rPr>
        <w:t>pH</w:t>
      </w:r>
      <w:r w:rsidRPr="00FE2F08">
        <w:rPr>
          <w:rFonts w:ascii="宋体" w:eastAsia="宋体" w:hAnsi="宋体"/>
          <w:sz w:val="24"/>
        </w:rPr>
        <w:t>值，从而填补数据的间隙。</w:t>
      </w:r>
    </w:p>
    <w:p w14:paraId="6BC3169B" w14:textId="51916F19" w:rsidR="009D4499" w:rsidRPr="00FE2F08" w:rsidRDefault="000C58F0" w:rsidP="000C58F0">
      <w:pPr>
        <w:ind w:firstLineChars="200" w:firstLine="480"/>
        <w:rPr>
          <w:rFonts w:ascii="宋体" w:eastAsia="宋体" w:hAnsi="宋体"/>
          <w:sz w:val="24"/>
        </w:rPr>
      </w:pPr>
      <w:proofErr w:type="gramStart"/>
      <w:r w:rsidRPr="00FE2F08">
        <w:rPr>
          <w:rFonts w:ascii="宋体" w:eastAsia="宋体" w:hAnsi="宋体" w:hint="eastAsia"/>
          <w:sz w:val="24"/>
        </w:rPr>
        <w:t>据此先</w:t>
      </w:r>
      <w:proofErr w:type="gramEnd"/>
      <w:r w:rsidRPr="00FE2F08">
        <w:rPr>
          <w:rFonts w:ascii="宋体" w:eastAsia="宋体" w:hAnsi="宋体" w:hint="eastAsia"/>
          <w:sz w:val="24"/>
        </w:rPr>
        <w:t>做出算法流程图：</w:t>
      </w:r>
    </w:p>
    <w:p w14:paraId="3F134889" w14:textId="30D1B3F7" w:rsidR="009D4499" w:rsidRDefault="009D4499" w:rsidP="009D4499">
      <w:pPr>
        <w:ind w:leftChars="-450" w:left="-1440"/>
        <w:rPr>
          <w:rFonts w:ascii="宋体" w:eastAsia="宋体" w:hAnsi="宋体" w:cs="宋体"/>
          <w:bCs/>
          <w:sz w:val="24"/>
        </w:rPr>
      </w:pPr>
      <w:r>
        <w:rPr>
          <w:noProof/>
        </w:rPr>
        <w:lastRenderedPageBreak/>
        <w:drawing>
          <wp:inline distT="0" distB="0" distL="0" distR="0" wp14:anchorId="77F1D162" wp14:editId="56B5F3C3">
            <wp:extent cx="7100455" cy="2826493"/>
            <wp:effectExtent l="0" t="0" r="0" b="0"/>
            <wp:docPr id="39442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0595" name=""/>
                    <pic:cNvPicPr/>
                  </pic:nvPicPr>
                  <pic:blipFill>
                    <a:blip r:embed="rId19"/>
                    <a:stretch>
                      <a:fillRect/>
                    </a:stretch>
                  </pic:blipFill>
                  <pic:spPr>
                    <a:xfrm>
                      <a:off x="0" y="0"/>
                      <a:ext cx="7131240" cy="2838748"/>
                    </a:xfrm>
                    <a:prstGeom prst="rect">
                      <a:avLst/>
                    </a:prstGeom>
                  </pic:spPr>
                </pic:pic>
              </a:graphicData>
            </a:graphic>
          </wp:inline>
        </w:drawing>
      </w:r>
    </w:p>
    <w:p w14:paraId="5B90EC80" w14:textId="58576D97" w:rsidR="009D4499" w:rsidRDefault="009D4499" w:rsidP="004D09F3">
      <w:pPr>
        <w:spacing w:afterLines="50" w:after="218"/>
        <w:jc w:val="center"/>
        <w:rPr>
          <w:rFonts w:ascii="宋体" w:eastAsia="宋体" w:hAnsi="宋体" w:cs="宋体" w:hint="eastAsia"/>
          <w:bCs/>
          <w:sz w:val="24"/>
        </w:rPr>
      </w:pPr>
      <w:r w:rsidRPr="004D09F3">
        <w:rPr>
          <w:rFonts w:ascii="宋体" w:eastAsia="宋体" w:hAnsi="宋体" w:cs="宋体" w:hint="eastAsia"/>
          <w:b/>
          <w:sz w:val="24"/>
        </w:rPr>
        <w:t>图</w:t>
      </w:r>
      <w:r w:rsidR="004D09F3" w:rsidRPr="004D09F3">
        <w:rPr>
          <w:rFonts w:ascii="宋体" w:eastAsia="宋体" w:hAnsi="宋体" w:cs="宋体" w:hint="eastAsia"/>
          <w:b/>
          <w:sz w:val="24"/>
        </w:rPr>
        <w:t>2-10</w:t>
      </w:r>
      <w:r w:rsidRPr="004D09F3">
        <w:rPr>
          <w:rFonts w:ascii="宋体" w:eastAsia="宋体" w:hAnsi="宋体" w:cs="宋体" w:hint="eastAsia"/>
          <w:b/>
          <w:sz w:val="24"/>
        </w:rPr>
        <w:t xml:space="preserve"> </w:t>
      </w:r>
      <w:r>
        <w:rPr>
          <w:rFonts w:ascii="宋体" w:eastAsia="宋体" w:hAnsi="宋体" w:cs="宋体" w:hint="eastAsia"/>
          <w:bCs/>
          <w:sz w:val="24"/>
        </w:rPr>
        <w:t>插值法计算</w:t>
      </w:r>
      <w:r w:rsidR="004E4BC4">
        <w:rPr>
          <w:rFonts w:ascii="宋体" w:eastAsia="宋体" w:hAnsi="宋体" w:cs="宋体" w:hint="eastAsia"/>
          <w:bCs/>
          <w:sz w:val="24"/>
        </w:rPr>
        <w:t>pH</w:t>
      </w:r>
      <w:r>
        <w:rPr>
          <w:rFonts w:ascii="宋体" w:eastAsia="宋体" w:hAnsi="宋体" w:cs="宋体" w:hint="eastAsia"/>
          <w:bCs/>
          <w:sz w:val="24"/>
        </w:rPr>
        <w:t>的算法流程图</w:t>
      </w:r>
    </w:p>
    <w:p w14:paraId="61DD52F7" w14:textId="613E3F09" w:rsidR="009D4499" w:rsidRPr="00B8458A" w:rsidRDefault="00B8458A" w:rsidP="00A36158">
      <w:pPr>
        <w:rPr>
          <w:rFonts w:ascii="宋体" w:eastAsia="宋体" w:hAnsi="宋体"/>
          <w:b/>
          <w:bCs/>
          <w:sz w:val="28"/>
          <w:szCs w:val="28"/>
        </w:rPr>
      </w:pPr>
      <w:r w:rsidRPr="002E27E5">
        <w:rPr>
          <w:rFonts w:ascii="宋体" w:eastAsia="宋体" w:hAnsi="宋体" w:hint="eastAsia"/>
          <w:b/>
          <w:bCs/>
          <w:sz w:val="28"/>
          <w:szCs w:val="28"/>
        </w:rPr>
        <w:t>（</w:t>
      </w:r>
      <w:r>
        <w:rPr>
          <w:rFonts w:ascii="宋体" w:eastAsia="宋体" w:hAnsi="宋体" w:hint="eastAsia"/>
          <w:b/>
          <w:bCs/>
          <w:sz w:val="28"/>
          <w:szCs w:val="28"/>
        </w:rPr>
        <w:t>3</w:t>
      </w:r>
      <w:r w:rsidRPr="002E27E5">
        <w:rPr>
          <w:rFonts w:ascii="宋体" w:eastAsia="宋体" w:hAnsi="宋体" w:hint="eastAsia"/>
          <w:b/>
          <w:bCs/>
          <w:sz w:val="28"/>
          <w:szCs w:val="28"/>
        </w:rPr>
        <w:t>）</w:t>
      </w:r>
      <w:r>
        <w:rPr>
          <w:rFonts w:ascii="宋体" w:eastAsia="宋体" w:hAnsi="宋体" w:hint="eastAsia"/>
          <w:b/>
          <w:bCs/>
          <w:sz w:val="28"/>
          <w:szCs w:val="28"/>
        </w:rPr>
        <w:t>代码攥写</w:t>
      </w:r>
    </w:p>
    <w:p w14:paraId="75413381" w14:textId="6D975D6D" w:rsidR="00A36158" w:rsidRPr="00DE0F9F" w:rsidRDefault="00CE074D" w:rsidP="00A36158">
      <w:pPr>
        <w:pStyle w:val="ae"/>
        <w:numPr>
          <w:ilvl w:val="0"/>
          <w:numId w:val="4"/>
        </w:numPr>
        <w:spacing w:beforeLines="50" w:before="218"/>
        <w:ind w:left="442" w:firstLineChars="0" w:hanging="442"/>
        <w:rPr>
          <w:b/>
          <w:sz w:val="24"/>
          <w:szCs w:val="24"/>
        </w:rPr>
      </w:pPr>
      <w:r>
        <w:rPr>
          <w:rFonts w:hint="eastAsia"/>
          <w:b/>
          <w:sz w:val="24"/>
          <w:szCs w:val="24"/>
        </w:rPr>
        <w:t>通过颜色插值方法获取在两个最接近的</w:t>
      </w:r>
      <w:r w:rsidR="004E4BC4">
        <w:rPr>
          <w:rFonts w:hint="eastAsia"/>
          <w:b/>
          <w:sz w:val="24"/>
          <w:szCs w:val="24"/>
        </w:rPr>
        <w:t>pH</w:t>
      </w:r>
      <w:r>
        <w:rPr>
          <w:rFonts w:hint="eastAsia"/>
          <w:b/>
          <w:sz w:val="24"/>
          <w:szCs w:val="24"/>
        </w:rPr>
        <w:t>值之间的插值</w:t>
      </w:r>
    </w:p>
    <w:p w14:paraId="6161C822" w14:textId="77777777" w:rsidR="00A36158" w:rsidRDefault="00A36158" w:rsidP="00A36158">
      <w:pPr>
        <w:pStyle w:val="ae"/>
        <w:numPr>
          <w:ilvl w:val="0"/>
          <w:numId w:val="5"/>
        </w:numPr>
        <w:ind w:firstLineChars="0"/>
        <w:rPr>
          <w:bCs/>
          <w:sz w:val="24"/>
          <w:szCs w:val="24"/>
        </w:rPr>
      </w:pPr>
      <w:r w:rsidRPr="00BC7D8D">
        <w:rPr>
          <w:rFonts w:hint="eastAsia"/>
          <w:bCs/>
          <w:sz w:val="24"/>
          <w:szCs w:val="24"/>
        </w:rPr>
        <w:t>算法描述：</w:t>
      </w:r>
    </w:p>
    <w:p w14:paraId="7F47AC52" w14:textId="15635A41" w:rsidR="00A36158" w:rsidRDefault="00B8458A" w:rsidP="00A36158">
      <w:pPr>
        <w:ind w:firstLineChars="200" w:firstLine="480"/>
        <w:rPr>
          <w:rFonts w:ascii="宋体" w:eastAsia="宋体" w:hAnsi="宋体"/>
          <w:sz w:val="24"/>
        </w:rPr>
      </w:pPr>
      <w:r>
        <w:rPr>
          <w:rFonts w:ascii="宋体" w:eastAsia="宋体" w:hAnsi="宋体" w:hint="eastAsia"/>
          <w:sz w:val="24"/>
        </w:rPr>
        <w:t>具体描述详见</w:t>
      </w:r>
      <w:r w:rsidRPr="00B8458A">
        <w:rPr>
          <w:rFonts w:ascii="宋体" w:eastAsia="宋体" w:hAnsi="宋体" w:hint="eastAsia"/>
          <w:b/>
          <w:bCs/>
          <w:sz w:val="24"/>
        </w:rPr>
        <w:t>（2）</w:t>
      </w:r>
    </w:p>
    <w:tbl>
      <w:tblPr>
        <w:tblStyle w:val="af"/>
        <w:tblW w:w="0" w:type="auto"/>
        <w:tblLayout w:type="fixed"/>
        <w:tblLook w:val="04A0" w:firstRow="1" w:lastRow="0" w:firstColumn="1" w:lastColumn="0" w:noHBand="0" w:noVBand="1"/>
      </w:tblPr>
      <w:tblGrid>
        <w:gridCol w:w="8905"/>
      </w:tblGrid>
      <w:tr w:rsidR="00A36158" w14:paraId="6001E3E3" w14:textId="77777777" w:rsidTr="00EB6569">
        <w:tc>
          <w:tcPr>
            <w:tcW w:w="8905" w:type="dxa"/>
          </w:tcPr>
          <w:p w14:paraId="271FE4B2" w14:textId="02853379"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b/>
                <w:bCs/>
                <w:color w:val="006699"/>
                <w:kern w:val="0"/>
                <w:sz w:val="18"/>
                <w:szCs w:val="18"/>
                <w:bdr w:val="none" w:sz="0" w:space="0" w:color="auto" w:frame="1"/>
              </w:rPr>
              <w:lastRenderedPageBreak/>
              <w:t>def</w:t>
            </w:r>
            <w:r w:rsidRPr="001B5C25">
              <w:rPr>
                <w:rFonts w:ascii="Consolas" w:eastAsia="宋体" w:hAnsi="Consolas" w:cs="宋体"/>
                <w:color w:val="000000"/>
                <w:kern w:val="0"/>
                <w:sz w:val="18"/>
                <w:szCs w:val="18"/>
                <w:bdr w:val="none" w:sz="0" w:space="0" w:color="auto" w:frame="1"/>
              </w:rPr>
              <w:t> </w:t>
            </w:r>
            <w:proofErr w:type="gramStart"/>
            <w:r w:rsidRPr="001B5C25">
              <w:rPr>
                <w:rFonts w:ascii="Consolas" w:eastAsia="宋体" w:hAnsi="Consolas" w:cs="宋体"/>
                <w:color w:val="000000"/>
                <w:kern w:val="0"/>
                <w:sz w:val="18"/>
                <w:szCs w:val="18"/>
                <w:bdr w:val="none" w:sz="0" w:space="0" w:color="auto" w:frame="1"/>
              </w:rPr>
              <w:t>get</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ValueFloat(</w:t>
            </w:r>
            <w:proofErr w:type="gramEnd"/>
            <w:r w:rsidRPr="001B5C25">
              <w:rPr>
                <w:rFonts w:ascii="Consolas" w:eastAsia="宋体" w:hAnsi="Consolas" w:cs="宋体"/>
                <w:color w:val="000000"/>
                <w:kern w:val="0"/>
                <w:sz w:val="18"/>
                <w:szCs w:val="18"/>
                <w:bdr w:val="none" w:sz="0" w:space="0" w:color="auto" w:frame="1"/>
              </w:rPr>
              <w:t>color, </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Color):  </w:t>
            </w:r>
          </w:p>
          <w:p w14:paraId="0D95430E" w14:textId="6938F3D4"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存储</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与每个</w:t>
            </w:r>
            <w:r w:rsidR="004E4BC4">
              <w:rPr>
                <w:rFonts w:ascii="Consolas" w:eastAsia="宋体" w:hAnsi="Consolas" w:cs="宋体"/>
                <w:color w:val="008200"/>
                <w:kern w:val="0"/>
                <w:sz w:val="18"/>
                <w:szCs w:val="18"/>
                <w:bdr w:val="none" w:sz="0" w:space="0" w:color="auto" w:frame="1"/>
              </w:rPr>
              <w:t>pH</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之间的距离</w:t>
            </w:r>
            <w:r w:rsidRPr="001B5C25">
              <w:rPr>
                <w:rFonts w:ascii="Consolas" w:eastAsia="宋体" w:hAnsi="Consolas" w:cs="宋体"/>
                <w:color w:val="000000"/>
                <w:kern w:val="0"/>
                <w:sz w:val="18"/>
                <w:szCs w:val="18"/>
                <w:bdr w:val="none" w:sz="0" w:space="0" w:color="auto" w:frame="1"/>
              </w:rPr>
              <w:t>  </w:t>
            </w:r>
          </w:p>
          <w:p w14:paraId="323A2104"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dists = []  </w:t>
            </w:r>
          </w:p>
          <w:p w14:paraId="7B116161" w14:textId="109B8CBC"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循环遍历</w:t>
            </w:r>
            <w:r w:rsidR="004E4BC4">
              <w:rPr>
                <w:rFonts w:ascii="Consolas" w:eastAsia="宋体" w:hAnsi="Consolas" w:cs="宋体"/>
                <w:color w:val="008200"/>
                <w:kern w:val="0"/>
                <w:sz w:val="18"/>
                <w:szCs w:val="18"/>
                <w:bdr w:val="none" w:sz="0" w:space="0" w:color="auto" w:frame="1"/>
              </w:rPr>
              <w:t>pH</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列表</w:t>
            </w:r>
            <w:r w:rsidRPr="001B5C25">
              <w:rPr>
                <w:rFonts w:ascii="Consolas" w:eastAsia="宋体" w:hAnsi="Consolas" w:cs="宋体"/>
                <w:color w:val="000000"/>
                <w:kern w:val="0"/>
                <w:sz w:val="18"/>
                <w:szCs w:val="18"/>
                <w:bdr w:val="none" w:sz="0" w:space="0" w:color="auto" w:frame="1"/>
              </w:rPr>
              <w:t>  </w:t>
            </w:r>
          </w:p>
          <w:p w14:paraId="64D1B8A7" w14:textId="5D35FCA3"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b/>
                <w:bCs/>
                <w:color w:val="006699"/>
                <w:kern w:val="0"/>
                <w:sz w:val="18"/>
                <w:szCs w:val="18"/>
                <w:bdr w:val="none" w:sz="0" w:space="0" w:color="auto" w:frame="1"/>
              </w:rPr>
              <w:t>for</w:t>
            </w:r>
            <w:r w:rsidRPr="001B5C25">
              <w:rPr>
                <w:rFonts w:ascii="Consolas" w:eastAsia="宋体" w:hAnsi="Consolas" w:cs="宋体"/>
                <w:color w:val="000000"/>
                <w:kern w:val="0"/>
                <w:sz w:val="18"/>
                <w:szCs w:val="18"/>
                <w:bdr w:val="none" w:sz="0" w:space="0" w:color="auto" w:frame="1"/>
              </w:rPr>
              <w:t> i </w:t>
            </w:r>
            <w:r w:rsidRPr="001B5C25">
              <w:rPr>
                <w:rFonts w:ascii="Consolas" w:eastAsia="宋体" w:hAnsi="Consolas" w:cs="宋体"/>
                <w:b/>
                <w:bCs/>
                <w:color w:val="006699"/>
                <w:kern w:val="0"/>
                <w:sz w:val="18"/>
                <w:szCs w:val="18"/>
                <w:bdr w:val="none" w:sz="0" w:space="0" w:color="auto" w:frame="1"/>
              </w:rPr>
              <w:t>in</w:t>
            </w:r>
            <w:r w:rsidRPr="001B5C25">
              <w:rPr>
                <w:rFonts w:ascii="Consolas" w:eastAsia="宋体" w:hAnsi="Consolas" w:cs="宋体"/>
                <w:color w:val="000000"/>
                <w:kern w:val="0"/>
                <w:sz w:val="18"/>
                <w:szCs w:val="18"/>
                <w:bdr w:val="none" w:sz="0" w:space="0" w:color="auto" w:frame="1"/>
              </w:rPr>
              <w:t> range(len(</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Color)):  </w:t>
            </w:r>
          </w:p>
          <w:p w14:paraId="5CA5C698" w14:textId="1058BD54"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计算</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与每个</w:t>
            </w:r>
            <w:r w:rsidR="004E4BC4">
              <w:rPr>
                <w:rFonts w:ascii="Consolas" w:eastAsia="宋体" w:hAnsi="Consolas" w:cs="宋体"/>
                <w:color w:val="008200"/>
                <w:kern w:val="0"/>
                <w:sz w:val="18"/>
                <w:szCs w:val="18"/>
                <w:bdr w:val="none" w:sz="0" w:space="0" w:color="auto" w:frame="1"/>
              </w:rPr>
              <w:t>pH</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之间的欧氏距离</w:t>
            </w:r>
            <w:r w:rsidRPr="001B5C25">
              <w:rPr>
                <w:rFonts w:ascii="Consolas" w:eastAsia="宋体" w:hAnsi="Consolas" w:cs="宋体"/>
                <w:color w:val="000000"/>
                <w:kern w:val="0"/>
                <w:sz w:val="18"/>
                <w:szCs w:val="18"/>
                <w:bdr w:val="none" w:sz="0" w:space="0" w:color="auto" w:frame="1"/>
              </w:rPr>
              <w:t>  </w:t>
            </w:r>
          </w:p>
          <w:p w14:paraId="5EC08C95"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dist = </w:t>
            </w:r>
            <w:proofErr w:type="gramStart"/>
            <w:r w:rsidRPr="001B5C25">
              <w:rPr>
                <w:rFonts w:ascii="Consolas" w:eastAsia="宋体" w:hAnsi="Consolas" w:cs="宋体"/>
                <w:color w:val="000000"/>
                <w:kern w:val="0"/>
                <w:sz w:val="18"/>
                <w:szCs w:val="18"/>
                <w:bdr w:val="none" w:sz="0" w:space="0" w:color="auto" w:frame="1"/>
              </w:rPr>
              <w:t>math.sqrt</w:t>
            </w:r>
            <w:proofErr w:type="gramEnd"/>
            <w:r w:rsidRPr="001B5C25">
              <w:rPr>
                <w:rFonts w:ascii="Consolas" w:eastAsia="宋体" w:hAnsi="Consolas" w:cs="宋体"/>
                <w:color w:val="000000"/>
                <w:kern w:val="0"/>
                <w:sz w:val="18"/>
                <w:szCs w:val="18"/>
                <w:bdr w:val="none" w:sz="0" w:space="0" w:color="auto" w:frame="1"/>
              </w:rPr>
              <w:t>(  </w:t>
            </w:r>
          </w:p>
          <w:p w14:paraId="1BDE2864" w14:textId="752C896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pow(</w:t>
            </w:r>
            <w:proofErr w:type="gramStart"/>
            <w:r w:rsidRPr="001B5C25">
              <w:rPr>
                <w:rFonts w:ascii="Consolas" w:eastAsia="宋体" w:hAnsi="Consolas" w:cs="宋体"/>
                <w:color w:val="000000"/>
                <w:kern w:val="0"/>
                <w:sz w:val="18"/>
                <w:szCs w:val="18"/>
                <w:bdr w:val="none" w:sz="0" w:space="0" w:color="auto" w:frame="1"/>
              </w:rPr>
              <w:t>color[</w:t>
            </w:r>
            <w:proofErr w:type="gramEnd"/>
            <w:r w:rsidRPr="001B5C25">
              <w:rPr>
                <w:rFonts w:ascii="Consolas" w:eastAsia="宋体" w:hAnsi="Consolas" w:cs="宋体"/>
                <w:color w:val="000000"/>
                <w:kern w:val="0"/>
                <w:sz w:val="18"/>
                <w:szCs w:val="18"/>
                <w:bdr w:val="none" w:sz="0" w:space="0" w:color="auto" w:frame="1"/>
              </w:rPr>
              <w:t>0] - </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Color[i][0], 2) + pow(color[1] - </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Color[i][1], 2) + pow(color[2] - </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Color[i][2], 2))  </w:t>
            </w:r>
          </w:p>
          <w:p w14:paraId="34C04C43"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将距离添加到</w:t>
            </w:r>
            <w:r w:rsidRPr="001B5C25">
              <w:rPr>
                <w:rFonts w:ascii="Consolas" w:eastAsia="宋体" w:hAnsi="Consolas" w:cs="宋体"/>
                <w:color w:val="008200"/>
                <w:kern w:val="0"/>
                <w:sz w:val="18"/>
                <w:szCs w:val="18"/>
                <w:bdr w:val="none" w:sz="0" w:space="0" w:color="auto" w:frame="1"/>
              </w:rPr>
              <w:t>dists</w:t>
            </w:r>
            <w:r w:rsidRPr="001B5C25">
              <w:rPr>
                <w:rFonts w:ascii="Consolas" w:eastAsia="宋体" w:hAnsi="Consolas" w:cs="宋体"/>
                <w:color w:val="008200"/>
                <w:kern w:val="0"/>
                <w:sz w:val="18"/>
                <w:szCs w:val="18"/>
                <w:bdr w:val="none" w:sz="0" w:space="0" w:color="auto" w:frame="1"/>
              </w:rPr>
              <w:t>列表中</w:t>
            </w:r>
            <w:r w:rsidRPr="001B5C25">
              <w:rPr>
                <w:rFonts w:ascii="Consolas" w:eastAsia="宋体" w:hAnsi="Consolas" w:cs="宋体"/>
                <w:color w:val="000000"/>
                <w:kern w:val="0"/>
                <w:sz w:val="18"/>
                <w:szCs w:val="18"/>
                <w:bdr w:val="none" w:sz="0" w:space="0" w:color="auto" w:frame="1"/>
              </w:rPr>
              <w:t>  </w:t>
            </w:r>
          </w:p>
          <w:p w14:paraId="503A6833"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proofErr w:type="gramStart"/>
            <w:r w:rsidRPr="001B5C25">
              <w:rPr>
                <w:rFonts w:ascii="Consolas" w:eastAsia="宋体" w:hAnsi="Consolas" w:cs="宋体"/>
                <w:color w:val="000000"/>
                <w:kern w:val="0"/>
                <w:sz w:val="18"/>
                <w:szCs w:val="18"/>
                <w:bdr w:val="none" w:sz="0" w:space="0" w:color="auto" w:frame="1"/>
              </w:rPr>
              <w:t>dists.append</w:t>
            </w:r>
            <w:proofErr w:type="gramEnd"/>
            <w:r w:rsidRPr="001B5C25">
              <w:rPr>
                <w:rFonts w:ascii="Consolas" w:eastAsia="宋体" w:hAnsi="Consolas" w:cs="宋体"/>
                <w:color w:val="000000"/>
                <w:kern w:val="0"/>
                <w:sz w:val="18"/>
                <w:szCs w:val="18"/>
                <w:bdr w:val="none" w:sz="0" w:space="0" w:color="auto" w:frame="1"/>
              </w:rPr>
              <w:t>(dist)  </w:t>
            </w:r>
          </w:p>
          <w:p w14:paraId="6BBC5FC4"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p>
          <w:p w14:paraId="34B2C9FB" w14:textId="42A2A571"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找到</w:t>
            </w:r>
            <w:r w:rsidRPr="001B5C25">
              <w:rPr>
                <w:rFonts w:ascii="Consolas" w:eastAsia="宋体" w:hAnsi="Consolas" w:cs="宋体"/>
                <w:color w:val="008200"/>
                <w:kern w:val="0"/>
                <w:sz w:val="18"/>
                <w:szCs w:val="18"/>
                <w:bdr w:val="none" w:sz="0" w:space="0" w:color="auto" w:frame="1"/>
              </w:rPr>
              <w:t>dists</w:t>
            </w:r>
            <w:r w:rsidRPr="001B5C25">
              <w:rPr>
                <w:rFonts w:ascii="Consolas" w:eastAsia="宋体" w:hAnsi="Consolas" w:cs="宋体"/>
                <w:color w:val="008200"/>
                <w:kern w:val="0"/>
                <w:sz w:val="18"/>
                <w:szCs w:val="18"/>
                <w:bdr w:val="none" w:sz="0" w:space="0" w:color="auto" w:frame="1"/>
              </w:rPr>
              <w:t>列表中距离最小的元素的索引，即与</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最接近的</w:t>
            </w:r>
            <w:r w:rsidR="004E4BC4">
              <w:rPr>
                <w:rFonts w:ascii="Consolas" w:eastAsia="宋体" w:hAnsi="Consolas" w:cs="宋体"/>
                <w:color w:val="008200"/>
                <w:kern w:val="0"/>
                <w:sz w:val="18"/>
                <w:szCs w:val="18"/>
                <w:bdr w:val="none" w:sz="0" w:space="0" w:color="auto" w:frame="1"/>
              </w:rPr>
              <w:t>pH</w:t>
            </w:r>
            <w:r w:rsidRPr="001B5C25">
              <w:rPr>
                <w:rFonts w:ascii="Consolas" w:eastAsia="宋体" w:hAnsi="Consolas" w:cs="宋体"/>
                <w:color w:val="008200"/>
                <w:kern w:val="0"/>
                <w:sz w:val="18"/>
                <w:szCs w:val="18"/>
                <w:bdr w:val="none" w:sz="0" w:space="0" w:color="auto" w:frame="1"/>
              </w:rPr>
              <w:t>Color</w:t>
            </w:r>
            <w:r w:rsidRPr="001B5C25">
              <w:rPr>
                <w:rFonts w:ascii="Consolas" w:eastAsia="宋体" w:hAnsi="Consolas" w:cs="宋体"/>
                <w:color w:val="008200"/>
                <w:kern w:val="0"/>
                <w:sz w:val="18"/>
                <w:szCs w:val="18"/>
                <w:bdr w:val="none" w:sz="0" w:space="0" w:color="auto" w:frame="1"/>
              </w:rPr>
              <w:t>的索引</w:t>
            </w:r>
            <w:r w:rsidRPr="001B5C25">
              <w:rPr>
                <w:rFonts w:ascii="Consolas" w:eastAsia="宋体" w:hAnsi="Consolas" w:cs="宋体"/>
                <w:color w:val="000000"/>
                <w:kern w:val="0"/>
                <w:sz w:val="18"/>
                <w:szCs w:val="18"/>
                <w:bdr w:val="none" w:sz="0" w:space="0" w:color="auto" w:frame="1"/>
              </w:rPr>
              <w:t>  </w:t>
            </w:r>
          </w:p>
          <w:p w14:paraId="49FB6BB0"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min_index1 = </w:t>
            </w:r>
            <w:proofErr w:type="gramStart"/>
            <w:r w:rsidRPr="001B5C25">
              <w:rPr>
                <w:rFonts w:ascii="Consolas" w:eastAsia="宋体" w:hAnsi="Consolas" w:cs="宋体"/>
                <w:color w:val="000000"/>
                <w:kern w:val="0"/>
                <w:sz w:val="18"/>
                <w:szCs w:val="18"/>
                <w:bdr w:val="none" w:sz="0" w:space="0" w:color="auto" w:frame="1"/>
              </w:rPr>
              <w:t>dists.index</w:t>
            </w:r>
            <w:proofErr w:type="gramEnd"/>
            <w:r w:rsidRPr="001B5C25">
              <w:rPr>
                <w:rFonts w:ascii="Consolas" w:eastAsia="宋体" w:hAnsi="Consolas" w:cs="宋体"/>
                <w:color w:val="000000"/>
                <w:kern w:val="0"/>
                <w:sz w:val="18"/>
                <w:szCs w:val="18"/>
                <w:bdr w:val="none" w:sz="0" w:space="0" w:color="auto" w:frame="1"/>
              </w:rPr>
              <w:t>(min(dists))  </w:t>
            </w:r>
          </w:p>
          <w:p w14:paraId="4D5F200B"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索引赋值</w:t>
            </w:r>
            <w:r w:rsidRPr="001B5C25">
              <w:rPr>
                <w:rFonts w:ascii="Consolas" w:eastAsia="宋体" w:hAnsi="Consolas" w:cs="宋体"/>
                <w:color w:val="000000"/>
                <w:kern w:val="0"/>
                <w:sz w:val="18"/>
                <w:szCs w:val="18"/>
                <w:bdr w:val="none" w:sz="0" w:space="0" w:color="auto" w:frame="1"/>
              </w:rPr>
              <w:t>  </w:t>
            </w:r>
          </w:p>
          <w:p w14:paraId="555D2F6B"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dist1 = dists[min_index1]  </w:t>
            </w:r>
          </w:p>
          <w:p w14:paraId="72F10B83"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p>
          <w:p w14:paraId="24539328"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设为一个较大的值</w:t>
            </w:r>
            <w:r w:rsidRPr="001B5C25">
              <w:rPr>
                <w:rFonts w:ascii="Consolas" w:eastAsia="宋体" w:hAnsi="Consolas" w:cs="宋体"/>
                <w:color w:val="008200"/>
                <w:kern w:val="0"/>
                <w:sz w:val="18"/>
                <w:szCs w:val="18"/>
                <w:bdr w:val="none" w:sz="0" w:space="0" w:color="auto" w:frame="1"/>
              </w:rPr>
              <w:t>,</w:t>
            </w:r>
            <w:r w:rsidRPr="001B5C25">
              <w:rPr>
                <w:rFonts w:ascii="Consolas" w:eastAsia="宋体" w:hAnsi="Consolas" w:cs="宋体"/>
                <w:color w:val="008200"/>
                <w:kern w:val="0"/>
                <w:sz w:val="18"/>
                <w:szCs w:val="18"/>
                <w:bdr w:val="none" w:sz="0" w:space="0" w:color="auto" w:frame="1"/>
              </w:rPr>
              <w:t>以便下一步查找次小距离</w:t>
            </w:r>
            <w:r w:rsidRPr="001B5C25">
              <w:rPr>
                <w:rFonts w:ascii="Consolas" w:eastAsia="宋体" w:hAnsi="Consolas" w:cs="宋体"/>
                <w:color w:val="000000"/>
                <w:kern w:val="0"/>
                <w:sz w:val="18"/>
                <w:szCs w:val="18"/>
                <w:bdr w:val="none" w:sz="0" w:space="0" w:color="auto" w:frame="1"/>
              </w:rPr>
              <w:t>  </w:t>
            </w:r>
          </w:p>
          <w:p w14:paraId="35413508"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dists[min_index1] = 999999  </w:t>
            </w:r>
          </w:p>
          <w:p w14:paraId="219C4308"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p>
          <w:p w14:paraId="02C45C8E"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找到列表中距离次小的元素的索引</w:t>
            </w:r>
            <w:r w:rsidRPr="001B5C25">
              <w:rPr>
                <w:rFonts w:ascii="Consolas" w:eastAsia="宋体" w:hAnsi="Consolas" w:cs="宋体"/>
                <w:color w:val="000000"/>
                <w:kern w:val="0"/>
                <w:sz w:val="18"/>
                <w:szCs w:val="18"/>
                <w:bdr w:val="none" w:sz="0" w:space="0" w:color="auto" w:frame="1"/>
              </w:rPr>
              <w:t>  </w:t>
            </w:r>
          </w:p>
          <w:p w14:paraId="421F7479"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min_index2 = </w:t>
            </w:r>
            <w:proofErr w:type="gramStart"/>
            <w:r w:rsidRPr="001B5C25">
              <w:rPr>
                <w:rFonts w:ascii="Consolas" w:eastAsia="宋体" w:hAnsi="Consolas" w:cs="宋体"/>
                <w:color w:val="000000"/>
                <w:kern w:val="0"/>
                <w:sz w:val="18"/>
                <w:szCs w:val="18"/>
                <w:bdr w:val="none" w:sz="0" w:space="0" w:color="auto" w:frame="1"/>
              </w:rPr>
              <w:t>dists.index</w:t>
            </w:r>
            <w:proofErr w:type="gramEnd"/>
            <w:r w:rsidRPr="001B5C25">
              <w:rPr>
                <w:rFonts w:ascii="Consolas" w:eastAsia="宋体" w:hAnsi="Consolas" w:cs="宋体"/>
                <w:color w:val="000000"/>
                <w:kern w:val="0"/>
                <w:sz w:val="18"/>
                <w:szCs w:val="18"/>
                <w:bdr w:val="none" w:sz="0" w:space="0" w:color="auto" w:frame="1"/>
              </w:rPr>
              <w:t>(min(dists))  </w:t>
            </w:r>
          </w:p>
          <w:p w14:paraId="4BC42B56" w14:textId="7777777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dist2 = dists[min_index2]  </w:t>
            </w:r>
          </w:p>
          <w:p w14:paraId="3FBF69DE"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p>
          <w:p w14:paraId="2D4D4B82" w14:textId="635A38CC"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 </w:t>
            </w:r>
            <w:r w:rsidRPr="001B5C25">
              <w:rPr>
                <w:rFonts w:ascii="Consolas" w:eastAsia="宋体" w:hAnsi="Consolas" w:cs="宋体"/>
                <w:color w:val="008200"/>
                <w:kern w:val="0"/>
                <w:sz w:val="18"/>
                <w:szCs w:val="18"/>
                <w:bdr w:val="none" w:sz="0" w:space="0" w:color="auto" w:frame="1"/>
              </w:rPr>
              <w:t>通过插值计算出在这两个最接近的</w:t>
            </w:r>
            <w:r w:rsidR="004E4BC4">
              <w:rPr>
                <w:rFonts w:ascii="Consolas" w:eastAsia="宋体" w:hAnsi="Consolas" w:cs="宋体"/>
                <w:color w:val="008200"/>
                <w:kern w:val="0"/>
                <w:sz w:val="18"/>
                <w:szCs w:val="18"/>
                <w:bdr w:val="none" w:sz="0" w:space="0" w:color="auto" w:frame="1"/>
              </w:rPr>
              <w:t>pH</w:t>
            </w:r>
            <w:r w:rsidRPr="001B5C25">
              <w:rPr>
                <w:rFonts w:ascii="Consolas" w:eastAsia="宋体" w:hAnsi="Consolas" w:cs="宋体"/>
                <w:color w:val="008200"/>
                <w:kern w:val="0"/>
                <w:sz w:val="18"/>
                <w:szCs w:val="18"/>
                <w:bdr w:val="none" w:sz="0" w:space="0" w:color="auto" w:frame="1"/>
              </w:rPr>
              <w:t>值之间的插值</w:t>
            </w:r>
            <w:r w:rsidRPr="001B5C25">
              <w:rPr>
                <w:rFonts w:ascii="Consolas" w:eastAsia="宋体" w:hAnsi="Consolas" w:cs="宋体"/>
                <w:color w:val="000000"/>
                <w:kern w:val="0"/>
                <w:sz w:val="18"/>
                <w:szCs w:val="18"/>
                <w:bdr w:val="none" w:sz="0" w:space="0" w:color="auto" w:frame="1"/>
              </w:rPr>
              <w:t>  </w:t>
            </w:r>
          </w:p>
          <w:p w14:paraId="0956763F"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b/>
                <w:bCs/>
                <w:color w:val="006699"/>
                <w:kern w:val="0"/>
                <w:sz w:val="18"/>
                <w:szCs w:val="18"/>
                <w:bdr w:val="none" w:sz="0" w:space="0" w:color="auto" w:frame="1"/>
              </w:rPr>
              <w:t>if</w:t>
            </w:r>
            <w:r w:rsidRPr="001B5C25">
              <w:rPr>
                <w:rFonts w:ascii="Consolas" w:eastAsia="宋体" w:hAnsi="Consolas" w:cs="宋体"/>
                <w:color w:val="000000"/>
                <w:kern w:val="0"/>
                <w:sz w:val="18"/>
                <w:szCs w:val="18"/>
                <w:bdr w:val="none" w:sz="0" w:space="0" w:color="auto" w:frame="1"/>
              </w:rPr>
              <w:t> min_index1 &lt;= min_index2:  </w:t>
            </w:r>
          </w:p>
          <w:p w14:paraId="55031551" w14:textId="53BEB3A7"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final_</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 = min_index1 + </w:t>
            </w:r>
            <w:proofErr w:type="gramStart"/>
            <w:r w:rsidRPr="001B5C25">
              <w:rPr>
                <w:rFonts w:ascii="Consolas" w:eastAsia="宋体" w:hAnsi="Consolas" w:cs="宋体"/>
                <w:color w:val="000000"/>
                <w:kern w:val="0"/>
                <w:sz w:val="18"/>
                <w:szCs w:val="18"/>
                <w:bdr w:val="none" w:sz="0" w:space="0" w:color="auto" w:frame="1"/>
              </w:rPr>
              <w:t>abs(</w:t>
            </w:r>
            <w:proofErr w:type="gramEnd"/>
            <w:r w:rsidRPr="001B5C25">
              <w:rPr>
                <w:rFonts w:ascii="Consolas" w:eastAsia="宋体" w:hAnsi="Consolas" w:cs="宋体"/>
                <w:color w:val="000000"/>
                <w:kern w:val="0"/>
                <w:sz w:val="18"/>
                <w:szCs w:val="18"/>
                <w:bdr w:val="none" w:sz="0" w:space="0" w:color="auto" w:frame="1"/>
              </w:rPr>
              <w:t>min_index1 - min_index2) * (dist1 / (dist1 + dist2))  </w:t>
            </w:r>
          </w:p>
          <w:p w14:paraId="7255BABC" w14:textId="77777777"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b/>
                <w:bCs/>
                <w:color w:val="006699"/>
                <w:kern w:val="0"/>
                <w:sz w:val="18"/>
                <w:szCs w:val="18"/>
                <w:bdr w:val="none" w:sz="0" w:space="0" w:color="auto" w:frame="1"/>
              </w:rPr>
              <w:t>else</w:t>
            </w:r>
            <w:r w:rsidRPr="001B5C25">
              <w:rPr>
                <w:rFonts w:ascii="Consolas" w:eastAsia="宋体" w:hAnsi="Consolas" w:cs="宋体"/>
                <w:color w:val="000000"/>
                <w:kern w:val="0"/>
                <w:sz w:val="18"/>
                <w:szCs w:val="18"/>
                <w:bdr w:val="none" w:sz="0" w:space="0" w:color="auto" w:frame="1"/>
              </w:rPr>
              <w:t>:  </w:t>
            </w:r>
          </w:p>
          <w:p w14:paraId="5DE9B73B" w14:textId="2EF8B86B" w:rsidR="001B5C25" w:rsidRPr="001B5C25" w:rsidRDefault="001B5C25" w:rsidP="001B5C25">
            <w:pPr>
              <w:widowControl/>
              <w:numPr>
                <w:ilvl w:val="0"/>
                <w:numId w:val="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final_</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 = min_index1 - </w:t>
            </w:r>
            <w:proofErr w:type="gramStart"/>
            <w:r w:rsidRPr="001B5C25">
              <w:rPr>
                <w:rFonts w:ascii="Consolas" w:eastAsia="宋体" w:hAnsi="Consolas" w:cs="宋体"/>
                <w:color w:val="000000"/>
                <w:kern w:val="0"/>
                <w:sz w:val="18"/>
                <w:szCs w:val="18"/>
                <w:bdr w:val="none" w:sz="0" w:space="0" w:color="auto" w:frame="1"/>
              </w:rPr>
              <w:t>abs(</w:t>
            </w:r>
            <w:proofErr w:type="gramEnd"/>
            <w:r w:rsidRPr="001B5C25">
              <w:rPr>
                <w:rFonts w:ascii="Consolas" w:eastAsia="宋体" w:hAnsi="Consolas" w:cs="宋体"/>
                <w:color w:val="000000"/>
                <w:kern w:val="0"/>
                <w:sz w:val="18"/>
                <w:szCs w:val="18"/>
                <w:bdr w:val="none" w:sz="0" w:space="0" w:color="auto" w:frame="1"/>
              </w:rPr>
              <w:t>min_index1 - min_index2) * (dist1 / (dist1 + dist2))  </w:t>
            </w:r>
          </w:p>
          <w:p w14:paraId="6A2732DD" w14:textId="03FA1055" w:rsidR="001B5C25" w:rsidRPr="001B5C25" w:rsidRDefault="001B5C25" w:rsidP="001B5C25">
            <w:pPr>
              <w:widowControl/>
              <w:numPr>
                <w:ilvl w:val="0"/>
                <w:numId w:val="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B5C25">
              <w:rPr>
                <w:rFonts w:ascii="Consolas" w:eastAsia="宋体" w:hAnsi="Consolas" w:cs="宋体"/>
                <w:color w:val="000000"/>
                <w:kern w:val="0"/>
                <w:sz w:val="18"/>
                <w:szCs w:val="18"/>
                <w:bdr w:val="none" w:sz="0" w:space="0" w:color="auto" w:frame="1"/>
              </w:rPr>
              <w:t>    </w:t>
            </w:r>
            <w:r w:rsidRPr="001B5C25">
              <w:rPr>
                <w:rFonts w:ascii="Consolas" w:eastAsia="宋体" w:hAnsi="Consolas" w:cs="宋体"/>
                <w:b/>
                <w:bCs/>
                <w:color w:val="006699"/>
                <w:kern w:val="0"/>
                <w:sz w:val="18"/>
                <w:szCs w:val="18"/>
                <w:bdr w:val="none" w:sz="0" w:space="0" w:color="auto" w:frame="1"/>
              </w:rPr>
              <w:t>return</w:t>
            </w:r>
            <w:r w:rsidRPr="001B5C25">
              <w:rPr>
                <w:rFonts w:ascii="Consolas" w:eastAsia="宋体" w:hAnsi="Consolas" w:cs="宋体"/>
                <w:color w:val="000000"/>
                <w:kern w:val="0"/>
                <w:sz w:val="18"/>
                <w:szCs w:val="18"/>
                <w:bdr w:val="none" w:sz="0" w:space="0" w:color="auto" w:frame="1"/>
              </w:rPr>
              <w:t> final_</w:t>
            </w:r>
            <w:r w:rsidR="004E4BC4">
              <w:rPr>
                <w:rFonts w:ascii="Consolas" w:eastAsia="宋体" w:hAnsi="Consolas" w:cs="宋体"/>
                <w:color w:val="000000"/>
                <w:kern w:val="0"/>
                <w:sz w:val="18"/>
                <w:szCs w:val="18"/>
                <w:bdr w:val="none" w:sz="0" w:space="0" w:color="auto" w:frame="1"/>
              </w:rPr>
              <w:t>pH</w:t>
            </w:r>
            <w:r w:rsidRPr="001B5C25">
              <w:rPr>
                <w:rFonts w:ascii="Consolas" w:eastAsia="宋体" w:hAnsi="Consolas" w:cs="宋体"/>
                <w:color w:val="000000"/>
                <w:kern w:val="0"/>
                <w:sz w:val="18"/>
                <w:szCs w:val="18"/>
                <w:bdr w:val="none" w:sz="0" w:space="0" w:color="auto" w:frame="1"/>
              </w:rPr>
              <w:t> + 1, min_index1 + 1, min_index2 + 1  </w:t>
            </w:r>
          </w:p>
          <w:p w14:paraId="7BAABC2C" w14:textId="77777777" w:rsidR="00A36158" w:rsidRPr="001B5C25" w:rsidRDefault="00A36158" w:rsidP="001B5C25">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439057B4" w14:textId="77777777" w:rsidR="00A36158" w:rsidRDefault="00A36158" w:rsidP="00A36158">
      <w:pPr>
        <w:rPr>
          <w:rFonts w:ascii="宋体" w:eastAsia="宋体" w:hAnsi="宋体" w:cs="宋体"/>
          <w:bCs/>
          <w:sz w:val="24"/>
        </w:rPr>
      </w:pPr>
    </w:p>
    <w:p w14:paraId="7318A9A1" w14:textId="0509C798" w:rsidR="00E369E9" w:rsidRPr="004D09F3" w:rsidRDefault="00E369E9" w:rsidP="00A36158">
      <w:pPr>
        <w:rPr>
          <w:rFonts w:ascii="宋体" w:eastAsia="宋体" w:hAnsi="宋体" w:cs="宋体"/>
          <w:b/>
          <w:sz w:val="24"/>
        </w:rPr>
      </w:pPr>
      <w:r w:rsidRPr="004D09F3">
        <w:rPr>
          <w:rFonts w:ascii="宋体" w:eastAsia="宋体" w:hAnsi="宋体" w:cs="宋体" w:hint="eastAsia"/>
          <w:b/>
          <w:sz w:val="24"/>
        </w:rPr>
        <w:t>实现效果：</w:t>
      </w:r>
    </w:p>
    <w:p w14:paraId="412A50EC" w14:textId="30AE3385" w:rsidR="00E369E9" w:rsidRDefault="00E369E9" w:rsidP="004D09F3">
      <w:pPr>
        <w:ind w:firstLineChars="200" w:firstLine="480"/>
        <w:rPr>
          <w:rFonts w:ascii="宋体" w:eastAsia="宋体" w:hAnsi="宋体" w:cs="宋体"/>
          <w:bCs/>
          <w:sz w:val="24"/>
        </w:rPr>
      </w:pPr>
      <w:r>
        <w:rPr>
          <w:rFonts w:ascii="宋体" w:eastAsia="宋体" w:hAnsi="宋体" w:cs="宋体" w:hint="eastAsia"/>
          <w:bCs/>
          <w:sz w:val="24"/>
        </w:rPr>
        <w:t>与使用加权欧式距离计算的</w:t>
      </w:r>
      <w:r w:rsidR="004E4BC4">
        <w:rPr>
          <w:rFonts w:ascii="宋体" w:eastAsia="宋体" w:hAnsi="宋体" w:cs="宋体" w:hint="eastAsia"/>
          <w:bCs/>
          <w:sz w:val="24"/>
        </w:rPr>
        <w:t>pH</w:t>
      </w:r>
      <w:r>
        <w:rPr>
          <w:rFonts w:ascii="宋体" w:eastAsia="宋体" w:hAnsi="宋体" w:cs="宋体" w:hint="eastAsia"/>
          <w:bCs/>
          <w:sz w:val="24"/>
        </w:rPr>
        <w:t>值相比，插值法计算出来的是浮点数，精度更高</w:t>
      </w:r>
      <w:r w:rsidR="004D09F3">
        <w:rPr>
          <w:rFonts w:ascii="宋体" w:eastAsia="宋体" w:hAnsi="宋体" w:cs="宋体" w:hint="eastAsia"/>
          <w:bCs/>
          <w:sz w:val="24"/>
        </w:rPr>
        <w:t>。</w:t>
      </w:r>
      <w:r>
        <w:rPr>
          <w:rFonts w:ascii="宋体" w:eastAsia="宋体" w:hAnsi="宋体" w:cs="宋体" w:hint="eastAsia"/>
          <w:bCs/>
          <w:sz w:val="24"/>
        </w:rPr>
        <w:t>同样采用</w:t>
      </w:r>
      <w:r w:rsidRPr="00E013DD">
        <w:rPr>
          <w:rFonts w:ascii="宋体" w:eastAsia="宋体" w:hAnsi="宋体" w:cs="宋体" w:hint="eastAsia"/>
          <w:b/>
          <w:sz w:val="24"/>
        </w:rPr>
        <w:t>BGR为(</w:t>
      </w:r>
      <w:r w:rsidR="00E013DD" w:rsidRPr="00E013DD">
        <w:rPr>
          <w:rFonts w:ascii="宋体" w:eastAsia="宋体" w:hAnsi="宋体" w:cs="宋体" w:hint="eastAsia"/>
          <w:b/>
          <w:sz w:val="24"/>
        </w:rPr>
        <w:t>34</w:t>
      </w:r>
      <w:r w:rsidRPr="00E013DD">
        <w:rPr>
          <w:rFonts w:ascii="宋体" w:eastAsia="宋体" w:hAnsi="宋体" w:cs="宋体"/>
          <w:b/>
          <w:sz w:val="24"/>
        </w:rPr>
        <w:t xml:space="preserve">, </w:t>
      </w:r>
      <w:r w:rsidR="00E013DD" w:rsidRPr="00E013DD">
        <w:rPr>
          <w:rFonts w:ascii="宋体" w:eastAsia="宋体" w:hAnsi="宋体" w:cs="宋体" w:hint="eastAsia"/>
          <w:b/>
          <w:sz w:val="24"/>
        </w:rPr>
        <w:t>115</w:t>
      </w:r>
      <w:r w:rsidRPr="00E013DD">
        <w:rPr>
          <w:rFonts w:ascii="宋体" w:eastAsia="宋体" w:hAnsi="宋体" w:cs="宋体"/>
          <w:b/>
          <w:sz w:val="24"/>
        </w:rPr>
        <w:t>, 2</w:t>
      </w:r>
      <w:r w:rsidR="00E013DD" w:rsidRPr="00E013DD">
        <w:rPr>
          <w:rFonts w:ascii="宋体" w:eastAsia="宋体" w:hAnsi="宋体" w:cs="宋体" w:hint="eastAsia"/>
          <w:b/>
          <w:sz w:val="24"/>
        </w:rPr>
        <w:t>55</w:t>
      </w:r>
      <w:r w:rsidRPr="00E013DD">
        <w:rPr>
          <w:rFonts w:ascii="宋体" w:eastAsia="宋体" w:hAnsi="宋体" w:cs="宋体" w:hint="eastAsia"/>
          <w:b/>
          <w:sz w:val="24"/>
        </w:rPr>
        <w:t>)</w:t>
      </w:r>
      <w:r>
        <w:rPr>
          <w:rFonts w:ascii="宋体" w:eastAsia="宋体" w:hAnsi="宋体" w:cs="宋体" w:hint="eastAsia"/>
          <w:bCs/>
          <w:sz w:val="24"/>
        </w:rPr>
        <w:t>的待检测颜色，可见插值法精度更高，更准确</w:t>
      </w:r>
      <w:r w:rsidR="00927993">
        <w:rPr>
          <w:rFonts w:ascii="宋体" w:eastAsia="宋体" w:hAnsi="宋体" w:cs="宋体" w:hint="eastAsia"/>
          <w:bCs/>
          <w:sz w:val="24"/>
        </w:rPr>
        <w:t>。</w:t>
      </w:r>
    </w:p>
    <w:p w14:paraId="477E88D5" w14:textId="19F50417" w:rsidR="00A36158" w:rsidRDefault="00E013DD" w:rsidP="00A36158">
      <w:pPr>
        <w:rPr>
          <w:rFonts w:ascii="宋体" w:eastAsia="宋体" w:hAnsi="宋体" w:cs="宋体"/>
          <w:bCs/>
          <w:sz w:val="24"/>
        </w:rPr>
      </w:pPr>
      <w:r>
        <w:rPr>
          <w:noProof/>
        </w:rPr>
        <w:drawing>
          <wp:inline distT="0" distB="0" distL="0" distR="0" wp14:anchorId="395ABB2B" wp14:editId="29792091">
            <wp:extent cx="5270500" cy="1793875"/>
            <wp:effectExtent l="0" t="0" r="0" b="0"/>
            <wp:docPr id="197283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32716" name=""/>
                    <pic:cNvPicPr/>
                  </pic:nvPicPr>
                  <pic:blipFill>
                    <a:blip r:embed="rId20"/>
                    <a:stretch>
                      <a:fillRect/>
                    </a:stretch>
                  </pic:blipFill>
                  <pic:spPr>
                    <a:xfrm>
                      <a:off x="0" y="0"/>
                      <a:ext cx="5270500" cy="1793875"/>
                    </a:xfrm>
                    <a:prstGeom prst="rect">
                      <a:avLst/>
                    </a:prstGeom>
                  </pic:spPr>
                </pic:pic>
              </a:graphicData>
            </a:graphic>
          </wp:inline>
        </w:drawing>
      </w:r>
    </w:p>
    <w:p w14:paraId="5A6D4582" w14:textId="1519AF6B" w:rsidR="005D5977" w:rsidRDefault="005D5977" w:rsidP="005D5977">
      <w:pPr>
        <w:jc w:val="center"/>
        <w:rPr>
          <w:rFonts w:ascii="宋体" w:eastAsia="宋体" w:hAnsi="宋体" w:cs="宋体" w:hint="eastAsia"/>
          <w:bCs/>
          <w:sz w:val="24"/>
        </w:rPr>
      </w:pPr>
      <w:r w:rsidRPr="005D5977">
        <w:rPr>
          <w:rFonts w:ascii="宋体" w:eastAsia="宋体" w:hAnsi="宋体" w:cs="宋体" w:hint="eastAsia"/>
          <w:b/>
          <w:sz w:val="24"/>
        </w:rPr>
        <w:t>图 2-11</w:t>
      </w:r>
      <w:r>
        <w:rPr>
          <w:rFonts w:ascii="宋体" w:eastAsia="宋体" w:hAnsi="宋体" w:cs="宋体" w:hint="eastAsia"/>
          <w:bCs/>
          <w:sz w:val="24"/>
        </w:rPr>
        <w:t xml:space="preserve"> 插值法</w:t>
      </w:r>
    </w:p>
    <w:p w14:paraId="662DEF1A" w14:textId="183AD120" w:rsidR="00E369E9" w:rsidRDefault="00E369E9" w:rsidP="00A36158">
      <w:pPr>
        <w:rPr>
          <w:rFonts w:ascii="宋体" w:eastAsia="宋体" w:hAnsi="宋体" w:cs="宋体"/>
          <w:bCs/>
          <w:sz w:val="24"/>
        </w:rPr>
      </w:pPr>
      <w:r>
        <w:rPr>
          <w:rFonts w:ascii="宋体" w:eastAsia="宋体" w:hAnsi="宋体" w:cs="宋体" w:hint="eastAsia"/>
          <w:bCs/>
          <w:sz w:val="24"/>
        </w:rPr>
        <w:lastRenderedPageBreak/>
        <w:t>多次测试</w:t>
      </w:r>
      <w:r w:rsidR="0055786B">
        <w:rPr>
          <w:rFonts w:ascii="宋体" w:eastAsia="宋体" w:hAnsi="宋体" w:cs="宋体" w:hint="eastAsia"/>
          <w:bCs/>
          <w:sz w:val="24"/>
        </w:rPr>
        <w:t>结果</w:t>
      </w:r>
      <w:r>
        <w:rPr>
          <w:rFonts w:ascii="宋体" w:eastAsia="宋体" w:hAnsi="宋体" w:cs="宋体" w:hint="eastAsia"/>
          <w:bCs/>
          <w:sz w:val="24"/>
        </w:rPr>
        <w:t>：</w:t>
      </w:r>
    </w:p>
    <w:p w14:paraId="3FB87905" w14:textId="23079A45" w:rsidR="000F1BCB" w:rsidRDefault="000F1BCB" w:rsidP="000F1BCB">
      <w:pPr>
        <w:jc w:val="center"/>
        <w:rPr>
          <w:rFonts w:ascii="宋体" w:eastAsia="宋体" w:hAnsi="宋体" w:cs="宋体"/>
          <w:bCs/>
          <w:sz w:val="24"/>
        </w:rPr>
      </w:pPr>
      <w:r>
        <w:rPr>
          <w:noProof/>
        </w:rPr>
        <w:drawing>
          <wp:inline distT="0" distB="0" distL="0" distR="0" wp14:anchorId="159E6A0A" wp14:editId="4228D5C8">
            <wp:extent cx="4394200" cy="3401005"/>
            <wp:effectExtent l="0" t="0" r="0" b="0"/>
            <wp:docPr id="34590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01976" name=""/>
                    <pic:cNvPicPr/>
                  </pic:nvPicPr>
                  <pic:blipFill>
                    <a:blip r:embed="rId21"/>
                    <a:stretch>
                      <a:fillRect/>
                    </a:stretch>
                  </pic:blipFill>
                  <pic:spPr>
                    <a:xfrm>
                      <a:off x="0" y="0"/>
                      <a:ext cx="4396597" cy="3402860"/>
                    </a:xfrm>
                    <a:prstGeom prst="rect">
                      <a:avLst/>
                    </a:prstGeom>
                  </pic:spPr>
                </pic:pic>
              </a:graphicData>
            </a:graphic>
          </wp:inline>
        </w:drawing>
      </w:r>
    </w:p>
    <w:p w14:paraId="670FB3D5" w14:textId="5C3D3D6F" w:rsidR="000F1BCB" w:rsidRDefault="005D5977" w:rsidP="000F1BCB">
      <w:pPr>
        <w:jc w:val="center"/>
        <w:rPr>
          <w:rFonts w:ascii="宋体" w:eastAsia="宋体" w:hAnsi="宋体" w:cs="宋体"/>
          <w:bCs/>
          <w:sz w:val="24"/>
        </w:rPr>
      </w:pPr>
      <w:r w:rsidRPr="005D5977">
        <w:rPr>
          <w:rFonts w:ascii="宋体" w:eastAsia="宋体" w:hAnsi="宋体" w:cs="宋体" w:hint="eastAsia"/>
          <w:b/>
          <w:sz w:val="24"/>
        </w:rPr>
        <w:t>图 2-1</w:t>
      </w:r>
      <w:r>
        <w:rPr>
          <w:rFonts w:ascii="宋体" w:eastAsia="宋体" w:hAnsi="宋体" w:cs="宋体" w:hint="eastAsia"/>
          <w:b/>
          <w:sz w:val="24"/>
        </w:rPr>
        <w:t xml:space="preserve">2 </w:t>
      </w:r>
      <w:r w:rsidR="000F1BCB">
        <w:rPr>
          <w:rFonts w:ascii="宋体" w:eastAsia="宋体" w:hAnsi="宋体" w:cs="宋体" w:hint="eastAsia"/>
          <w:bCs/>
          <w:sz w:val="24"/>
        </w:rPr>
        <w:t>测试结果1</w:t>
      </w:r>
    </w:p>
    <w:p w14:paraId="63445335" w14:textId="51147843" w:rsidR="000F1BCB" w:rsidRDefault="000F1BCB" w:rsidP="000F1BCB">
      <w:pPr>
        <w:jc w:val="center"/>
        <w:rPr>
          <w:rFonts w:ascii="宋体" w:eastAsia="宋体" w:hAnsi="宋体" w:cs="宋体"/>
          <w:bCs/>
          <w:sz w:val="24"/>
        </w:rPr>
      </w:pPr>
      <w:r>
        <w:rPr>
          <w:noProof/>
        </w:rPr>
        <w:drawing>
          <wp:inline distT="0" distB="0" distL="0" distR="0" wp14:anchorId="1956724B" wp14:editId="6A3700F6">
            <wp:extent cx="5270500" cy="3966210"/>
            <wp:effectExtent l="0" t="0" r="0" b="0"/>
            <wp:docPr id="90051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7670" name=""/>
                    <pic:cNvPicPr/>
                  </pic:nvPicPr>
                  <pic:blipFill>
                    <a:blip r:embed="rId22"/>
                    <a:stretch>
                      <a:fillRect/>
                    </a:stretch>
                  </pic:blipFill>
                  <pic:spPr>
                    <a:xfrm>
                      <a:off x="0" y="0"/>
                      <a:ext cx="5270500" cy="3966210"/>
                    </a:xfrm>
                    <a:prstGeom prst="rect">
                      <a:avLst/>
                    </a:prstGeom>
                  </pic:spPr>
                </pic:pic>
              </a:graphicData>
            </a:graphic>
          </wp:inline>
        </w:drawing>
      </w:r>
    </w:p>
    <w:p w14:paraId="623A4759" w14:textId="651EEDCB" w:rsidR="000F1BCB" w:rsidRDefault="005D5977" w:rsidP="000F1BCB">
      <w:pPr>
        <w:jc w:val="center"/>
        <w:rPr>
          <w:rFonts w:ascii="宋体" w:eastAsia="宋体" w:hAnsi="宋体" w:cs="宋体"/>
          <w:bCs/>
          <w:sz w:val="24"/>
        </w:rPr>
      </w:pPr>
      <w:r w:rsidRPr="005D5977">
        <w:rPr>
          <w:rFonts w:ascii="宋体" w:eastAsia="宋体" w:hAnsi="宋体" w:cs="宋体" w:hint="eastAsia"/>
          <w:b/>
          <w:sz w:val="24"/>
        </w:rPr>
        <w:t>图 2-1</w:t>
      </w:r>
      <w:r>
        <w:rPr>
          <w:rFonts w:ascii="宋体" w:eastAsia="宋体" w:hAnsi="宋体" w:cs="宋体" w:hint="eastAsia"/>
          <w:b/>
          <w:sz w:val="24"/>
        </w:rPr>
        <w:t xml:space="preserve">3 </w:t>
      </w:r>
      <w:r w:rsidR="000F1BCB">
        <w:rPr>
          <w:rFonts w:ascii="宋体" w:eastAsia="宋体" w:hAnsi="宋体" w:cs="宋体" w:hint="eastAsia"/>
          <w:bCs/>
          <w:sz w:val="24"/>
        </w:rPr>
        <w:t>测试结果2</w:t>
      </w:r>
    </w:p>
    <w:p w14:paraId="788FA65D" w14:textId="035155B0" w:rsidR="000F1BCB" w:rsidRDefault="000F1BCB" w:rsidP="000F1BCB">
      <w:pPr>
        <w:rPr>
          <w:rFonts w:ascii="宋体" w:eastAsia="宋体" w:hAnsi="宋体" w:cs="宋体"/>
          <w:bCs/>
          <w:sz w:val="24"/>
        </w:rPr>
      </w:pPr>
    </w:p>
    <w:p w14:paraId="545353FC" w14:textId="6E956D1E" w:rsidR="000F1BCB" w:rsidRDefault="00C412FA" w:rsidP="005D5977">
      <w:pPr>
        <w:ind w:firstLineChars="200" w:firstLine="480"/>
        <w:rPr>
          <w:rFonts w:ascii="宋体" w:eastAsia="宋体" w:hAnsi="宋体" w:cs="宋体" w:hint="eastAsia"/>
          <w:bCs/>
          <w:sz w:val="24"/>
        </w:rPr>
      </w:pPr>
      <w:r>
        <w:rPr>
          <w:rFonts w:ascii="宋体" w:eastAsia="宋体" w:hAnsi="宋体" w:cs="宋体" w:hint="eastAsia"/>
          <w:bCs/>
          <w:sz w:val="24"/>
        </w:rPr>
        <w:lastRenderedPageBreak/>
        <w:t>测试结果似乎同肉眼观测法观察结果相似，精度似乎也足够，说明从纯视觉角度来看，不管是</w:t>
      </w:r>
      <w:r w:rsidRPr="00C9410C">
        <w:rPr>
          <w:rFonts w:ascii="宋体" w:eastAsia="宋体" w:hAnsi="宋体" w:cs="宋体" w:hint="eastAsia"/>
          <w:b/>
          <w:sz w:val="24"/>
        </w:rPr>
        <w:t>欧式距离</w:t>
      </w:r>
      <w:r>
        <w:rPr>
          <w:rFonts w:ascii="宋体" w:eastAsia="宋体" w:hAnsi="宋体" w:cs="宋体" w:hint="eastAsia"/>
          <w:bCs/>
          <w:sz w:val="24"/>
        </w:rPr>
        <w:t>计算</w:t>
      </w:r>
      <w:r w:rsidR="004E4BC4">
        <w:rPr>
          <w:rFonts w:ascii="宋体" w:eastAsia="宋体" w:hAnsi="宋体" w:cs="宋体" w:hint="eastAsia"/>
          <w:bCs/>
          <w:sz w:val="24"/>
        </w:rPr>
        <w:t>pH</w:t>
      </w:r>
      <w:r>
        <w:rPr>
          <w:rFonts w:ascii="宋体" w:eastAsia="宋体" w:hAnsi="宋体" w:cs="宋体" w:hint="eastAsia"/>
          <w:bCs/>
          <w:sz w:val="24"/>
        </w:rPr>
        <w:t>，还是</w:t>
      </w:r>
      <w:r w:rsidRPr="00C9410C">
        <w:rPr>
          <w:rFonts w:ascii="宋体" w:eastAsia="宋体" w:hAnsi="宋体" w:cs="宋体" w:hint="eastAsia"/>
          <w:b/>
          <w:sz w:val="24"/>
        </w:rPr>
        <w:t>插值法</w:t>
      </w:r>
      <w:r>
        <w:rPr>
          <w:rFonts w:ascii="宋体" w:eastAsia="宋体" w:hAnsi="宋体" w:cs="宋体" w:hint="eastAsia"/>
          <w:bCs/>
          <w:sz w:val="24"/>
        </w:rPr>
        <w:t>计算</w:t>
      </w:r>
      <w:r w:rsidR="004E4BC4">
        <w:rPr>
          <w:rFonts w:ascii="宋体" w:eastAsia="宋体" w:hAnsi="宋体" w:cs="宋体" w:hint="eastAsia"/>
          <w:bCs/>
          <w:sz w:val="24"/>
        </w:rPr>
        <w:t>pH</w:t>
      </w:r>
      <w:r>
        <w:rPr>
          <w:rFonts w:ascii="宋体" w:eastAsia="宋体" w:hAnsi="宋体" w:cs="宋体" w:hint="eastAsia"/>
          <w:bCs/>
          <w:sz w:val="24"/>
        </w:rPr>
        <w:t>，准确度似乎都能得到保证。</w:t>
      </w:r>
    </w:p>
    <w:p w14:paraId="2A6DEE60" w14:textId="293FD3B5" w:rsidR="000F1BCB" w:rsidRDefault="00236E9A" w:rsidP="00803AF9">
      <w:pPr>
        <w:pStyle w:val="3"/>
      </w:pPr>
      <w:bookmarkStart w:id="7" w:name="_Toc166252993"/>
      <w:r>
        <w:rPr>
          <w:rFonts w:hint="eastAsia"/>
        </w:rPr>
        <w:t>2.2.4</w:t>
      </w:r>
      <w:r w:rsidR="00803AF9">
        <w:rPr>
          <w:rFonts w:hint="eastAsia"/>
        </w:rPr>
        <w:t>在标准比色卡上标记检测到的</w:t>
      </w:r>
      <w:r w:rsidR="004E4BC4">
        <w:rPr>
          <w:rFonts w:hint="eastAsia"/>
        </w:rPr>
        <w:t>pH</w:t>
      </w:r>
      <w:r w:rsidR="00803AF9">
        <w:rPr>
          <w:rFonts w:hint="eastAsia"/>
        </w:rPr>
        <w:t>值</w:t>
      </w:r>
      <w:bookmarkEnd w:id="7"/>
    </w:p>
    <w:p w14:paraId="3016CCBB" w14:textId="015C0BF0" w:rsidR="00803AF9" w:rsidRPr="00437EE4" w:rsidRDefault="00803AF9" w:rsidP="00803AF9">
      <w:pPr>
        <w:ind w:firstLineChars="200" w:firstLine="480"/>
        <w:rPr>
          <w:rFonts w:ascii="宋体" w:eastAsia="宋体" w:hAnsi="宋体"/>
          <w:sz w:val="24"/>
        </w:rPr>
      </w:pPr>
      <w:r w:rsidRPr="00437EE4">
        <w:rPr>
          <w:rFonts w:ascii="宋体" w:eastAsia="宋体" w:hAnsi="宋体" w:hint="eastAsia"/>
          <w:sz w:val="24"/>
        </w:rPr>
        <w:t>为了更直观的看到待检测的颜色在</w:t>
      </w:r>
      <w:r w:rsidR="004E4BC4">
        <w:rPr>
          <w:rFonts w:ascii="宋体" w:eastAsia="宋体" w:hAnsi="宋体" w:hint="eastAsia"/>
          <w:sz w:val="24"/>
        </w:rPr>
        <w:t>pH</w:t>
      </w:r>
      <w:r w:rsidRPr="00437EE4">
        <w:rPr>
          <w:rFonts w:ascii="宋体" w:eastAsia="宋体" w:hAnsi="宋体" w:hint="eastAsia"/>
          <w:sz w:val="24"/>
        </w:rPr>
        <w:t>试纸上的分布，我们将检测到的</w:t>
      </w:r>
      <w:r w:rsidR="004E4BC4">
        <w:rPr>
          <w:rFonts w:ascii="宋体" w:eastAsia="宋体" w:hAnsi="宋体" w:hint="eastAsia"/>
          <w:sz w:val="24"/>
        </w:rPr>
        <w:t>pH</w:t>
      </w:r>
      <w:r w:rsidRPr="00437EE4">
        <w:rPr>
          <w:rFonts w:ascii="宋体" w:eastAsia="宋体" w:hAnsi="宋体" w:hint="eastAsia"/>
          <w:sz w:val="24"/>
        </w:rPr>
        <w:t>标记在我们绘制的标准比色卡之上</w:t>
      </w:r>
    </w:p>
    <w:p w14:paraId="2DA4E614" w14:textId="5299A340" w:rsidR="00803AF9" w:rsidRPr="00437EE4" w:rsidRDefault="00E50F74" w:rsidP="00803AF9">
      <w:pPr>
        <w:ind w:firstLineChars="200" w:firstLine="480"/>
        <w:rPr>
          <w:rFonts w:ascii="宋体" w:eastAsia="宋体" w:hAnsi="宋体"/>
          <w:sz w:val="24"/>
        </w:rPr>
      </w:pPr>
      <w:r w:rsidRPr="00437EE4">
        <w:rPr>
          <w:rFonts w:ascii="宋体" w:eastAsia="宋体" w:hAnsi="宋体" w:hint="eastAsia"/>
          <w:sz w:val="24"/>
        </w:rPr>
        <w:t>由于此部分代码并不是算法关键所在，因此不详细介绍，</w:t>
      </w:r>
      <w:r w:rsidR="00803AF9" w:rsidRPr="00437EE4">
        <w:rPr>
          <w:rFonts w:ascii="宋体" w:eastAsia="宋体" w:hAnsi="宋体" w:hint="eastAsia"/>
          <w:sz w:val="24"/>
        </w:rPr>
        <w:t>代码如下：</w:t>
      </w:r>
    </w:p>
    <w:p w14:paraId="5C542965" w14:textId="6E73DBF0" w:rsidR="00A36158" w:rsidRPr="00DE0F9F" w:rsidRDefault="001D31C9" w:rsidP="00A36158">
      <w:pPr>
        <w:pStyle w:val="ae"/>
        <w:numPr>
          <w:ilvl w:val="0"/>
          <w:numId w:val="4"/>
        </w:numPr>
        <w:spacing w:beforeLines="50" w:before="218"/>
        <w:ind w:left="442" w:firstLineChars="0" w:hanging="442"/>
        <w:rPr>
          <w:b/>
          <w:sz w:val="24"/>
          <w:szCs w:val="24"/>
        </w:rPr>
      </w:pPr>
      <w:r>
        <w:rPr>
          <w:rFonts w:hint="eastAsia"/>
          <w:b/>
          <w:sz w:val="24"/>
          <w:szCs w:val="24"/>
        </w:rPr>
        <w:t>在比色卡上绘制检测到的</w:t>
      </w:r>
      <w:r w:rsidR="004E4BC4">
        <w:rPr>
          <w:rFonts w:hint="eastAsia"/>
          <w:b/>
          <w:sz w:val="24"/>
          <w:szCs w:val="24"/>
        </w:rPr>
        <w:t>pH</w:t>
      </w:r>
      <w:r>
        <w:rPr>
          <w:rFonts w:hint="eastAsia"/>
          <w:b/>
          <w:sz w:val="24"/>
          <w:szCs w:val="24"/>
        </w:rPr>
        <w:t>值</w:t>
      </w:r>
    </w:p>
    <w:p w14:paraId="23C4F59D" w14:textId="77777777" w:rsidR="00A36158" w:rsidRDefault="00A36158" w:rsidP="00A36158">
      <w:pPr>
        <w:pStyle w:val="ae"/>
        <w:numPr>
          <w:ilvl w:val="0"/>
          <w:numId w:val="5"/>
        </w:numPr>
        <w:ind w:firstLineChars="0"/>
        <w:rPr>
          <w:bCs/>
          <w:sz w:val="24"/>
          <w:szCs w:val="24"/>
        </w:rPr>
      </w:pPr>
      <w:r w:rsidRPr="00BC7D8D">
        <w:rPr>
          <w:rFonts w:hint="eastAsia"/>
          <w:bCs/>
          <w:sz w:val="24"/>
          <w:szCs w:val="24"/>
        </w:rPr>
        <w:t>算法描述：</w:t>
      </w:r>
    </w:p>
    <w:p w14:paraId="23E1173D" w14:textId="365B9474" w:rsidR="008175B5" w:rsidRPr="008175B5" w:rsidRDefault="008175B5" w:rsidP="008175B5">
      <w:pPr>
        <w:ind w:firstLineChars="200" w:firstLine="480"/>
        <w:rPr>
          <w:rFonts w:ascii="宋体" w:eastAsia="宋体" w:hAnsi="宋体"/>
          <w:sz w:val="24"/>
        </w:rPr>
      </w:pPr>
      <w:r>
        <w:rPr>
          <w:rFonts w:ascii="宋体" w:eastAsia="宋体" w:hAnsi="宋体" w:hint="eastAsia"/>
          <w:sz w:val="24"/>
        </w:rPr>
        <w:t>先</w:t>
      </w:r>
      <w:r w:rsidRPr="008175B5">
        <w:rPr>
          <w:rFonts w:ascii="宋体" w:eastAsia="宋体" w:hAnsi="宋体"/>
          <w:sz w:val="24"/>
        </w:rPr>
        <w:t>定义与颜色条绘制相关的参数</w:t>
      </w:r>
      <w:r>
        <w:rPr>
          <w:rFonts w:ascii="宋体" w:eastAsia="宋体" w:hAnsi="宋体" w:hint="eastAsia"/>
          <w:sz w:val="24"/>
        </w:rPr>
        <w:t>（</w:t>
      </w:r>
      <w:r w:rsidRPr="008175B5">
        <w:rPr>
          <w:rFonts w:ascii="宋体" w:eastAsia="宋体" w:hAnsi="宋体"/>
          <w:sz w:val="24"/>
        </w:rPr>
        <w:t>颜色条宽度color_bar_width、颜色条与边界的间距color_bar_margin、颜色</w:t>
      </w:r>
      <w:proofErr w:type="gramStart"/>
      <w:r w:rsidRPr="008175B5">
        <w:rPr>
          <w:rFonts w:ascii="宋体" w:eastAsia="宋体" w:hAnsi="宋体"/>
          <w:sz w:val="24"/>
        </w:rPr>
        <w:t>条高度</w:t>
      </w:r>
      <w:proofErr w:type="gramEnd"/>
      <w:r w:rsidRPr="008175B5">
        <w:rPr>
          <w:rFonts w:ascii="宋体" w:eastAsia="宋体" w:hAnsi="宋体"/>
          <w:sz w:val="24"/>
        </w:rPr>
        <w:t>color_bar_height</w:t>
      </w:r>
      <w:r>
        <w:rPr>
          <w:rFonts w:ascii="宋体" w:eastAsia="宋体" w:hAnsi="宋体" w:hint="eastAsia"/>
          <w:sz w:val="24"/>
        </w:rPr>
        <w:t>），</w:t>
      </w:r>
      <w:r w:rsidRPr="008175B5">
        <w:rPr>
          <w:rFonts w:ascii="宋体" w:eastAsia="宋体" w:hAnsi="宋体"/>
          <w:sz w:val="24"/>
        </w:rPr>
        <w:t>将待标记的</w:t>
      </w:r>
      <w:r w:rsidR="004E4BC4">
        <w:rPr>
          <w:rFonts w:ascii="宋体" w:eastAsia="宋体" w:hAnsi="宋体"/>
          <w:sz w:val="24"/>
        </w:rPr>
        <w:t>pH</w:t>
      </w:r>
      <w:r w:rsidRPr="008175B5">
        <w:rPr>
          <w:rFonts w:ascii="宋体" w:eastAsia="宋体" w:hAnsi="宋体"/>
          <w:sz w:val="24"/>
        </w:rPr>
        <w:t>值减去1，赋值给变量</w:t>
      </w:r>
      <w:r w:rsidR="004E4BC4">
        <w:rPr>
          <w:rFonts w:ascii="宋体" w:eastAsia="宋体" w:hAnsi="宋体"/>
          <w:sz w:val="24"/>
        </w:rPr>
        <w:t>pH</w:t>
      </w:r>
      <w:r>
        <w:rPr>
          <w:rFonts w:ascii="宋体" w:eastAsia="宋体" w:hAnsi="宋体" w:hint="eastAsia"/>
          <w:sz w:val="24"/>
        </w:rPr>
        <w:t>（</w:t>
      </w:r>
      <w:r w:rsidR="004E4BC4">
        <w:rPr>
          <w:rFonts w:ascii="宋体" w:eastAsia="宋体" w:hAnsi="宋体" w:hint="eastAsia"/>
          <w:sz w:val="24"/>
        </w:rPr>
        <w:t>pH</w:t>
      </w:r>
      <w:r w:rsidRPr="008175B5">
        <w:rPr>
          <w:rFonts w:ascii="宋体" w:eastAsia="宋体" w:hAnsi="宋体"/>
          <w:sz w:val="24"/>
        </w:rPr>
        <w:t>值从0开始索引</w:t>
      </w:r>
      <w:r>
        <w:rPr>
          <w:rFonts w:ascii="宋体" w:eastAsia="宋体" w:hAnsi="宋体" w:hint="eastAsia"/>
          <w:sz w:val="24"/>
        </w:rPr>
        <w:t>）</w:t>
      </w:r>
      <w:r w:rsidRPr="008175B5">
        <w:rPr>
          <w:rFonts w:ascii="宋体" w:eastAsia="宋体" w:hAnsi="宋体"/>
          <w:sz w:val="24"/>
        </w:rPr>
        <w:t>。</w:t>
      </w:r>
    </w:p>
    <w:p w14:paraId="35C245B6" w14:textId="727796A3" w:rsidR="008175B5" w:rsidRPr="008175B5" w:rsidRDefault="000C6D3C" w:rsidP="008175B5">
      <w:pPr>
        <w:ind w:firstLineChars="200" w:firstLine="480"/>
        <w:rPr>
          <w:rFonts w:ascii="宋体" w:eastAsia="宋体" w:hAnsi="宋体"/>
          <w:sz w:val="24"/>
        </w:rPr>
      </w:pPr>
      <w:r>
        <w:rPr>
          <w:rFonts w:ascii="宋体" w:eastAsia="宋体" w:hAnsi="宋体" w:hint="eastAsia"/>
          <w:sz w:val="24"/>
        </w:rPr>
        <w:t>然后</w:t>
      </w:r>
      <w:r w:rsidR="008175B5" w:rsidRPr="008175B5">
        <w:rPr>
          <w:rFonts w:ascii="宋体" w:eastAsia="宋体" w:hAnsi="宋体"/>
          <w:sz w:val="24"/>
        </w:rPr>
        <w:t>将最接近的两个已知</w:t>
      </w:r>
      <w:r w:rsidR="004E4BC4">
        <w:rPr>
          <w:rFonts w:ascii="宋体" w:eastAsia="宋体" w:hAnsi="宋体"/>
          <w:sz w:val="24"/>
        </w:rPr>
        <w:t>pH</w:t>
      </w:r>
      <w:r w:rsidR="008175B5" w:rsidRPr="008175B5">
        <w:rPr>
          <w:rFonts w:ascii="宋体" w:eastAsia="宋体" w:hAnsi="宋体"/>
          <w:sz w:val="24"/>
        </w:rPr>
        <w:t>值减去1，赋值给变量</w:t>
      </w:r>
      <w:r w:rsidR="004E4BC4">
        <w:rPr>
          <w:rFonts w:ascii="宋体" w:eastAsia="宋体" w:hAnsi="宋体"/>
          <w:sz w:val="24"/>
        </w:rPr>
        <w:t>pH</w:t>
      </w:r>
      <w:r w:rsidR="008175B5" w:rsidRPr="008175B5">
        <w:rPr>
          <w:rFonts w:ascii="宋体" w:eastAsia="宋体" w:hAnsi="宋体"/>
          <w:sz w:val="24"/>
        </w:rPr>
        <w:t>1和</w:t>
      </w:r>
      <w:r w:rsidR="004E4BC4">
        <w:rPr>
          <w:rFonts w:ascii="宋体" w:eastAsia="宋体" w:hAnsi="宋体"/>
          <w:sz w:val="24"/>
        </w:rPr>
        <w:t>pH</w:t>
      </w:r>
      <w:r w:rsidR="008175B5" w:rsidRPr="008175B5">
        <w:rPr>
          <w:rFonts w:ascii="宋体" w:eastAsia="宋体" w:hAnsi="宋体"/>
          <w:sz w:val="24"/>
        </w:rPr>
        <w:t>2。如果</w:t>
      </w:r>
      <w:r w:rsidR="004E4BC4">
        <w:rPr>
          <w:rFonts w:ascii="宋体" w:eastAsia="宋体" w:hAnsi="宋体"/>
          <w:sz w:val="24"/>
        </w:rPr>
        <w:t>pH</w:t>
      </w:r>
      <w:r w:rsidR="008175B5" w:rsidRPr="008175B5">
        <w:rPr>
          <w:rFonts w:ascii="宋体" w:eastAsia="宋体" w:hAnsi="宋体"/>
          <w:sz w:val="24"/>
        </w:rPr>
        <w:t>1大于</w:t>
      </w:r>
      <w:r w:rsidR="004E4BC4">
        <w:rPr>
          <w:rFonts w:ascii="宋体" w:eastAsia="宋体" w:hAnsi="宋体"/>
          <w:sz w:val="24"/>
        </w:rPr>
        <w:t>pH</w:t>
      </w:r>
      <w:r w:rsidR="008175B5" w:rsidRPr="008175B5">
        <w:rPr>
          <w:rFonts w:ascii="宋体" w:eastAsia="宋体" w:hAnsi="宋体"/>
          <w:sz w:val="24"/>
        </w:rPr>
        <w:t>2，则交换它们的值，</w:t>
      </w:r>
      <w:r w:rsidR="008175B5" w:rsidRPr="008175B5">
        <w:rPr>
          <w:rFonts w:ascii="宋体" w:eastAsia="宋体" w:hAnsi="宋体"/>
          <w:sz w:val="24"/>
          <w:u w:val="single"/>
        </w:rPr>
        <w:t>确保</w:t>
      </w:r>
      <w:r w:rsidR="004E4BC4">
        <w:rPr>
          <w:rFonts w:ascii="宋体" w:eastAsia="宋体" w:hAnsi="宋体"/>
          <w:sz w:val="24"/>
          <w:u w:val="single"/>
        </w:rPr>
        <w:t>pH</w:t>
      </w:r>
      <w:r w:rsidR="008175B5" w:rsidRPr="008175B5">
        <w:rPr>
          <w:rFonts w:ascii="宋体" w:eastAsia="宋体" w:hAnsi="宋体"/>
          <w:sz w:val="24"/>
          <w:u w:val="single"/>
        </w:rPr>
        <w:t>1表示较小的</w:t>
      </w:r>
      <w:r w:rsidR="004E4BC4">
        <w:rPr>
          <w:rFonts w:ascii="宋体" w:eastAsia="宋体" w:hAnsi="宋体"/>
          <w:sz w:val="24"/>
          <w:u w:val="single"/>
        </w:rPr>
        <w:t>pH</w:t>
      </w:r>
      <w:r w:rsidR="008175B5" w:rsidRPr="008175B5">
        <w:rPr>
          <w:rFonts w:ascii="宋体" w:eastAsia="宋体" w:hAnsi="宋体"/>
          <w:sz w:val="24"/>
          <w:u w:val="single"/>
        </w:rPr>
        <w:t>值，</w:t>
      </w:r>
      <w:r w:rsidR="004E4BC4">
        <w:rPr>
          <w:rFonts w:ascii="宋体" w:eastAsia="宋体" w:hAnsi="宋体"/>
          <w:sz w:val="24"/>
          <w:u w:val="single"/>
        </w:rPr>
        <w:t>pH</w:t>
      </w:r>
      <w:r w:rsidR="008175B5" w:rsidRPr="008175B5">
        <w:rPr>
          <w:rFonts w:ascii="宋体" w:eastAsia="宋体" w:hAnsi="宋体"/>
          <w:sz w:val="24"/>
          <w:u w:val="single"/>
        </w:rPr>
        <w:t>2表示较大的</w:t>
      </w:r>
      <w:r w:rsidR="004E4BC4">
        <w:rPr>
          <w:rFonts w:ascii="宋体" w:eastAsia="宋体" w:hAnsi="宋体"/>
          <w:sz w:val="24"/>
          <w:u w:val="single"/>
        </w:rPr>
        <w:t>pH</w:t>
      </w:r>
      <w:r w:rsidR="008175B5" w:rsidRPr="008175B5">
        <w:rPr>
          <w:rFonts w:ascii="宋体" w:eastAsia="宋体" w:hAnsi="宋体"/>
          <w:sz w:val="24"/>
          <w:u w:val="single"/>
        </w:rPr>
        <w:t>值</w:t>
      </w:r>
      <w:r w:rsidR="008175B5" w:rsidRPr="008175B5">
        <w:rPr>
          <w:rFonts w:ascii="宋体" w:eastAsia="宋体" w:hAnsi="宋体"/>
          <w:sz w:val="24"/>
        </w:rPr>
        <w:t>。</w:t>
      </w:r>
    </w:p>
    <w:p w14:paraId="78F9281D" w14:textId="747B71C4" w:rsidR="008175B5" w:rsidRPr="008175B5" w:rsidRDefault="008175B5" w:rsidP="008175B5">
      <w:pPr>
        <w:ind w:firstLineChars="200" w:firstLine="480"/>
        <w:rPr>
          <w:rFonts w:ascii="宋体" w:eastAsia="宋体" w:hAnsi="宋体"/>
          <w:sz w:val="24"/>
        </w:rPr>
      </w:pPr>
      <w:r w:rsidRPr="008175B5">
        <w:rPr>
          <w:rFonts w:ascii="宋体" w:eastAsia="宋体" w:hAnsi="宋体"/>
          <w:sz w:val="24"/>
          <w:u w:val="single"/>
        </w:rPr>
        <w:t>根据已知</w:t>
      </w:r>
      <w:r w:rsidR="004E4BC4">
        <w:rPr>
          <w:rFonts w:ascii="宋体" w:eastAsia="宋体" w:hAnsi="宋体"/>
          <w:sz w:val="24"/>
          <w:u w:val="single"/>
        </w:rPr>
        <w:t>pH</w:t>
      </w:r>
      <w:r w:rsidRPr="008175B5">
        <w:rPr>
          <w:rFonts w:ascii="宋体" w:eastAsia="宋体" w:hAnsi="宋体"/>
          <w:sz w:val="24"/>
          <w:u w:val="single"/>
        </w:rPr>
        <w:t>值在颜色条上的位置，计算待标记</w:t>
      </w:r>
      <w:r w:rsidR="004E4BC4">
        <w:rPr>
          <w:rFonts w:ascii="宋体" w:eastAsia="宋体" w:hAnsi="宋体"/>
          <w:sz w:val="24"/>
          <w:u w:val="single"/>
        </w:rPr>
        <w:t>pH</w:t>
      </w:r>
      <w:r w:rsidRPr="008175B5">
        <w:rPr>
          <w:rFonts w:ascii="宋体" w:eastAsia="宋体" w:hAnsi="宋体"/>
          <w:sz w:val="24"/>
          <w:u w:val="single"/>
        </w:rPr>
        <w:t>值在颜色条上的位置。</w:t>
      </w:r>
      <w:r w:rsidR="00F97BC7">
        <w:rPr>
          <w:rFonts w:ascii="宋体" w:eastAsia="宋体" w:hAnsi="宋体" w:hint="eastAsia"/>
          <w:sz w:val="24"/>
        </w:rPr>
        <w:t>由</w:t>
      </w:r>
      <w:r w:rsidR="004E4BC4">
        <w:rPr>
          <w:rFonts w:ascii="宋体" w:eastAsia="宋体" w:hAnsi="宋体"/>
          <w:sz w:val="24"/>
        </w:rPr>
        <w:t>pH</w:t>
      </w:r>
      <w:r w:rsidR="00F97BC7" w:rsidRPr="008175B5">
        <w:rPr>
          <w:rFonts w:ascii="宋体" w:eastAsia="宋体" w:hAnsi="宋体"/>
          <w:sz w:val="24"/>
        </w:rPr>
        <w:t>值的位置和颜色条的宽度和间距来计算</w:t>
      </w:r>
      <w:r w:rsidR="00F97BC7">
        <w:rPr>
          <w:rFonts w:ascii="宋体" w:eastAsia="宋体" w:hAnsi="宋体" w:hint="eastAsia"/>
          <w:sz w:val="24"/>
        </w:rPr>
        <w:t>，</w:t>
      </w:r>
      <w:r w:rsidR="00F97BC7" w:rsidRPr="008175B5">
        <w:rPr>
          <w:rFonts w:ascii="宋体" w:eastAsia="宋体" w:hAnsi="宋体"/>
          <w:sz w:val="24"/>
        </w:rPr>
        <w:t>使用了</w:t>
      </w:r>
      <w:r w:rsidR="00F97BC7" w:rsidRPr="008175B5">
        <w:rPr>
          <w:rFonts w:ascii="宋体" w:eastAsia="宋体" w:hAnsi="宋体"/>
          <w:b/>
          <w:bCs/>
          <w:sz w:val="24"/>
        </w:rPr>
        <w:t>线性插值</w:t>
      </w:r>
      <w:r w:rsidR="00F97BC7" w:rsidRPr="008175B5">
        <w:rPr>
          <w:rFonts w:ascii="宋体" w:eastAsia="宋体" w:hAnsi="宋体"/>
          <w:sz w:val="24"/>
        </w:rPr>
        <w:t>的思想</w:t>
      </w:r>
      <w:r w:rsidRPr="008175B5">
        <w:rPr>
          <w:rFonts w:ascii="宋体" w:eastAsia="宋体" w:hAnsi="宋体"/>
          <w:sz w:val="24"/>
        </w:rPr>
        <w:t>计算</w:t>
      </w:r>
      <w:r w:rsidRPr="008175B5">
        <w:rPr>
          <w:rFonts w:ascii="宋体" w:eastAsia="宋体" w:hAnsi="宋体"/>
          <w:sz w:val="24"/>
          <w:u w:val="single"/>
        </w:rPr>
        <w:t>开始位置</w:t>
      </w:r>
      <w:r w:rsidRPr="008175B5">
        <w:rPr>
          <w:rFonts w:ascii="宋体" w:eastAsia="宋体" w:hAnsi="宋体"/>
          <w:sz w:val="24"/>
        </w:rPr>
        <w:t>和</w:t>
      </w:r>
      <w:r w:rsidRPr="008175B5">
        <w:rPr>
          <w:rFonts w:ascii="宋体" w:eastAsia="宋体" w:hAnsi="宋体"/>
          <w:sz w:val="24"/>
          <w:u w:val="single"/>
        </w:rPr>
        <w:t>结束位置</w:t>
      </w:r>
      <w:r w:rsidRPr="008175B5">
        <w:rPr>
          <w:rFonts w:ascii="宋体" w:eastAsia="宋体" w:hAnsi="宋体"/>
          <w:sz w:val="24"/>
        </w:rPr>
        <w:t>的像素值，。</w:t>
      </w:r>
    </w:p>
    <w:p w14:paraId="0984C7F1" w14:textId="2232B951" w:rsidR="008175B5" w:rsidRPr="008175B5" w:rsidRDefault="008175B5" w:rsidP="008175B5">
      <w:pPr>
        <w:ind w:firstLineChars="200" w:firstLine="480"/>
        <w:rPr>
          <w:rFonts w:ascii="宋体" w:eastAsia="宋体" w:hAnsi="宋体"/>
          <w:sz w:val="24"/>
        </w:rPr>
      </w:pPr>
      <w:r w:rsidRPr="008175B5">
        <w:rPr>
          <w:rFonts w:ascii="宋体" w:eastAsia="宋体" w:hAnsi="宋体"/>
          <w:sz w:val="24"/>
        </w:rPr>
        <w:t>将待标记的</w:t>
      </w:r>
      <w:r w:rsidR="004E4BC4">
        <w:rPr>
          <w:rFonts w:ascii="宋体" w:eastAsia="宋体" w:hAnsi="宋体"/>
          <w:sz w:val="24"/>
        </w:rPr>
        <w:t>pH</w:t>
      </w:r>
      <w:r w:rsidRPr="008175B5">
        <w:rPr>
          <w:rFonts w:ascii="宋体" w:eastAsia="宋体" w:hAnsi="宋体"/>
          <w:sz w:val="24"/>
        </w:rPr>
        <w:t>值在颜色板图像上的位置进行标记，即将</w:t>
      </w:r>
      <w:r w:rsidR="004E4BC4">
        <w:rPr>
          <w:rFonts w:ascii="宋体" w:eastAsia="宋体" w:hAnsi="宋体"/>
          <w:sz w:val="24"/>
        </w:rPr>
        <w:t>pH</w:t>
      </w:r>
      <w:r w:rsidRPr="008175B5">
        <w:rPr>
          <w:rFonts w:ascii="宋体" w:eastAsia="宋体" w:hAnsi="宋体"/>
          <w:sz w:val="24"/>
        </w:rPr>
        <w:t>_img中对应位置的</w:t>
      </w:r>
      <w:proofErr w:type="gramStart"/>
      <w:r w:rsidRPr="008175B5">
        <w:rPr>
          <w:rFonts w:ascii="宋体" w:eastAsia="宋体" w:hAnsi="宋体"/>
          <w:sz w:val="24"/>
        </w:rPr>
        <w:t>像素值</w:t>
      </w:r>
      <w:proofErr w:type="gramEnd"/>
      <w:r w:rsidRPr="008175B5">
        <w:rPr>
          <w:rFonts w:ascii="宋体" w:eastAsia="宋体" w:hAnsi="宋体"/>
          <w:sz w:val="24"/>
        </w:rPr>
        <w:t>设置为</w:t>
      </w:r>
      <w:r w:rsidR="004E4BC4">
        <w:rPr>
          <w:rFonts w:ascii="宋体" w:eastAsia="宋体" w:hAnsi="宋体"/>
          <w:sz w:val="24"/>
        </w:rPr>
        <w:t>pH</w:t>
      </w:r>
      <w:r w:rsidRPr="008175B5">
        <w:rPr>
          <w:rFonts w:ascii="宋体" w:eastAsia="宋体" w:hAnsi="宋体"/>
          <w:sz w:val="24"/>
        </w:rPr>
        <w:t>_color，这样就在颜色条上标记了待标记的</w:t>
      </w:r>
      <w:r w:rsidR="004E4BC4">
        <w:rPr>
          <w:rFonts w:ascii="宋体" w:eastAsia="宋体" w:hAnsi="宋体"/>
          <w:sz w:val="24"/>
        </w:rPr>
        <w:t>pH</w:t>
      </w:r>
      <w:r w:rsidRPr="008175B5">
        <w:rPr>
          <w:rFonts w:ascii="宋体" w:eastAsia="宋体" w:hAnsi="宋体"/>
          <w:sz w:val="24"/>
        </w:rPr>
        <w:t>值。</w:t>
      </w:r>
    </w:p>
    <w:p w14:paraId="45F70F24" w14:textId="68B7D262" w:rsidR="008175B5" w:rsidRPr="008175B5" w:rsidRDefault="008175B5" w:rsidP="008175B5">
      <w:pPr>
        <w:ind w:firstLineChars="200" w:firstLine="480"/>
        <w:rPr>
          <w:rFonts w:ascii="宋体" w:eastAsia="宋体" w:hAnsi="宋体"/>
          <w:sz w:val="24"/>
        </w:rPr>
      </w:pPr>
      <w:r w:rsidRPr="008175B5">
        <w:rPr>
          <w:rFonts w:ascii="宋体" w:eastAsia="宋体" w:hAnsi="宋体"/>
          <w:sz w:val="24"/>
        </w:rPr>
        <w:t>使用cv2.putText函数在颜色板图像上绘制</w:t>
      </w:r>
      <w:r w:rsidR="004E4BC4">
        <w:rPr>
          <w:rFonts w:ascii="宋体" w:eastAsia="宋体" w:hAnsi="宋体"/>
          <w:sz w:val="24"/>
        </w:rPr>
        <w:t>pH</w:t>
      </w:r>
      <w:r w:rsidRPr="008175B5">
        <w:rPr>
          <w:rFonts w:ascii="宋体" w:eastAsia="宋体" w:hAnsi="宋体"/>
          <w:sz w:val="24"/>
        </w:rPr>
        <w:t>值的文本信息。文本信息包括"</w:t>
      </w:r>
      <w:r w:rsidR="004E4BC4">
        <w:rPr>
          <w:rFonts w:ascii="宋体" w:eastAsia="宋体" w:hAnsi="宋体"/>
          <w:sz w:val="24"/>
        </w:rPr>
        <w:t>PH</w:t>
      </w:r>
      <w:r w:rsidRPr="008175B5">
        <w:rPr>
          <w:rFonts w:ascii="宋体" w:eastAsia="宋体" w:hAnsi="宋体"/>
          <w:sz w:val="24"/>
        </w:rPr>
        <w:t>="和</w:t>
      </w:r>
      <w:r w:rsidRPr="008175B5">
        <w:rPr>
          <w:rFonts w:ascii="宋体" w:eastAsia="宋体" w:hAnsi="宋体"/>
          <w:b/>
          <w:bCs/>
          <w:sz w:val="24"/>
        </w:rPr>
        <w:t>待标记的</w:t>
      </w:r>
      <w:r w:rsidR="004E4BC4">
        <w:rPr>
          <w:rFonts w:ascii="宋体" w:eastAsia="宋体" w:hAnsi="宋体"/>
          <w:b/>
          <w:bCs/>
          <w:sz w:val="24"/>
        </w:rPr>
        <w:t>pH</w:t>
      </w:r>
      <w:r w:rsidRPr="008175B5">
        <w:rPr>
          <w:rFonts w:ascii="宋体" w:eastAsia="宋体" w:hAnsi="宋体"/>
          <w:b/>
          <w:bCs/>
          <w:sz w:val="24"/>
        </w:rPr>
        <w:t>值</w:t>
      </w:r>
      <w:r w:rsidRPr="008175B5">
        <w:rPr>
          <w:rFonts w:ascii="宋体" w:eastAsia="宋体" w:hAnsi="宋体"/>
          <w:sz w:val="24"/>
        </w:rPr>
        <w:t>，位置在待标记位置的右上方。</w:t>
      </w:r>
    </w:p>
    <w:p w14:paraId="560F4D6B" w14:textId="43119E9A" w:rsidR="00A36158" w:rsidRPr="008175B5" w:rsidRDefault="008175B5" w:rsidP="00EC7C1D">
      <w:pPr>
        <w:ind w:firstLineChars="200" w:firstLine="480"/>
        <w:rPr>
          <w:rFonts w:ascii="宋体" w:eastAsia="宋体" w:hAnsi="宋体"/>
          <w:sz w:val="24"/>
        </w:rPr>
      </w:pPr>
      <w:r w:rsidRPr="008175B5">
        <w:rPr>
          <w:rFonts w:ascii="宋体" w:eastAsia="宋体" w:hAnsi="宋体"/>
          <w:sz w:val="24"/>
        </w:rPr>
        <w:t>返回绘制完成的颜色板图像</w:t>
      </w:r>
      <w:r w:rsidR="0001208A">
        <w:rPr>
          <w:rFonts w:ascii="宋体" w:eastAsia="宋体" w:hAnsi="宋体" w:hint="eastAsia"/>
          <w:sz w:val="24"/>
        </w:rPr>
        <w:t>即可</w:t>
      </w:r>
      <w:r w:rsidRPr="008175B5">
        <w:rPr>
          <w:rFonts w:ascii="宋体" w:eastAsia="宋体" w:hAnsi="宋体"/>
          <w:sz w:val="24"/>
        </w:rPr>
        <w:t>。</w:t>
      </w:r>
    </w:p>
    <w:tbl>
      <w:tblPr>
        <w:tblStyle w:val="af"/>
        <w:tblW w:w="0" w:type="auto"/>
        <w:tblLayout w:type="fixed"/>
        <w:tblLook w:val="04A0" w:firstRow="1" w:lastRow="0" w:firstColumn="1" w:lastColumn="0" w:noHBand="0" w:noVBand="1"/>
      </w:tblPr>
      <w:tblGrid>
        <w:gridCol w:w="8905"/>
      </w:tblGrid>
      <w:tr w:rsidR="00A36158" w14:paraId="1033D99A" w14:textId="77777777" w:rsidTr="00EB6569">
        <w:tc>
          <w:tcPr>
            <w:tcW w:w="8905" w:type="dxa"/>
          </w:tcPr>
          <w:p w14:paraId="49728717" w14:textId="2A8F9CA9"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8200"/>
                <w:kern w:val="0"/>
                <w:sz w:val="18"/>
                <w:szCs w:val="18"/>
                <w:bdr w:val="none" w:sz="0" w:space="0" w:color="auto" w:frame="1"/>
              </w:rPr>
              <w:lastRenderedPageBreak/>
              <w:t># </w:t>
            </w:r>
            <w:r w:rsidRPr="001A037A">
              <w:rPr>
                <w:rFonts w:ascii="Consolas" w:eastAsia="宋体" w:hAnsi="Consolas" w:cs="宋体"/>
                <w:color w:val="008200"/>
                <w:kern w:val="0"/>
                <w:sz w:val="18"/>
                <w:szCs w:val="18"/>
                <w:bdr w:val="none" w:sz="0" w:space="0" w:color="auto" w:frame="1"/>
              </w:rPr>
              <w:t>函数会在彩色条图像上标注检测到的</w:t>
            </w:r>
            <w:r w:rsidR="004E4BC4">
              <w:rPr>
                <w:rFonts w:ascii="Consolas" w:eastAsia="宋体" w:hAnsi="Consolas" w:cs="宋体"/>
                <w:color w:val="008200"/>
                <w:kern w:val="0"/>
                <w:sz w:val="18"/>
                <w:szCs w:val="18"/>
                <w:bdr w:val="none" w:sz="0" w:space="0" w:color="auto" w:frame="1"/>
              </w:rPr>
              <w:t>pH</w:t>
            </w:r>
            <w:r w:rsidRPr="001A037A">
              <w:rPr>
                <w:rFonts w:ascii="Consolas" w:eastAsia="宋体" w:hAnsi="Consolas" w:cs="宋体"/>
                <w:color w:val="008200"/>
                <w:kern w:val="0"/>
                <w:sz w:val="18"/>
                <w:szCs w:val="18"/>
                <w:bdr w:val="none" w:sz="0" w:space="0" w:color="auto" w:frame="1"/>
              </w:rPr>
              <w:t>值，并将对应的颜色标记出来</w:t>
            </w:r>
            <w:r w:rsidRPr="001A037A">
              <w:rPr>
                <w:rFonts w:ascii="Consolas" w:eastAsia="宋体" w:hAnsi="Consolas" w:cs="宋体"/>
                <w:color w:val="000000"/>
                <w:kern w:val="0"/>
                <w:sz w:val="18"/>
                <w:szCs w:val="18"/>
                <w:bdr w:val="none" w:sz="0" w:space="0" w:color="auto" w:frame="1"/>
              </w:rPr>
              <w:t>  </w:t>
            </w:r>
          </w:p>
          <w:p w14:paraId="49B54F40" w14:textId="001B2976"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b/>
                <w:bCs/>
                <w:color w:val="006699"/>
                <w:kern w:val="0"/>
                <w:sz w:val="18"/>
                <w:szCs w:val="18"/>
                <w:bdr w:val="none" w:sz="0" w:space="0" w:color="auto" w:frame="1"/>
              </w:rPr>
              <w:t>def</w:t>
            </w:r>
            <w:r w:rsidRPr="001A037A">
              <w:rPr>
                <w:rFonts w:ascii="Consolas" w:eastAsia="宋体" w:hAnsi="Consolas" w:cs="宋体"/>
                <w:color w:val="000000"/>
                <w:kern w:val="0"/>
                <w:sz w:val="18"/>
                <w:szCs w:val="18"/>
                <w:bdr w:val="none" w:sz="0" w:space="0" w:color="auto" w:frame="1"/>
              </w:rPr>
              <w:t> </w:t>
            </w:r>
            <w:proofErr w:type="gramStart"/>
            <w:r w:rsidRPr="001A037A">
              <w:rPr>
                <w:rFonts w:ascii="Consolas" w:eastAsia="宋体" w:hAnsi="Consolas" w:cs="宋体"/>
                <w:color w:val="000000"/>
                <w:kern w:val="0"/>
                <w:sz w:val="18"/>
                <w:szCs w:val="18"/>
                <w:bdr w:val="none" w:sz="0" w:space="0" w:color="auto" w:frame="1"/>
              </w:rPr>
              <w:t>draw</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w:t>
            </w:r>
            <w:proofErr w:type="gramEnd"/>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_color,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_val,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Color):  </w:t>
            </w:r>
          </w:p>
          <w:p w14:paraId="4BAE388B" w14:textId="633D8BE4"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_img = gen</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ColorPlate(</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Color)  </w:t>
            </w:r>
          </w:p>
          <w:p w14:paraId="75BC14B8" w14:textId="77777777"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color_bar_width = 50  </w:t>
            </w:r>
          </w:p>
          <w:p w14:paraId="4B73CA15" w14:textId="77777777"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color_bar_margin = 20  </w:t>
            </w:r>
          </w:p>
          <w:p w14:paraId="341C6F8E" w14:textId="77777777"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color_bar_height = 150  </w:t>
            </w:r>
          </w:p>
          <w:p w14:paraId="41F071F4" w14:textId="53E92FC4"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w:t>
            </w:r>
            <w:proofErr w:type="gramStart"/>
            <w:r w:rsidRPr="001A037A">
              <w:rPr>
                <w:rFonts w:ascii="Consolas" w:eastAsia="宋体" w:hAnsi="Consolas" w:cs="宋体"/>
                <w:color w:val="000000"/>
                <w:kern w:val="0"/>
                <w:sz w:val="18"/>
                <w:szCs w:val="18"/>
                <w:bdr w:val="none" w:sz="0" w:space="0" w:color="auto" w:frame="1"/>
              </w:rPr>
              <w:t>val[</w:t>
            </w:r>
            <w:proofErr w:type="gramEnd"/>
            <w:r w:rsidRPr="001A037A">
              <w:rPr>
                <w:rFonts w:ascii="Consolas" w:eastAsia="宋体" w:hAnsi="Consolas" w:cs="宋体"/>
                <w:color w:val="000000"/>
                <w:kern w:val="0"/>
                <w:sz w:val="18"/>
                <w:szCs w:val="18"/>
                <w:bdr w:val="none" w:sz="0" w:space="0" w:color="auto" w:frame="1"/>
              </w:rPr>
              <w:t>0] - 1  </w:t>
            </w:r>
          </w:p>
          <w:p w14:paraId="40506F8A" w14:textId="5DD8FC5E"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w:t>
            </w:r>
            <w:proofErr w:type="gramStart"/>
            <w:r w:rsidRPr="001A037A">
              <w:rPr>
                <w:rFonts w:ascii="Consolas" w:eastAsia="宋体" w:hAnsi="Consolas" w:cs="宋体"/>
                <w:color w:val="000000"/>
                <w:kern w:val="0"/>
                <w:sz w:val="18"/>
                <w:szCs w:val="18"/>
                <w:bdr w:val="none" w:sz="0" w:space="0" w:color="auto" w:frame="1"/>
              </w:rPr>
              <w:t>val[</w:t>
            </w:r>
            <w:proofErr w:type="gramEnd"/>
            <w:r w:rsidRPr="001A037A">
              <w:rPr>
                <w:rFonts w:ascii="Consolas" w:eastAsia="宋体" w:hAnsi="Consolas" w:cs="宋体"/>
                <w:color w:val="000000"/>
                <w:kern w:val="0"/>
                <w:sz w:val="18"/>
                <w:szCs w:val="18"/>
                <w:bdr w:val="none" w:sz="0" w:space="0" w:color="auto" w:frame="1"/>
              </w:rPr>
              <w:t>1] - 1  </w:t>
            </w:r>
          </w:p>
          <w:p w14:paraId="68D3C910" w14:textId="44C5539E"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2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w:t>
            </w:r>
            <w:proofErr w:type="gramStart"/>
            <w:r w:rsidRPr="001A037A">
              <w:rPr>
                <w:rFonts w:ascii="Consolas" w:eastAsia="宋体" w:hAnsi="Consolas" w:cs="宋体"/>
                <w:color w:val="000000"/>
                <w:kern w:val="0"/>
                <w:sz w:val="18"/>
                <w:szCs w:val="18"/>
                <w:bdr w:val="none" w:sz="0" w:space="0" w:color="auto" w:frame="1"/>
              </w:rPr>
              <w:t>val[</w:t>
            </w:r>
            <w:proofErr w:type="gramEnd"/>
            <w:r w:rsidRPr="001A037A">
              <w:rPr>
                <w:rFonts w:ascii="Consolas" w:eastAsia="宋体" w:hAnsi="Consolas" w:cs="宋体"/>
                <w:color w:val="000000"/>
                <w:kern w:val="0"/>
                <w:sz w:val="18"/>
                <w:szCs w:val="18"/>
                <w:bdr w:val="none" w:sz="0" w:space="0" w:color="auto" w:frame="1"/>
              </w:rPr>
              <w:t>2] - 1  </w:t>
            </w:r>
          </w:p>
          <w:p w14:paraId="1FD5530A" w14:textId="23DB4B8D"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Pr="001A037A">
              <w:rPr>
                <w:rFonts w:ascii="Consolas" w:eastAsia="宋体" w:hAnsi="Consolas" w:cs="宋体"/>
                <w:b/>
                <w:bCs/>
                <w:color w:val="006699"/>
                <w:kern w:val="0"/>
                <w:sz w:val="18"/>
                <w:szCs w:val="18"/>
                <w:bdr w:val="none" w:sz="0" w:space="0" w:color="auto" w:frame="1"/>
              </w:rPr>
              <w:t>if</w:t>
            </w: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&gt;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2:  </w:t>
            </w:r>
          </w:p>
          <w:p w14:paraId="55DF7382" w14:textId="7E962A46"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tmp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w:t>
            </w:r>
          </w:p>
          <w:p w14:paraId="785F2A00" w14:textId="194A85B1"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2  </w:t>
            </w:r>
          </w:p>
          <w:p w14:paraId="75DB31CA" w14:textId="69B8763E"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2 = tmp  </w:t>
            </w:r>
          </w:p>
          <w:p w14:paraId="751212E2" w14:textId="7873044E"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start_pix = color_bar_margin + color_bar_width / 2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 (color_bar_width + color_bar_margin)  </w:t>
            </w:r>
          </w:p>
          <w:p w14:paraId="516B55B9" w14:textId="141A03B7"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end_pix = color_bar_margin + color_bar_width / 2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2 * (color_bar_width + color_bar_margin)  </w:t>
            </w:r>
          </w:p>
          <w:p w14:paraId="1DC46A28" w14:textId="214E4B7A"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loc = </w:t>
            </w:r>
            <w:proofErr w:type="gramStart"/>
            <w:r w:rsidRPr="001A037A">
              <w:rPr>
                <w:rFonts w:ascii="Consolas" w:eastAsia="宋体" w:hAnsi="Consolas" w:cs="宋体"/>
                <w:color w:val="000000"/>
                <w:kern w:val="0"/>
                <w:sz w:val="18"/>
                <w:szCs w:val="18"/>
                <w:bdr w:val="none" w:sz="0" w:space="0" w:color="auto" w:frame="1"/>
              </w:rPr>
              <w:t>int(</w:t>
            </w:r>
            <w:proofErr w:type="gramEnd"/>
            <w:r w:rsidRPr="001A037A">
              <w:rPr>
                <w:rFonts w:ascii="Consolas" w:eastAsia="宋体" w:hAnsi="Consolas" w:cs="宋体"/>
                <w:color w:val="000000"/>
                <w:kern w:val="0"/>
                <w:sz w:val="18"/>
                <w:szCs w:val="18"/>
                <w:bdr w:val="none" w:sz="0" w:space="0" w:color="auto" w:frame="1"/>
              </w:rPr>
              <w:t>(</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1) * (end_pix - start_pix) + start_pix)  </w:t>
            </w:r>
          </w:p>
          <w:p w14:paraId="1329531B" w14:textId="4DD98A95"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_img</w:t>
            </w:r>
            <w:proofErr w:type="gramStart"/>
            <w:r w:rsidRPr="001A037A">
              <w:rPr>
                <w:rFonts w:ascii="Consolas" w:eastAsia="宋体" w:hAnsi="Consolas" w:cs="宋体"/>
                <w:color w:val="000000"/>
                <w:kern w:val="0"/>
                <w:sz w:val="18"/>
                <w:szCs w:val="18"/>
                <w:bdr w:val="none" w:sz="0" w:space="0" w:color="auto" w:frame="1"/>
              </w:rPr>
              <w:t>[:,</w:t>
            </w:r>
            <w:proofErr w:type="gramEnd"/>
            <w:r w:rsidRPr="001A037A">
              <w:rPr>
                <w:rFonts w:ascii="Consolas" w:eastAsia="宋体" w:hAnsi="Consolas" w:cs="宋体"/>
                <w:color w:val="000000"/>
                <w:kern w:val="0"/>
                <w:sz w:val="18"/>
                <w:szCs w:val="18"/>
                <w:bdr w:val="none" w:sz="0" w:space="0" w:color="auto" w:frame="1"/>
              </w:rPr>
              <w:t> loc - 1:loc + 1] =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_color  </w:t>
            </w:r>
          </w:p>
          <w:p w14:paraId="3365ECBB" w14:textId="58145243"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cv2.putText(</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_img, </w:t>
            </w:r>
            <w:r w:rsidRPr="001A037A">
              <w:rPr>
                <w:rFonts w:ascii="Consolas" w:eastAsia="宋体" w:hAnsi="Consolas" w:cs="宋体"/>
                <w:color w:val="0000FF"/>
                <w:kern w:val="0"/>
                <w:sz w:val="18"/>
                <w:szCs w:val="18"/>
                <w:bdr w:val="none" w:sz="0" w:space="0" w:color="auto" w:frame="1"/>
              </w:rPr>
              <w:t>"</w:t>
            </w:r>
            <w:r w:rsidR="004E4BC4">
              <w:rPr>
                <w:rFonts w:ascii="Consolas" w:eastAsia="宋体" w:hAnsi="Consolas" w:cs="宋体"/>
                <w:color w:val="0000FF"/>
                <w:kern w:val="0"/>
                <w:sz w:val="18"/>
                <w:szCs w:val="18"/>
                <w:bdr w:val="none" w:sz="0" w:space="0" w:color="auto" w:frame="1"/>
              </w:rPr>
              <w:t>PH</w:t>
            </w:r>
            <w:r w:rsidRPr="001A037A">
              <w:rPr>
                <w:rFonts w:ascii="Consolas" w:eastAsia="宋体" w:hAnsi="Consolas" w:cs="宋体"/>
                <w:color w:val="0000FF"/>
                <w:kern w:val="0"/>
                <w:sz w:val="18"/>
                <w:szCs w:val="18"/>
                <w:bdr w:val="none" w:sz="0" w:space="0" w:color="auto" w:frame="1"/>
              </w:rPr>
              <w:t>="</w:t>
            </w:r>
            <w:r w:rsidRPr="001A037A">
              <w:rPr>
                <w:rFonts w:ascii="Consolas" w:eastAsia="宋体" w:hAnsi="Consolas" w:cs="宋体"/>
                <w:color w:val="000000"/>
                <w:kern w:val="0"/>
                <w:sz w:val="18"/>
                <w:szCs w:val="18"/>
                <w:bdr w:val="none" w:sz="0" w:space="0" w:color="auto" w:frame="1"/>
              </w:rPr>
              <w:t> + round(</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w:t>
            </w:r>
            <w:proofErr w:type="gramStart"/>
            <w:r w:rsidRPr="001A037A">
              <w:rPr>
                <w:rFonts w:ascii="Consolas" w:eastAsia="宋体" w:hAnsi="Consolas" w:cs="宋体"/>
                <w:color w:val="000000"/>
                <w:kern w:val="0"/>
                <w:sz w:val="18"/>
                <w:szCs w:val="18"/>
                <w:bdr w:val="none" w:sz="0" w:space="0" w:color="auto" w:frame="1"/>
              </w:rPr>
              <w:t>val[</w:t>
            </w:r>
            <w:proofErr w:type="gramEnd"/>
            <w:r w:rsidRPr="001A037A">
              <w:rPr>
                <w:rFonts w:ascii="Consolas" w:eastAsia="宋体" w:hAnsi="Consolas" w:cs="宋体"/>
                <w:color w:val="000000"/>
                <w:kern w:val="0"/>
                <w:sz w:val="18"/>
                <w:szCs w:val="18"/>
                <w:bdr w:val="none" w:sz="0" w:space="0" w:color="auto" w:frame="1"/>
              </w:rPr>
              <w:t>0], 2).__str__(),  </w:t>
            </w:r>
          </w:p>
          <w:p w14:paraId="68378511" w14:textId="77777777"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(loc + 1, color_bar_height + 45),  </w:t>
            </w:r>
          </w:p>
          <w:p w14:paraId="34F8D3CA" w14:textId="77777777"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cv2.FONT_HERSHEY_SIMPLEX,  </w:t>
            </w:r>
          </w:p>
          <w:p w14:paraId="48E1B477" w14:textId="77777777" w:rsidR="001A037A" w:rsidRPr="001A037A" w:rsidRDefault="001A037A" w:rsidP="001A037A">
            <w:pPr>
              <w:widowControl/>
              <w:numPr>
                <w:ilvl w:val="0"/>
                <w:numId w:val="15"/>
              </w:numPr>
              <w:pBdr>
                <w:left w:val="single" w:sz="18" w:space="0" w:color="6CE26C"/>
              </w:pBdr>
              <w:shd w:val="clear" w:color="auto" w:fill="FFFFFF"/>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0.4, (0,0,0), 1, cv2.LINE_AA)  </w:t>
            </w:r>
          </w:p>
          <w:p w14:paraId="15D50908" w14:textId="32474384" w:rsidR="001A037A" w:rsidRPr="001A037A" w:rsidRDefault="001A037A" w:rsidP="001A037A">
            <w:pPr>
              <w:widowControl/>
              <w:numPr>
                <w:ilvl w:val="0"/>
                <w:numId w:val="15"/>
              </w:numPr>
              <w:pBdr>
                <w:left w:val="single" w:sz="18" w:space="0" w:color="6CE26C"/>
              </w:pBdr>
              <w:shd w:val="clear" w:color="auto" w:fill="F8F8F8"/>
              <w:spacing w:line="240" w:lineRule="exact"/>
              <w:ind w:leftChars="50" w:left="160" w:firstLine="0"/>
              <w:jc w:val="left"/>
              <w:rPr>
                <w:rFonts w:ascii="Consolas" w:eastAsia="宋体" w:hAnsi="Consolas" w:cs="宋体"/>
                <w:color w:val="5C5C5C"/>
                <w:kern w:val="0"/>
                <w:sz w:val="18"/>
                <w:szCs w:val="18"/>
              </w:rPr>
            </w:pPr>
            <w:r w:rsidRPr="001A037A">
              <w:rPr>
                <w:rFonts w:ascii="Consolas" w:eastAsia="宋体" w:hAnsi="Consolas" w:cs="宋体"/>
                <w:color w:val="000000"/>
                <w:kern w:val="0"/>
                <w:sz w:val="18"/>
                <w:szCs w:val="18"/>
                <w:bdr w:val="none" w:sz="0" w:space="0" w:color="auto" w:frame="1"/>
              </w:rPr>
              <w:t>    </w:t>
            </w:r>
            <w:r w:rsidRPr="001A037A">
              <w:rPr>
                <w:rFonts w:ascii="Consolas" w:eastAsia="宋体" w:hAnsi="Consolas" w:cs="宋体"/>
                <w:b/>
                <w:bCs/>
                <w:color w:val="006699"/>
                <w:kern w:val="0"/>
                <w:sz w:val="18"/>
                <w:szCs w:val="18"/>
                <w:bdr w:val="none" w:sz="0" w:space="0" w:color="auto" w:frame="1"/>
              </w:rPr>
              <w:t>return</w:t>
            </w:r>
            <w:r w:rsidRPr="001A037A">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1A037A">
              <w:rPr>
                <w:rFonts w:ascii="Consolas" w:eastAsia="宋体" w:hAnsi="Consolas" w:cs="宋体"/>
                <w:color w:val="000000"/>
                <w:kern w:val="0"/>
                <w:sz w:val="18"/>
                <w:szCs w:val="18"/>
                <w:bdr w:val="none" w:sz="0" w:space="0" w:color="auto" w:frame="1"/>
              </w:rPr>
              <w:t>_img  </w:t>
            </w:r>
          </w:p>
          <w:p w14:paraId="2419E35B" w14:textId="77777777" w:rsidR="00A36158" w:rsidRPr="00513329" w:rsidRDefault="00A36158" w:rsidP="001A037A">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3B3C1FCB" w14:textId="0E1D045C" w:rsidR="001A037A" w:rsidRDefault="001A037A" w:rsidP="003C6F66">
      <w:pPr>
        <w:spacing w:beforeLines="50" w:before="218" w:afterLines="50" w:after="218"/>
        <w:rPr>
          <w:rFonts w:ascii="宋体" w:eastAsia="宋体" w:hAnsi="宋体" w:cs="宋体"/>
          <w:bCs/>
          <w:sz w:val="24"/>
        </w:rPr>
      </w:pPr>
      <w:r>
        <w:rPr>
          <w:rFonts w:ascii="宋体" w:eastAsia="宋体" w:hAnsi="宋体" w:cs="宋体" w:hint="eastAsia"/>
          <w:bCs/>
          <w:sz w:val="24"/>
        </w:rPr>
        <w:t>示例结果如下图：</w:t>
      </w:r>
    </w:p>
    <w:p w14:paraId="5EE9D99D" w14:textId="3E10961F" w:rsidR="001A037A" w:rsidRDefault="003C6EC1" w:rsidP="00EC7C1D">
      <w:pPr>
        <w:jc w:val="center"/>
        <w:rPr>
          <w:rFonts w:ascii="宋体" w:eastAsia="宋体" w:hAnsi="宋体" w:cs="宋体"/>
          <w:bCs/>
          <w:sz w:val="24"/>
        </w:rPr>
      </w:pPr>
      <w:r>
        <w:rPr>
          <w:noProof/>
        </w:rPr>
        <w:drawing>
          <wp:inline distT="0" distB="0" distL="0" distR="0" wp14:anchorId="1D5C0A4A" wp14:editId="5F4A01D8">
            <wp:extent cx="5769429" cy="1901131"/>
            <wp:effectExtent l="0" t="0" r="0" b="0"/>
            <wp:docPr id="499529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9800" name=""/>
                    <pic:cNvPicPr/>
                  </pic:nvPicPr>
                  <pic:blipFill>
                    <a:blip r:embed="rId23"/>
                    <a:stretch>
                      <a:fillRect/>
                    </a:stretch>
                  </pic:blipFill>
                  <pic:spPr>
                    <a:xfrm>
                      <a:off x="0" y="0"/>
                      <a:ext cx="5776878" cy="1903586"/>
                    </a:xfrm>
                    <a:prstGeom prst="rect">
                      <a:avLst/>
                    </a:prstGeom>
                  </pic:spPr>
                </pic:pic>
              </a:graphicData>
            </a:graphic>
          </wp:inline>
        </w:drawing>
      </w:r>
    </w:p>
    <w:p w14:paraId="713EAF7B" w14:textId="4E82AE38" w:rsidR="001A037A" w:rsidRDefault="00EF6FE2" w:rsidP="001A037A">
      <w:pPr>
        <w:jc w:val="center"/>
        <w:rPr>
          <w:rFonts w:ascii="宋体" w:eastAsia="宋体" w:hAnsi="宋体" w:cs="宋体"/>
          <w:bCs/>
          <w:sz w:val="24"/>
        </w:rPr>
      </w:pPr>
      <w:r w:rsidRPr="005D5977">
        <w:rPr>
          <w:rFonts w:ascii="宋体" w:eastAsia="宋体" w:hAnsi="宋体" w:cs="宋体" w:hint="eastAsia"/>
          <w:b/>
          <w:sz w:val="24"/>
        </w:rPr>
        <w:t>图 2-1</w:t>
      </w:r>
      <w:r>
        <w:rPr>
          <w:rFonts w:ascii="宋体" w:eastAsia="宋体" w:hAnsi="宋体" w:cs="宋体" w:hint="eastAsia"/>
          <w:b/>
          <w:sz w:val="24"/>
        </w:rPr>
        <w:t>4</w:t>
      </w:r>
      <w:r w:rsidR="001A037A">
        <w:rPr>
          <w:rFonts w:ascii="宋体" w:eastAsia="宋体" w:hAnsi="宋体" w:cs="宋体" w:hint="eastAsia"/>
          <w:bCs/>
          <w:sz w:val="24"/>
        </w:rPr>
        <w:t xml:space="preserve"> </w:t>
      </w:r>
      <w:r>
        <w:rPr>
          <w:rFonts w:ascii="宋体" w:eastAsia="宋体" w:hAnsi="宋体" w:cs="宋体" w:hint="eastAsia"/>
          <w:bCs/>
          <w:sz w:val="24"/>
        </w:rPr>
        <w:t>绘制比色卡上</w:t>
      </w:r>
    </w:p>
    <w:p w14:paraId="05652EA5" w14:textId="24D47495" w:rsidR="00EC7C1D" w:rsidRDefault="00931B02" w:rsidP="00931B02">
      <w:pPr>
        <w:rPr>
          <w:rFonts w:ascii="宋体" w:eastAsia="宋体" w:hAnsi="宋体" w:cs="宋体" w:hint="eastAsia"/>
          <w:bCs/>
          <w:sz w:val="24"/>
        </w:rPr>
      </w:pPr>
      <w:r>
        <w:rPr>
          <w:rFonts w:ascii="宋体" w:eastAsia="宋体" w:hAnsi="宋体" w:cs="宋体" w:hint="eastAsia"/>
          <w:bCs/>
          <w:sz w:val="24"/>
        </w:rPr>
        <w:t>更多测试图如下：</w:t>
      </w:r>
    </w:p>
    <w:p w14:paraId="47A0CDAA" w14:textId="62DD089A" w:rsidR="00EC7C1D" w:rsidRDefault="003C6EC1" w:rsidP="001A037A">
      <w:pPr>
        <w:jc w:val="center"/>
        <w:rPr>
          <w:rFonts w:ascii="宋体" w:eastAsia="宋体" w:hAnsi="宋体" w:cs="宋体"/>
          <w:bCs/>
          <w:sz w:val="24"/>
        </w:rPr>
      </w:pPr>
      <w:r>
        <w:rPr>
          <w:noProof/>
        </w:rPr>
        <w:drawing>
          <wp:inline distT="0" distB="0" distL="0" distR="0" wp14:anchorId="549FDFE6" wp14:editId="19D3662A">
            <wp:extent cx="5763986" cy="1888921"/>
            <wp:effectExtent l="0" t="0" r="0" b="0"/>
            <wp:docPr id="1929543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3778" name=""/>
                    <pic:cNvPicPr/>
                  </pic:nvPicPr>
                  <pic:blipFill>
                    <a:blip r:embed="rId24"/>
                    <a:stretch>
                      <a:fillRect/>
                    </a:stretch>
                  </pic:blipFill>
                  <pic:spPr>
                    <a:xfrm>
                      <a:off x="0" y="0"/>
                      <a:ext cx="5771604" cy="1891418"/>
                    </a:xfrm>
                    <a:prstGeom prst="rect">
                      <a:avLst/>
                    </a:prstGeom>
                  </pic:spPr>
                </pic:pic>
              </a:graphicData>
            </a:graphic>
          </wp:inline>
        </w:drawing>
      </w:r>
    </w:p>
    <w:p w14:paraId="58A3DAD1" w14:textId="1DFFB14B" w:rsidR="00EC7C1D" w:rsidRDefault="00931B02" w:rsidP="00EC7C1D">
      <w:pPr>
        <w:jc w:val="center"/>
        <w:rPr>
          <w:rFonts w:ascii="宋体" w:eastAsia="宋体" w:hAnsi="宋体" w:cs="宋体"/>
          <w:bCs/>
          <w:sz w:val="24"/>
        </w:rPr>
      </w:pPr>
      <w:r w:rsidRPr="005D5977">
        <w:rPr>
          <w:rFonts w:ascii="宋体" w:eastAsia="宋体" w:hAnsi="宋体" w:cs="宋体" w:hint="eastAsia"/>
          <w:b/>
          <w:sz w:val="24"/>
        </w:rPr>
        <w:lastRenderedPageBreak/>
        <w:t>图 2-1</w:t>
      </w:r>
      <w:r>
        <w:rPr>
          <w:rFonts w:ascii="宋体" w:eastAsia="宋体" w:hAnsi="宋体" w:cs="宋体" w:hint="eastAsia"/>
          <w:b/>
          <w:sz w:val="24"/>
        </w:rPr>
        <w:t>5</w:t>
      </w:r>
      <w:r w:rsidR="00EC7C1D">
        <w:rPr>
          <w:rFonts w:ascii="宋体" w:eastAsia="宋体" w:hAnsi="宋体" w:cs="宋体" w:hint="eastAsia"/>
          <w:bCs/>
          <w:sz w:val="24"/>
        </w:rPr>
        <w:t xml:space="preserve"> 测试2</w:t>
      </w:r>
    </w:p>
    <w:p w14:paraId="740A8D4B" w14:textId="45233CED" w:rsidR="00EC7C1D" w:rsidRDefault="003C6EC1" w:rsidP="001A037A">
      <w:pPr>
        <w:jc w:val="center"/>
        <w:rPr>
          <w:rFonts w:ascii="宋体" w:eastAsia="宋体" w:hAnsi="宋体" w:cs="宋体"/>
          <w:bCs/>
          <w:sz w:val="24"/>
        </w:rPr>
      </w:pPr>
      <w:r>
        <w:rPr>
          <w:noProof/>
        </w:rPr>
        <w:drawing>
          <wp:inline distT="0" distB="0" distL="0" distR="0" wp14:anchorId="73E52C42" wp14:editId="46EA5BAC">
            <wp:extent cx="5815839" cy="1921329"/>
            <wp:effectExtent l="0" t="0" r="0" b="0"/>
            <wp:docPr id="175520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03730" name=""/>
                    <pic:cNvPicPr/>
                  </pic:nvPicPr>
                  <pic:blipFill>
                    <a:blip r:embed="rId25"/>
                    <a:stretch>
                      <a:fillRect/>
                    </a:stretch>
                  </pic:blipFill>
                  <pic:spPr>
                    <a:xfrm>
                      <a:off x="0" y="0"/>
                      <a:ext cx="5819064" cy="1922394"/>
                    </a:xfrm>
                    <a:prstGeom prst="rect">
                      <a:avLst/>
                    </a:prstGeom>
                  </pic:spPr>
                </pic:pic>
              </a:graphicData>
            </a:graphic>
          </wp:inline>
        </w:drawing>
      </w:r>
    </w:p>
    <w:p w14:paraId="71E91F6B" w14:textId="23F13CF2" w:rsidR="003D13F4" w:rsidRDefault="00931B02" w:rsidP="00931B02">
      <w:pPr>
        <w:jc w:val="center"/>
        <w:rPr>
          <w:rFonts w:ascii="宋体" w:eastAsia="宋体" w:hAnsi="宋体" w:cs="宋体"/>
          <w:bCs/>
          <w:sz w:val="24"/>
        </w:rPr>
      </w:pPr>
      <w:r w:rsidRPr="005D5977">
        <w:rPr>
          <w:rFonts w:ascii="宋体" w:eastAsia="宋体" w:hAnsi="宋体" w:cs="宋体" w:hint="eastAsia"/>
          <w:b/>
          <w:sz w:val="24"/>
        </w:rPr>
        <w:t>图 2-1</w:t>
      </w:r>
      <w:r>
        <w:rPr>
          <w:rFonts w:ascii="宋体" w:eastAsia="宋体" w:hAnsi="宋体" w:cs="宋体" w:hint="eastAsia"/>
          <w:b/>
          <w:sz w:val="24"/>
        </w:rPr>
        <w:t xml:space="preserve">6 </w:t>
      </w:r>
      <w:r w:rsidR="00EC7C1D">
        <w:rPr>
          <w:rFonts w:ascii="宋体" w:eastAsia="宋体" w:hAnsi="宋体" w:cs="宋体" w:hint="eastAsia"/>
          <w:bCs/>
          <w:sz w:val="24"/>
        </w:rPr>
        <w:t>测试3</w:t>
      </w:r>
    </w:p>
    <w:p w14:paraId="03CB2904" w14:textId="34CE6197" w:rsidR="009D060A" w:rsidRDefault="003D13F4" w:rsidP="003D13F4">
      <w:pPr>
        <w:widowControl/>
        <w:jc w:val="left"/>
        <w:rPr>
          <w:rFonts w:ascii="宋体" w:eastAsia="宋体" w:hAnsi="宋体" w:cs="宋体" w:hint="eastAsia"/>
          <w:bCs/>
          <w:sz w:val="24"/>
        </w:rPr>
      </w:pPr>
      <w:r>
        <w:rPr>
          <w:rFonts w:ascii="宋体" w:eastAsia="宋体" w:hAnsi="宋体" w:cs="宋体"/>
          <w:bCs/>
          <w:sz w:val="24"/>
        </w:rPr>
        <w:br w:type="page"/>
      </w:r>
    </w:p>
    <w:p w14:paraId="70236F21" w14:textId="61959292" w:rsidR="009D060A" w:rsidRDefault="009D060A" w:rsidP="003D13F4">
      <w:pPr>
        <w:pStyle w:val="1"/>
        <w:jc w:val="center"/>
      </w:pPr>
      <w:bookmarkStart w:id="8" w:name="_Toc166252994"/>
      <w:r>
        <w:rPr>
          <w:rFonts w:hint="eastAsia"/>
        </w:rPr>
        <w:lastRenderedPageBreak/>
        <w:t xml:space="preserve">第三章 </w:t>
      </w:r>
      <w:r w:rsidR="009A3223">
        <w:rPr>
          <w:rFonts w:hint="eastAsia"/>
        </w:rPr>
        <w:t>获取目标区域估测</w:t>
      </w:r>
      <w:r w:rsidR="004E4BC4">
        <w:rPr>
          <w:rFonts w:hint="eastAsia"/>
        </w:rPr>
        <w:t>pH</w:t>
      </w:r>
      <w:r w:rsidR="009A3223">
        <w:rPr>
          <w:rFonts w:hint="eastAsia"/>
        </w:rPr>
        <w:t>试纸数值</w:t>
      </w:r>
      <w:bookmarkEnd w:id="8"/>
    </w:p>
    <w:p w14:paraId="2B88ACD6" w14:textId="23D07AA9" w:rsidR="00FE658F" w:rsidRDefault="009D060A" w:rsidP="00E9236F">
      <w:pPr>
        <w:ind w:firstLineChars="200" w:firstLine="480"/>
        <w:rPr>
          <w:rFonts w:ascii="宋体" w:eastAsia="宋体" w:hAnsi="宋体" w:cs="宋体"/>
          <w:bCs/>
          <w:sz w:val="24"/>
        </w:rPr>
      </w:pPr>
      <w:r>
        <w:rPr>
          <w:rFonts w:ascii="宋体" w:eastAsia="宋体" w:hAnsi="宋体" w:cs="宋体" w:hint="eastAsia"/>
          <w:bCs/>
          <w:sz w:val="24"/>
        </w:rPr>
        <w:t>在</w:t>
      </w:r>
      <w:r w:rsidRPr="00FF30E4">
        <w:rPr>
          <w:rFonts w:ascii="宋体" w:eastAsia="宋体" w:hAnsi="宋体" w:cs="宋体" w:hint="eastAsia"/>
          <w:b/>
          <w:sz w:val="24"/>
        </w:rPr>
        <w:t>第二章</w:t>
      </w:r>
      <w:r>
        <w:rPr>
          <w:rFonts w:ascii="宋体" w:eastAsia="宋体" w:hAnsi="宋体" w:cs="宋体" w:hint="eastAsia"/>
          <w:bCs/>
          <w:sz w:val="24"/>
        </w:rPr>
        <w:t>中，我从</w:t>
      </w:r>
      <w:r w:rsidRPr="009D060A">
        <w:rPr>
          <w:rFonts w:ascii="宋体" w:eastAsia="宋体" w:hAnsi="宋体" w:cs="宋体"/>
          <w:bCs/>
          <w:sz w:val="24"/>
        </w:rPr>
        <w:t>纯视觉角度对</w:t>
      </w:r>
      <w:r w:rsidR="004E4BC4">
        <w:rPr>
          <w:rFonts w:ascii="宋体" w:eastAsia="宋体" w:hAnsi="宋体" w:cs="宋体"/>
          <w:bCs/>
          <w:sz w:val="24"/>
        </w:rPr>
        <w:t>PH</w:t>
      </w:r>
      <w:r w:rsidRPr="009D060A">
        <w:rPr>
          <w:rFonts w:ascii="宋体" w:eastAsia="宋体" w:hAnsi="宋体" w:cs="宋体"/>
          <w:bCs/>
          <w:sz w:val="24"/>
        </w:rPr>
        <w:t>试纸的数值判读进行了实现，其本质上类似于测量里的</w:t>
      </w:r>
      <w:r w:rsidRPr="00931B02">
        <w:rPr>
          <w:rFonts w:ascii="宋体" w:eastAsia="宋体" w:hAnsi="宋体" w:cs="宋体"/>
          <w:b/>
          <w:sz w:val="24"/>
        </w:rPr>
        <w:t>“估读”</w:t>
      </w:r>
      <w:r w:rsidRPr="009D060A">
        <w:rPr>
          <w:rFonts w:ascii="宋体" w:eastAsia="宋体" w:hAnsi="宋体" w:cs="宋体"/>
          <w:bCs/>
          <w:sz w:val="24"/>
        </w:rPr>
        <w:t>，提供</w:t>
      </w:r>
      <w:r w:rsidR="00931B02">
        <w:rPr>
          <w:rFonts w:ascii="宋体" w:eastAsia="宋体" w:hAnsi="宋体" w:cs="宋体" w:hint="eastAsia"/>
          <w:bCs/>
          <w:sz w:val="24"/>
        </w:rPr>
        <w:t>了p</w:t>
      </w:r>
      <w:r w:rsidR="004E4BC4">
        <w:rPr>
          <w:rFonts w:ascii="宋体" w:eastAsia="宋体" w:hAnsi="宋体" w:cs="宋体"/>
          <w:bCs/>
          <w:sz w:val="24"/>
        </w:rPr>
        <w:t>H</w:t>
      </w:r>
      <w:r w:rsidRPr="009D060A">
        <w:rPr>
          <w:rFonts w:ascii="宋体" w:eastAsia="宋体" w:hAnsi="宋体" w:cs="宋体"/>
          <w:bCs/>
          <w:sz w:val="24"/>
        </w:rPr>
        <w:t>测量读数的另一种思路和方法。相比于人工比</w:t>
      </w:r>
      <w:proofErr w:type="gramStart"/>
      <w:r w:rsidRPr="009D060A">
        <w:rPr>
          <w:rFonts w:ascii="宋体" w:eastAsia="宋体" w:hAnsi="宋体" w:cs="宋体"/>
          <w:bCs/>
          <w:sz w:val="24"/>
        </w:rPr>
        <w:t>色只能</w:t>
      </w:r>
      <w:proofErr w:type="gramEnd"/>
      <w:r w:rsidRPr="009D060A">
        <w:rPr>
          <w:rFonts w:ascii="宋体" w:eastAsia="宋体" w:hAnsi="宋体" w:cs="宋体"/>
          <w:bCs/>
          <w:sz w:val="24"/>
        </w:rPr>
        <w:t xml:space="preserve">比到整数而言，利用代码可以精确到小数，同时也可以避免一些人为的主观因素对结果造成的影响，如色弱、色盲等。 </w:t>
      </w:r>
    </w:p>
    <w:p w14:paraId="16A4543C" w14:textId="16E2CEDA" w:rsidR="00FF30E4" w:rsidRDefault="00FE658F" w:rsidP="00FF30E4">
      <w:pPr>
        <w:ind w:firstLineChars="200" w:firstLine="480"/>
        <w:rPr>
          <w:rFonts w:ascii="宋体" w:eastAsia="宋体" w:hAnsi="宋体" w:cs="宋体"/>
          <w:bCs/>
          <w:sz w:val="24"/>
        </w:rPr>
      </w:pPr>
      <w:r>
        <w:rPr>
          <w:rFonts w:ascii="宋体" w:eastAsia="宋体" w:hAnsi="宋体" w:cs="宋体" w:hint="eastAsia"/>
          <w:bCs/>
          <w:sz w:val="24"/>
        </w:rPr>
        <w:t>但由于我们前提条件是</w:t>
      </w:r>
      <w:r w:rsidRPr="00FA23EB">
        <w:rPr>
          <w:rFonts w:ascii="宋体" w:eastAsia="宋体" w:hAnsi="宋体" w:cs="宋体" w:hint="eastAsia"/>
          <w:b/>
          <w:sz w:val="24"/>
        </w:rPr>
        <w:t>理想情况</w:t>
      </w:r>
      <w:r>
        <w:rPr>
          <w:rFonts w:ascii="宋体" w:eastAsia="宋体" w:hAnsi="宋体" w:cs="宋体" w:hint="eastAsia"/>
          <w:bCs/>
          <w:sz w:val="24"/>
        </w:rPr>
        <w:t>，即采集过程中</w:t>
      </w:r>
      <w:r w:rsidRPr="00FA23EB">
        <w:rPr>
          <w:rFonts w:ascii="宋体" w:eastAsia="宋体" w:hAnsi="宋体" w:cs="宋体" w:hint="eastAsia"/>
          <w:bCs/>
          <w:sz w:val="24"/>
          <w:u w:val="single"/>
        </w:rPr>
        <w:t>无角度，光照等其他因素的影响</w:t>
      </w:r>
      <w:r>
        <w:rPr>
          <w:rFonts w:ascii="宋体" w:eastAsia="宋体" w:hAnsi="宋体" w:cs="宋体" w:hint="eastAsia"/>
          <w:bCs/>
          <w:sz w:val="24"/>
        </w:rPr>
        <w:t>，因此</w:t>
      </w:r>
      <w:r w:rsidR="009D060A" w:rsidRPr="009D060A">
        <w:rPr>
          <w:rFonts w:ascii="宋体" w:eastAsia="宋体" w:hAnsi="宋体" w:cs="宋体"/>
          <w:bCs/>
          <w:sz w:val="24"/>
        </w:rPr>
        <w:t>其</w:t>
      </w:r>
      <w:r w:rsidR="009D060A" w:rsidRPr="00931B02">
        <w:rPr>
          <w:rFonts w:ascii="宋体" w:eastAsia="宋体" w:hAnsi="宋体" w:cs="宋体"/>
          <w:b/>
          <w:sz w:val="24"/>
        </w:rPr>
        <w:t>准确性还有待进一步检验</w:t>
      </w:r>
      <w:r w:rsidR="009D060A" w:rsidRPr="009D060A">
        <w:rPr>
          <w:rFonts w:ascii="宋体" w:eastAsia="宋体" w:hAnsi="宋体" w:cs="宋体"/>
          <w:bCs/>
          <w:sz w:val="24"/>
        </w:rPr>
        <w:t>，在实际测量过程中，环境光对色彩的影响也不可忽视，而且</w:t>
      </w:r>
      <w:r w:rsidR="00931B02">
        <w:rPr>
          <w:rFonts w:ascii="宋体" w:eastAsia="宋体" w:hAnsi="宋体" w:cs="宋体" w:hint="eastAsia"/>
          <w:bCs/>
          <w:sz w:val="24"/>
        </w:rPr>
        <w:t>p</w:t>
      </w:r>
      <w:r w:rsidR="004E4BC4">
        <w:rPr>
          <w:rFonts w:ascii="宋体" w:eastAsia="宋体" w:hAnsi="宋体" w:cs="宋体"/>
          <w:bCs/>
          <w:sz w:val="24"/>
        </w:rPr>
        <w:t>H</w:t>
      </w:r>
      <w:proofErr w:type="gramStart"/>
      <w:r w:rsidR="009D060A" w:rsidRPr="009D060A">
        <w:rPr>
          <w:rFonts w:ascii="宋体" w:eastAsia="宋体" w:hAnsi="宋体" w:cs="宋体"/>
          <w:bCs/>
          <w:sz w:val="24"/>
        </w:rPr>
        <w:t>值本身</w:t>
      </w:r>
      <w:proofErr w:type="gramEnd"/>
      <w:r w:rsidR="009D060A" w:rsidRPr="009D060A">
        <w:rPr>
          <w:rFonts w:ascii="宋体" w:eastAsia="宋体" w:hAnsi="宋体" w:cs="宋体"/>
          <w:bCs/>
          <w:sz w:val="24"/>
        </w:rPr>
        <w:t>也并非线性变化，在不同</w:t>
      </w:r>
      <w:r w:rsidR="004E4BC4">
        <w:rPr>
          <w:rFonts w:ascii="宋体" w:eastAsia="宋体" w:hAnsi="宋体" w:cs="宋体"/>
          <w:bCs/>
          <w:sz w:val="24"/>
        </w:rPr>
        <w:t>PH</w:t>
      </w:r>
      <w:r w:rsidR="009D060A" w:rsidRPr="009D060A">
        <w:rPr>
          <w:rFonts w:ascii="宋体" w:eastAsia="宋体" w:hAnsi="宋体" w:cs="宋体"/>
          <w:bCs/>
          <w:sz w:val="24"/>
        </w:rPr>
        <w:t>值之间采用线性内插是否科学也有待进一步验证。</w:t>
      </w:r>
    </w:p>
    <w:p w14:paraId="1AA1FB5D" w14:textId="218E7F11" w:rsidR="00FF30E4" w:rsidRDefault="00FF30E4" w:rsidP="00FF30E4">
      <w:pPr>
        <w:ind w:firstLineChars="200" w:firstLine="480"/>
        <w:rPr>
          <w:rFonts w:ascii="宋体" w:eastAsia="宋体" w:hAnsi="宋体" w:cs="宋体"/>
          <w:bCs/>
          <w:sz w:val="24"/>
        </w:rPr>
      </w:pPr>
      <w:r>
        <w:rPr>
          <w:rFonts w:ascii="宋体" w:eastAsia="宋体" w:hAnsi="宋体" w:cs="宋体" w:hint="eastAsia"/>
          <w:bCs/>
          <w:sz w:val="24"/>
        </w:rPr>
        <w:t>因此在第三章中，</w:t>
      </w:r>
      <w:r w:rsidRPr="00931B02">
        <w:rPr>
          <w:rFonts w:ascii="宋体" w:eastAsia="宋体" w:hAnsi="宋体" w:cs="宋体" w:hint="eastAsia"/>
          <w:bCs/>
          <w:sz w:val="24"/>
          <w:u w:val="single"/>
        </w:rPr>
        <w:t>我</w:t>
      </w:r>
      <w:r w:rsidR="009A27E9" w:rsidRPr="00931B02">
        <w:rPr>
          <w:rFonts w:ascii="宋体" w:eastAsia="宋体" w:hAnsi="宋体" w:cs="宋体" w:hint="eastAsia"/>
          <w:bCs/>
          <w:sz w:val="24"/>
          <w:u w:val="single"/>
        </w:rPr>
        <w:t>根据</w:t>
      </w:r>
      <w:r w:rsidR="00F41FE4">
        <w:rPr>
          <w:rFonts w:ascii="宋体" w:eastAsia="宋体" w:hAnsi="宋体" w:cs="宋体" w:hint="eastAsia"/>
          <w:bCs/>
          <w:sz w:val="24"/>
          <w:u w:val="single"/>
        </w:rPr>
        <w:t>若干</w:t>
      </w:r>
      <w:proofErr w:type="gramStart"/>
      <w:r w:rsidR="00F41FE4">
        <w:rPr>
          <w:rFonts w:ascii="宋体" w:eastAsia="宋体" w:hAnsi="宋体" w:cs="宋体" w:hint="eastAsia"/>
          <w:bCs/>
          <w:sz w:val="24"/>
          <w:u w:val="single"/>
        </w:rPr>
        <w:t>张</w:t>
      </w:r>
      <w:r w:rsidR="009A27E9" w:rsidRPr="00F41FE4">
        <w:rPr>
          <w:rFonts w:ascii="宋体" w:eastAsia="宋体" w:hAnsi="宋体" w:cs="宋体" w:hint="eastAsia"/>
          <w:b/>
          <w:sz w:val="24"/>
          <w:u w:val="single"/>
        </w:rPr>
        <w:t>真实</w:t>
      </w:r>
      <w:proofErr w:type="gramEnd"/>
      <w:r w:rsidR="009A27E9" w:rsidRPr="00F41FE4">
        <w:rPr>
          <w:rFonts w:ascii="宋体" w:eastAsia="宋体" w:hAnsi="宋体" w:cs="宋体" w:hint="eastAsia"/>
          <w:b/>
          <w:sz w:val="24"/>
          <w:u w:val="single"/>
        </w:rPr>
        <w:t>的</w:t>
      </w:r>
      <w:r w:rsidR="004E4BC4" w:rsidRPr="00F41FE4">
        <w:rPr>
          <w:rFonts w:ascii="宋体" w:eastAsia="宋体" w:hAnsi="宋体" w:cs="宋体" w:hint="eastAsia"/>
          <w:b/>
          <w:sz w:val="24"/>
          <w:u w:val="single"/>
        </w:rPr>
        <w:t>pH</w:t>
      </w:r>
      <w:r w:rsidR="009A27E9" w:rsidRPr="00F41FE4">
        <w:rPr>
          <w:rFonts w:ascii="宋体" w:eastAsia="宋体" w:hAnsi="宋体" w:cs="宋体" w:hint="eastAsia"/>
          <w:b/>
          <w:sz w:val="24"/>
          <w:u w:val="single"/>
        </w:rPr>
        <w:t>试纸图片</w:t>
      </w:r>
      <w:r w:rsidR="009A27E9" w:rsidRPr="00931B02">
        <w:rPr>
          <w:rFonts w:ascii="宋体" w:eastAsia="宋体" w:hAnsi="宋体" w:cs="宋体" w:hint="eastAsia"/>
          <w:bCs/>
          <w:sz w:val="24"/>
          <w:u w:val="single"/>
        </w:rPr>
        <w:t>，试图寻找</w:t>
      </w:r>
      <w:proofErr w:type="gramStart"/>
      <w:r w:rsidR="009A27E9" w:rsidRPr="00931B02">
        <w:rPr>
          <w:rFonts w:ascii="宋体" w:eastAsia="宋体" w:hAnsi="宋体" w:cs="宋体" w:hint="eastAsia"/>
          <w:bCs/>
          <w:sz w:val="24"/>
          <w:u w:val="single"/>
        </w:rPr>
        <w:t>方法能估读出</w:t>
      </w:r>
      <w:proofErr w:type="gramEnd"/>
      <w:r w:rsidR="009A27E9" w:rsidRPr="00931B02">
        <w:rPr>
          <w:rFonts w:ascii="宋体" w:eastAsia="宋体" w:hAnsi="宋体" w:cs="宋体" w:hint="eastAsia"/>
          <w:bCs/>
          <w:sz w:val="24"/>
          <w:u w:val="single"/>
        </w:rPr>
        <w:t>其</w:t>
      </w:r>
      <w:r w:rsidR="004E4BC4" w:rsidRPr="00931B02">
        <w:rPr>
          <w:rFonts w:ascii="宋体" w:eastAsia="宋体" w:hAnsi="宋体" w:cs="宋体" w:hint="eastAsia"/>
          <w:bCs/>
          <w:sz w:val="24"/>
          <w:u w:val="single"/>
        </w:rPr>
        <w:t>pH</w:t>
      </w:r>
      <w:r w:rsidR="009A27E9" w:rsidRPr="00931B02">
        <w:rPr>
          <w:rFonts w:ascii="宋体" w:eastAsia="宋体" w:hAnsi="宋体" w:cs="宋体" w:hint="eastAsia"/>
          <w:bCs/>
          <w:sz w:val="24"/>
          <w:u w:val="single"/>
        </w:rPr>
        <w:t>值</w:t>
      </w:r>
      <w:r w:rsidR="009A27E9" w:rsidRPr="00F41FE4">
        <w:rPr>
          <w:rFonts w:ascii="宋体" w:eastAsia="宋体" w:hAnsi="宋体" w:cs="宋体" w:hint="eastAsia"/>
          <w:bCs/>
          <w:sz w:val="24"/>
        </w:rPr>
        <w:t>，</w:t>
      </w:r>
      <w:r w:rsidR="004E4BC4">
        <w:rPr>
          <w:rFonts w:ascii="宋体" w:eastAsia="宋体" w:hAnsi="宋体" w:cs="宋体" w:hint="eastAsia"/>
          <w:bCs/>
          <w:sz w:val="24"/>
        </w:rPr>
        <w:t>pH</w:t>
      </w:r>
      <w:r w:rsidR="009A27E9">
        <w:rPr>
          <w:rFonts w:ascii="宋体" w:eastAsia="宋体" w:hAnsi="宋体" w:cs="宋体" w:hint="eastAsia"/>
          <w:bCs/>
          <w:sz w:val="24"/>
        </w:rPr>
        <w:t>试纸图片如下：</w:t>
      </w:r>
    </w:p>
    <w:p w14:paraId="22673EA1" w14:textId="51963F32" w:rsidR="009A27E9" w:rsidRDefault="00DD5694" w:rsidP="009A27E9">
      <w:pPr>
        <w:widowControl/>
        <w:jc w:val="center"/>
        <w:rPr>
          <w:rFonts w:ascii="宋体" w:eastAsia="宋体" w:hAnsi="宋体" w:cs="宋体"/>
          <w:kern w:val="0"/>
          <w:sz w:val="24"/>
        </w:rPr>
      </w:pPr>
      <w:r>
        <w:rPr>
          <w:noProof/>
        </w:rPr>
        <w:drawing>
          <wp:inline distT="0" distB="0" distL="0" distR="0" wp14:anchorId="0059C462" wp14:editId="0B04C8C1">
            <wp:extent cx="433705" cy="1576705"/>
            <wp:effectExtent l="0" t="0" r="0" b="0"/>
            <wp:docPr id="19116252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05" cy="1576705"/>
                    </a:xfrm>
                    <a:prstGeom prst="rect">
                      <a:avLst/>
                    </a:prstGeom>
                    <a:noFill/>
                    <a:ln>
                      <a:noFill/>
                    </a:ln>
                  </pic:spPr>
                </pic:pic>
              </a:graphicData>
            </a:graphic>
          </wp:inline>
        </w:drawing>
      </w:r>
    </w:p>
    <w:p w14:paraId="04B81DE4" w14:textId="2F9104A9" w:rsidR="000C3E51" w:rsidRDefault="009A27E9" w:rsidP="003B4BEF">
      <w:pPr>
        <w:widowControl/>
        <w:jc w:val="center"/>
        <w:rPr>
          <w:rFonts w:ascii="宋体" w:eastAsia="宋体" w:hAnsi="宋体" w:cs="宋体" w:hint="eastAsia"/>
          <w:kern w:val="0"/>
          <w:sz w:val="24"/>
        </w:rPr>
      </w:pPr>
      <w:r w:rsidRPr="003B4BEF">
        <w:rPr>
          <w:rFonts w:ascii="宋体" w:eastAsia="宋体" w:hAnsi="宋体" w:cs="宋体" w:hint="eastAsia"/>
          <w:b/>
          <w:bCs/>
          <w:kern w:val="0"/>
          <w:sz w:val="24"/>
        </w:rPr>
        <w:t>图</w:t>
      </w:r>
      <w:r w:rsidR="003B4BEF" w:rsidRPr="003B4BEF">
        <w:rPr>
          <w:rFonts w:ascii="宋体" w:eastAsia="宋体" w:hAnsi="宋体" w:cs="宋体" w:hint="eastAsia"/>
          <w:b/>
          <w:bCs/>
          <w:kern w:val="0"/>
          <w:sz w:val="24"/>
        </w:rPr>
        <w:t>3-1</w:t>
      </w:r>
      <w:r>
        <w:rPr>
          <w:rFonts w:ascii="宋体" w:eastAsia="宋体" w:hAnsi="宋体" w:cs="宋体" w:hint="eastAsia"/>
          <w:kern w:val="0"/>
          <w:sz w:val="24"/>
        </w:rPr>
        <w:t>未知溶液的</w:t>
      </w:r>
      <w:r w:rsidR="004E4BC4">
        <w:rPr>
          <w:rFonts w:ascii="宋体" w:eastAsia="宋体" w:hAnsi="宋体" w:cs="宋体" w:hint="eastAsia"/>
          <w:kern w:val="0"/>
          <w:sz w:val="24"/>
        </w:rPr>
        <w:t>pH</w:t>
      </w:r>
      <w:r>
        <w:rPr>
          <w:rFonts w:ascii="宋体" w:eastAsia="宋体" w:hAnsi="宋体" w:cs="宋体" w:hint="eastAsia"/>
          <w:kern w:val="0"/>
          <w:sz w:val="24"/>
        </w:rPr>
        <w:t>试纸</w:t>
      </w:r>
      <w:r w:rsidR="009B7C75">
        <w:rPr>
          <w:rFonts w:ascii="宋体" w:eastAsia="宋体" w:hAnsi="宋体" w:cs="宋体" w:hint="eastAsia"/>
          <w:kern w:val="0"/>
          <w:sz w:val="24"/>
        </w:rPr>
        <w:t>检测结果</w:t>
      </w:r>
    </w:p>
    <w:p w14:paraId="5C014BD0" w14:textId="77777777" w:rsidR="000C3E51" w:rsidRDefault="000C3E51" w:rsidP="000C3E51">
      <w:pPr>
        <w:widowControl/>
        <w:rPr>
          <w:rFonts w:ascii="宋体" w:eastAsia="宋体" w:hAnsi="宋体" w:cs="宋体"/>
          <w:kern w:val="0"/>
          <w:sz w:val="24"/>
        </w:rPr>
      </w:pPr>
    </w:p>
    <w:p w14:paraId="2B7CBB19" w14:textId="1EFB5DFF" w:rsidR="000C3E51" w:rsidRPr="000C3E51" w:rsidRDefault="0031165C" w:rsidP="000C3E51">
      <w:pPr>
        <w:pStyle w:val="2"/>
      </w:pPr>
      <w:bookmarkStart w:id="9" w:name="_Toc166252995"/>
      <w:r>
        <w:rPr>
          <w:rFonts w:hint="eastAsia"/>
        </w:rPr>
        <w:t xml:space="preserve">3.1 </w:t>
      </w:r>
      <w:r w:rsidR="000C3E51">
        <w:rPr>
          <w:rFonts w:hint="eastAsia"/>
        </w:rPr>
        <w:t>实验流程</w:t>
      </w:r>
      <w:bookmarkEnd w:id="9"/>
    </w:p>
    <w:p w14:paraId="07051163" w14:textId="77777777" w:rsidR="003B4BEF" w:rsidRDefault="000C3E51" w:rsidP="0046504F">
      <w:pPr>
        <w:ind w:firstLineChars="200" w:firstLine="480"/>
        <w:rPr>
          <w:rFonts w:ascii="宋体" w:eastAsia="宋体" w:hAnsi="宋体" w:cs="宋体"/>
          <w:bCs/>
          <w:sz w:val="24"/>
        </w:rPr>
      </w:pPr>
      <w:r>
        <w:rPr>
          <w:rFonts w:ascii="宋体" w:eastAsia="宋体" w:hAnsi="宋体" w:cs="宋体" w:hint="eastAsia"/>
          <w:bCs/>
          <w:sz w:val="24"/>
        </w:rPr>
        <w:t>本章节</w:t>
      </w:r>
      <w:r w:rsidRPr="000C3E51">
        <w:rPr>
          <w:rFonts w:ascii="宋体" w:eastAsia="宋体" w:hAnsi="宋体" w:cs="宋体" w:hint="eastAsia"/>
          <w:bCs/>
          <w:sz w:val="24"/>
        </w:rPr>
        <w:t>的研究思路是通过数字图像处理技术</w:t>
      </w:r>
      <w:r w:rsidRPr="003B4BEF">
        <w:rPr>
          <w:rFonts w:ascii="宋体" w:eastAsia="宋体" w:hAnsi="宋体" w:cs="宋体" w:hint="eastAsia"/>
          <w:bCs/>
          <w:sz w:val="24"/>
          <w:u w:val="single"/>
        </w:rPr>
        <w:t>模拟人的视觉</w:t>
      </w:r>
      <w:r w:rsidRPr="000C3E51">
        <w:rPr>
          <w:rFonts w:ascii="宋体" w:eastAsia="宋体" w:hAnsi="宋体" w:cs="宋体" w:hint="eastAsia"/>
          <w:bCs/>
          <w:sz w:val="24"/>
        </w:rPr>
        <w:t>，识别待测溶液试纸的颜色，从而判定</w:t>
      </w:r>
      <w:r w:rsidR="004E4BC4" w:rsidRPr="003B4BEF">
        <w:rPr>
          <w:rFonts w:ascii="宋体" w:eastAsia="宋体" w:hAnsi="宋体" w:cs="宋体" w:hint="eastAsia"/>
          <w:b/>
          <w:sz w:val="24"/>
        </w:rPr>
        <w:t>pH</w:t>
      </w:r>
      <w:r w:rsidRPr="003B4BEF">
        <w:rPr>
          <w:rFonts w:ascii="宋体" w:eastAsia="宋体" w:hAnsi="宋体" w:cs="宋体" w:hint="eastAsia"/>
          <w:b/>
          <w:sz w:val="24"/>
        </w:rPr>
        <w:t>值</w:t>
      </w:r>
      <w:r w:rsidRPr="000C3E51">
        <w:rPr>
          <w:rFonts w:ascii="宋体" w:eastAsia="宋体" w:hAnsi="宋体" w:cs="宋体" w:hint="eastAsia"/>
          <w:bCs/>
          <w:sz w:val="24"/>
        </w:rPr>
        <w:t>。</w:t>
      </w:r>
    </w:p>
    <w:p w14:paraId="7A0DB238" w14:textId="29BBA17A" w:rsidR="000C3E51" w:rsidRDefault="000C3E51" w:rsidP="0046504F">
      <w:pPr>
        <w:ind w:firstLineChars="200" w:firstLine="480"/>
        <w:rPr>
          <w:rFonts w:ascii="宋体" w:eastAsia="宋体" w:hAnsi="宋体" w:cs="宋体"/>
          <w:bCs/>
          <w:sz w:val="24"/>
        </w:rPr>
      </w:pPr>
      <w:r w:rsidRPr="000C3E51">
        <w:rPr>
          <w:rFonts w:ascii="宋体" w:eastAsia="宋体" w:hAnsi="宋体" w:cs="宋体" w:hint="eastAsia"/>
          <w:bCs/>
          <w:sz w:val="24"/>
        </w:rPr>
        <w:t>具体的过程是用</w:t>
      </w:r>
      <w:r>
        <w:rPr>
          <w:rFonts w:ascii="宋体" w:eastAsia="宋体" w:hAnsi="宋体" w:cs="宋体" w:hint="eastAsia"/>
          <w:bCs/>
          <w:sz w:val="24"/>
        </w:rPr>
        <w:t>数字图像处理技术</w:t>
      </w:r>
      <w:r w:rsidRPr="000C3E51">
        <w:rPr>
          <w:rFonts w:ascii="宋体" w:eastAsia="宋体" w:hAnsi="宋体" w:cs="宋体" w:hint="eastAsia"/>
          <w:bCs/>
          <w:sz w:val="24"/>
        </w:rPr>
        <w:t>去采集试纸的颜色信息，形成包含颜色信息的图像文件，然后选取出</w:t>
      </w:r>
      <w:r w:rsidRPr="003B4BEF">
        <w:rPr>
          <w:rFonts w:ascii="宋体" w:eastAsia="宋体" w:hAnsi="宋体" w:cs="宋体" w:hint="eastAsia"/>
          <w:b/>
          <w:sz w:val="24"/>
        </w:rPr>
        <w:t>合适的区域</w:t>
      </w:r>
      <w:r w:rsidRPr="000C3E51">
        <w:rPr>
          <w:rFonts w:ascii="宋体" w:eastAsia="宋体" w:hAnsi="宋体" w:cs="宋体" w:hint="eastAsia"/>
          <w:bCs/>
          <w:sz w:val="24"/>
        </w:rPr>
        <w:t>进行</w:t>
      </w:r>
      <w:r w:rsidRPr="003B4BEF">
        <w:rPr>
          <w:rFonts w:ascii="宋体" w:eastAsia="宋体" w:hAnsi="宋体" w:cs="宋体" w:hint="eastAsia"/>
          <w:b/>
          <w:sz w:val="24"/>
        </w:rPr>
        <w:t>中值滤波</w:t>
      </w:r>
      <w:r w:rsidRPr="000C3E51">
        <w:rPr>
          <w:rFonts w:ascii="宋体" w:eastAsia="宋体" w:hAnsi="宋体" w:cs="宋体" w:hint="eastAsia"/>
          <w:bCs/>
          <w:sz w:val="24"/>
        </w:rPr>
        <w:t>预处理，以避免</w:t>
      </w:r>
      <w:r w:rsidR="003F0279">
        <w:rPr>
          <w:rFonts w:ascii="宋体" w:eastAsia="宋体" w:hAnsi="宋体" w:cs="宋体" w:hint="eastAsia"/>
          <w:bCs/>
          <w:sz w:val="24"/>
        </w:rPr>
        <w:t>原</w:t>
      </w:r>
      <w:r w:rsidRPr="000C3E51">
        <w:rPr>
          <w:rFonts w:ascii="宋体" w:eastAsia="宋体" w:hAnsi="宋体" w:cs="宋体" w:hint="eastAsia"/>
          <w:bCs/>
          <w:sz w:val="24"/>
        </w:rPr>
        <w:t>图像中存在的噪声干扰，提高颜色数据的准确性，随后将RGB的颜色空间转换成</w:t>
      </w:r>
      <w:r w:rsidRPr="003B4BEF">
        <w:rPr>
          <w:rFonts w:ascii="宋体" w:eastAsia="宋体" w:hAnsi="宋体" w:cs="宋体" w:hint="eastAsia"/>
          <w:b/>
          <w:sz w:val="24"/>
        </w:rPr>
        <w:t>HSV</w:t>
      </w:r>
      <w:r w:rsidRPr="000C3E51">
        <w:rPr>
          <w:rFonts w:ascii="宋体" w:eastAsia="宋体" w:hAnsi="宋体" w:cs="宋体" w:hint="eastAsia"/>
          <w:bCs/>
          <w:sz w:val="24"/>
        </w:rPr>
        <w:t>的颜色空间，借助于</w:t>
      </w:r>
      <w:r w:rsidRPr="003B4BEF">
        <w:rPr>
          <w:rFonts w:ascii="宋体" w:eastAsia="宋体" w:hAnsi="宋体" w:cs="宋体" w:hint="eastAsia"/>
          <w:b/>
          <w:sz w:val="24"/>
        </w:rPr>
        <w:t>HSV色彩模型中H分量值与</w:t>
      </w:r>
      <w:r w:rsidR="004E4BC4" w:rsidRPr="003B4BEF">
        <w:rPr>
          <w:rFonts w:ascii="宋体" w:eastAsia="宋体" w:hAnsi="宋体" w:cs="宋体" w:hint="eastAsia"/>
          <w:b/>
          <w:sz w:val="24"/>
        </w:rPr>
        <w:t>pH</w:t>
      </w:r>
      <w:r w:rsidRPr="003B4BEF">
        <w:rPr>
          <w:rFonts w:ascii="宋体" w:eastAsia="宋体" w:hAnsi="宋体" w:cs="宋体" w:hint="eastAsia"/>
          <w:b/>
          <w:sz w:val="24"/>
        </w:rPr>
        <w:t>试纸颜色</w:t>
      </w:r>
      <w:r w:rsidR="003B4BEF" w:rsidRPr="003B4BEF">
        <w:rPr>
          <w:rFonts w:ascii="宋体" w:eastAsia="宋体" w:hAnsi="宋体" w:cs="宋体" w:hint="eastAsia"/>
          <w:b/>
          <w:sz w:val="24"/>
        </w:rPr>
        <w:t>之间</w:t>
      </w:r>
      <w:r w:rsidRPr="003B4BEF">
        <w:rPr>
          <w:rFonts w:ascii="宋体" w:eastAsia="宋体" w:hAnsi="宋体" w:cs="宋体" w:hint="eastAsia"/>
          <w:b/>
          <w:sz w:val="24"/>
        </w:rPr>
        <w:t>的对应关系</w:t>
      </w:r>
      <w:r w:rsidRPr="000C3E51">
        <w:rPr>
          <w:rFonts w:ascii="宋体" w:eastAsia="宋体" w:hAnsi="宋体" w:cs="宋体" w:hint="eastAsia"/>
          <w:bCs/>
          <w:sz w:val="24"/>
        </w:rPr>
        <w:t>，对其进行分析，得到待测未知溶液的H值。其整体流程结构如图所示。</w:t>
      </w:r>
    </w:p>
    <w:p w14:paraId="2026A5FE" w14:textId="036D11FA" w:rsidR="003F0279" w:rsidRDefault="00C57540" w:rsidP="00C57540">
      <w:pPr>
        <w:jc w:val="center"/>
        <w:rPr>
          <w:rFonts w:ascii="宋体" w:eastAsia="宋体" w:hAnsi="宋体" w:cs="宋体"/>
          <w:bCs/>
          <w:sz w:val="24"/>
        </w:rPr>
      </w:pPr>
      <w:r>
        <w:rPr>
          <w:noProof/>
        </w:rPr>
        <w:lastRenderedPageBreak/>
        <w:drawing>
          <wp:inline distT="0" distB="0" distL="0" distR="0" wp14:anchorId="0A575B6C" wp14:editId="0041EFEA">
            <wp:extent cx="2751220" cy="3234661"/>
            <wp:effectExtent l="0" t="0" r="0" b="0"/>
            <wp:docPr id="177761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10070" name=""/>
                    <pic:cNvPicPr/>
                  </pic:nvPicPr>
                  <pic:blipFill>
                    <a:blip r:embed="rId27"/>
                    <a:stretch>
                      <a:fillRect/>
                    </a:stretch>
                  </pic:blipFill>
                  <pic:spPr>
                    <a:xfrm>
                      <a:off x="0" y="0"/>
                      <a:ext cx="2755476" cy="3239665"/>
                    </a:xfrm>
                    <a:prstGeom prst="rect">
                      <a:avLst/>
                    </a:prstGeom>
                  </pic:spPr>
                </pic:pic>
              </a:graphicData>
            </a:graphic>
          </wp:inline>
        </w:drawing>
      </w:r>
    </w:p>
    <w:p w14:paraId="5C1DF74C" w14:textId="1EB9ADB3" w:rsidR="000C3E51" w:rsidRDefault="003B4BEF" w:rsidP="00E22F50">
      <w:pPr>
        <w:jc w:val="center"/>
        <w:rPr>
          <w:rFonts w:ascii="宋体" w:eastAsia="宋体" w:hAnsi="宋体" w:cs="宋体" w:hint="eastAsia"/>
          <w:bCs/>
          <w:sz w:val="24"/>
        </w:rPr>
      </w:pPr>
      <w:r w:rsidRPr="00E22F50">
        <w:rPr>
          <w:rFonts w:ascii="宋体" w:eastAsia="宋体" w:hAnsi="宋体" w:cs="宋体" w:hint="eastAsia"/>
          <w:b/>
          <w:sz w:val="24"/>
        </w:rPr>
        <w:t>图3-2</w:t>
      </w:r>
      <w:r>
        <w:rPr>
          <w:rFonts w:ascii="宋体" w:eastAsia="宋体" w:hAnsi="宋体" w:cs="宋体" w:hint="eastAsia"/>
          <w:bCs/>
          <w:sz w:val="24"/>
        </w:rPr>
        <w:t xml:space="preserve"> 整体流程</w:t>
      </w:r>
    </w:p>
    <w:p w14:paraId="25BB7179" w14:textId="1233EDA7" w:rsidR="004D58A0" w:rsidRPr="008D21DD" w:rsidRDefault="0031165C" w:rsidP="004D58A0">
      <w:pPr>
        <w:pStyle w:val="2"/>
      </w:pPr>
      <w:bookmarkStart w:id="10" w:name="_Toc166252996"/>
      <w:r>
        <w:rPr>
          <w:rFonts w:hint="eastAsia"/>
        </w:rPr>
        <w:t xml:space="preserve">3.2 </w:t>
      </w:r>
      <w:r w:rsidR="004D58A0">
        <w:rPr>
          <w:rFonts w:hint="eastAsia"/>
        </w:rPr>
        <w:t>图像预处理</w:t>
      </w:r>
      <w:r w:rsidR="00AD4329">
        <w:rPr>
          <w:rFonts w:hint="eastAsia"/>
        </w:rPr>
        <w:t>——</w:t>
      </w:r>
      <w:r w:rsidR="00E22F50">
        <w:rPr>
          <w:rFonts w:hint="eastAsia"/>
        </w:rPr>
        <w:t>中值</w:t>
      </w:r>
      <w:r w:rsidR="004D58A0">
        <w:rPr>
          <w:rFonts w:hint="eastAsia"/>
        </w:rPr>
        <w:t>滤波</w:t>
      </w:r>
      <w:bookmarkEnd w:id="10"/>
    </w:p>
    <w:p w14:paraId="4E0EDFBA" w14:textId="275EBDAC" w:rsidR="00AD4329" w:rsidRPr="00AD4329" w:rsidRDefault="00AD4329" w:rsidP="004D58A0">
      <w:pPr>
        <w:rPr>
          <w:rFonts w:ascii="宋体" w:eastAsia="宋体" w:hAnsi="宋体" w:cs="宋体"/>
          <w:b/>
          <w:sz w:val="24"/>
        </w:rPr>
      </w:pPr>
      <w:r w:rsidRPr="00AD4329">
        <w:rPr>
          <w:rFonts w:ascii="宋体" w:eastAsia="宋体" w:hAnsi="宋体" w:cs="宋体" w:hint="eastAsia"/>
          <w:b/>
          <w:sz w:val="24"/>
        </w:rPr>
        <w:t>（1）原理解释</w:t>
      </w:r>
    </w:p>
    <w:p w14:paraId="22FD055A" w14:textId="0D48E7B0" w:rsidR="004D58A0" w:rsidRDefault="004D58A0" w:rsidP="008762B1">
      <w:pPr>
        <w:ind w:firstLineChars="200" w:firstLine="480"/>
        <w:rPr>
          <w:rFonts w:ascii="宋体" w:eastAsia="宋体" w:hAnsi="宋体" w:cs="宋体"/>
          <w:bCs/>
          <w:sz w:val="24"/>
        </w:rPr>
      </w:pPr>
      <w:r w:rsidRPr="008D21DD">
        <w:rPr>
          <w:rFonts w:ascii="宋体" w:eastAsia="宋体" w:hAnsi="宋体" w:cs="宋体" w:hint="eastAsia"/>
          <w:bCs/>
          <w:sz w:val="24"/>
        </w:rPr>
        <w:t>图像滤波是图像预处理中必不可少的过程，将对其后图像处理和分析的可靠性和有效性造成很直接的影响。因此，在尽力保留图像细节特征的情况下需要抑制噪声，采用的方法是</w:t>
      </w:r>
      <w:r w:rsidRPr="00E22F50">
        <w:rPr>
          <w:rFonts w:ascii="宋体" w:eastAsia="宋体" w:hAnsi="宋体" w:cs="宋体" w:hint="eastAsia"/>
          <w:b/>
          <w:sz w:val="24"/>
        </w:rPr>
        <w:t>中值滤波</w:t>
      </w:r>
      <w:r w:rsidRPr="008D21DD">
        <w:rPr>
          <w:rFonts w:ascii="宋体" w:eastAsia="宋体" w:hAnsi="宋体" w:cs="宋体" w:hint="eastAsia"/>
          <w:bCs/>
          <w:sz w:val="24"/>
        </w:rPr>
        <w:t>。</w:t>
      </w:r>
    </w:p>
    <w:p w14:paraId="598C0A13" w14:textId="34325435" w:rsidR="004D58A0" w:rsidRDefault="004D58A0" w:rsidP="009B05CC">
      <w:pPr>
        <w:ind w:firstLineChars="200" w:firstLine="480"/>
        <w:rPr>
          <w:rFonts w:ascii="宋体" w:eastAsia="宋体" w:hAnsi="宋体" w:cs="宋体" w:hint="eastAsia"/>
          <w:bCs/>
          <w:sz w:val="24"/>
        </w:rPr>
      </w:pPr>
      <w:r w:rsidRPr="008D21DD">
        <w:rPr>
          <w:rFonts w:ascii="宋体" w:eastAsia="宋体" w:hAnsi="宋体" w:cs="宋体" w:hint="eastAsia"/>
          <w:bCs/>
          <w:sz w:val="24"/>
        </w:rPr>
        <w:t>中值滤波是一种非线性的图像平滑方法，基本原理是将数字序列或图像里一点的值用该点的一个域中各点值的中值替代，让四周的</w:t>
      </w:r>
      <w:proofErr w:type="gramStart"/>
      <w:r w:rsidRPr="008D21DD">
        <w:rPr>
          <w:rFonts w:ascii="宋体" w:eastAsia="宋体" w:hAnsi="宋体" w:cs="宋体" w:hint="eastAsia"/>
          <w:bCs/>
          <w:sz w:val="24"/>
        </w:rPr>
        <w:t>像素值</w:t>
      </w:r>
      <w:proofErr w:type="gramEnd"/>
      <w:r w:rsidRPr="008D21DD">
        <w:rPr>
          <w:rFonts w:ascii="宋体" w:eastAsia="宋体" w:hAnsi="宋体" w:cs="宋体" w:hint="eastAsia"/>
          <w:bCs/>
          <w:sz w:val="24"/>
        </w:rPr>
        <w:t>接近真实值，从而消除掉孤立的噪声点。方法是用某种结构的二维滑动模板，把板内像素按照</w:t>
      </w:r>
      <w:proofErr w:type="gramStart"/>
      <w:r w:rsidRPr="008D21DD">
        <w:rPr>
          <w:rFonts w:ascii="宋体" w:eastAsia="宋体" w:hAnsi="宋体" w:cs="宋体" w:hint="eastAsia"/>
          <w:bCs/>
          <w:sz w:val="24"/>
        </w:rPr>
        <w:t>像素值</w:t>
      </w:r>
      <w:proofErr w:type="gramEnd"/>
      <w:r w:rsidRPr="008D21DD">
        <w:rPr>
          <w:rFonts w:ascii="宋体" w:eastAsia="宋体" w:hAnsi="宋体" w:cs="宋体" w:hint="eastAsia"/>
          <w:bCs/>
          <w:sz w:val="24"/>
        </w:rPr>
        <w:t>的大小进行排序，生成单调下降（或上升）的二维数据序列。</w:t>
      </w:r>
    </w:p>
    <w:p w14:paraId="0FE6FCAF" w14:textId="694E6000" w:rsidR="00AD4329" w:rsidRPr="00AD4329" w:rsidRDefault="00AD4329" w:rsidP="004D58A0">
      <w:pPr>
        <w:rPr>
          <w:rFonts w:ascii="宋体" w:eastAsia="宋体" w:hAnsi="宋体" w:cs="宋体"/>
          <w:b/>
          <w:sz w:val="24"/>
        </w:rPr>
      </w:pPr>
      <w:r w:rsidRPr="00AD4329">
        <w:rPr>
          <w:rFonts w:ascii="宋体" w:eastAsia="宋体" w:hAnsi="宋体" w:cs="宋体" w:hint="eastAsia"/>
          <w:b/>
          <w:sz w:val="24"/>
        </w:rPr>
        <w:t>（2）算法步骤</w:t>
      </w:r>
    </w:p>
    <w:p w14:paraId="6C6B5E41" w14:textId="77777777" w:rsidR="004D58A0" w:rsidRPr="00932AF7" w:rsidRDefault="004D58A0" w:rsidP="00503565">
      <w:pPr>
        <w:ind w:firstLineChars="200" w:firstLine="482"/>
        <w:rPr>
          <w:rFonts w:ascii="宋体" w:eastAsia="宋体" w:hAnsi="宋体" w:cs="宋体"/>
          <w:b/>
          <w:sz w:val="24"/>
        </w:rPr>
      </w:pPr>
      <w:r w:rsidRPr="00932AF7">
        <w:rPr>
          <w:rFonts w:ascii="宋体" w:eastAsia="宋体" w:hAnsi="宋体" w:cs="宋体" w:hint="eastAsia"/>
          <w:b/>
          <w:sz w:val="24"/>
        </w:rPr>
        <w:t>中值滤波的步骤为:</w:t>
      </w:r>
    </w:p>
    <w:p w14:paraId="6E0BDE45" w14:textId="77777777" w:rsidR="004D58A0" w:rsidRDefault="004D58A0" w:rsidP="00503565">
      <w:pPr>
        <w:ind w:firstLineChars="200" w:firstLine="480"/>
        <w:rPr>
          <w:rFonts w:ascii="宋体" w:eastAsia="宋体" w:hAnsi="宋体" w:cs="宋体"/>
          <w:bCs/>
          <w:sz w:val="24"/>
        </w:rPr>
      </w:pPr>
      <w:r>
        <w:rPr>
          <w:rFonts w:ascii="宋体" w:eastAsia="宋体" w:hAnsi="宋体" w:cs="宋体" w:hint="eastAsia"/>
          <w:bCs/>
          <w:sz w:val="24"/>
        </w:rPr>
        <w:t>（1）</w:t>
      </w:r>
      <w:r w:rsidRPr="002E7A52">
        <w:rPr>
          <w:rFonts w:ascii="宋体" w:eastAsia="宋体" w:hAnsi="宋体" w:cs="宋体" w:hint="eastAsia"/>
          <w:bCs/>
          <w:sz w:val="24"/>
        </w:rPr>
        <w:t>将滤波窗口（即包含有若</w:t>
      </w:r>
      <w:proofErr w:type="gramStart"/>
      <w:r w:rsidRPr="002E7A52">
        <w:rPr>
          <w:rFonts w:ascii="宋体" w:eastAsia="宋体" w:hAnsi="宋体" w:cs="宋体" w:hint="eastAsia"/>
          <w:bCs/>
          <w:sz w:val="24"/>
        </w:rPr>
        <w:t>个</w:t>
      </w:r>
      <w:proofErr w:type="gramEnd"/>
      <w:r w:rsidRPr="002E7A52">
        <w:rPr>
          <w:rFonts w:ascii="宋体" w:eastAsia="宋体" w:hAnsi="宋体" w:cs="宋体" w:hint="eastAsia"/>
          <w:bCs/>
          <w:sz w:val="24"/>
        </w:rPr>
        <w:t>点的滑动模板）在图像中来回滑动，并将窗口中心与图像中某一个像素点的位置进行重合。</w:t>
      </w:r>
    </w:p>
    <w:p w14:paraId="585AE43E" w14:textId="77777777" w:rsidR="004D58A0" w:rsidRPr="002E7A52" w:rsidRDefault="004D58A0" w:rsidP="00503565">
      <w:pPr>
        <w:ind w:firstLineChars="200" w:firstLine="480"/>
        <w:rPr>
          <w:rFonts w:ascii="宋体" w:eastAsia="宋体" w:hAnsi="宋体" w:cs="宋体"/>
          <w:bCs/>
          <w:sz w:val="24"/>
        </w:rPr>
      </w:pPr>
      <w:r>
        <w:rPr>
          <w:rFonts w:ascii="宋体" w:eastAsia="宋体" w:hAnsi="宋体" w:cs="宋体" w:hint="eastAsia"/>
          <w:bCs/>
          <w:sz w:val="24"/>
        </w:rPr>
        <w:t>（2）</w:t>
      </w:r>
      <w:r w:rsidRPr="002E7A52">
        <w:rPr>
          <w:rFonts w:ascii="宋体" w:eastAsia="宋体" w:hAnsi="宋体" w:cs="宋体" w:hint="eastAsia"/>
          <w:bCs/>
          <w:sz w:val="24"/>
        </w:rPr>
        <w:t>分别读取模板中各对应像素点的红、绿、黄三颜色分量的数据。</w:t>
      </w:r>
    </w:p>
    <w:p w14:paraId="31F2FD02" w14:textId="77777777" w:rsidR="004D58A0" w:rsidRPr="002E7A52" w:rsidRDefault="004D58A0" w:rsidP="00503565">
      <w:pPr>
        <w:ind w:firstLineChars="200" w:firstLine="480"/>
        <w:rPr>
          <w:rFonts w:ascii="宋体" w:eastAsia="宋体" w:hAnsi="宋体" w:cs="宋体"/>
          <w:bCs/>
          <w:sz w:val="24"/>
        </w:rPr>
      </w:pPr>
      <w:r>
        <w:rPr>
          <w:rFonts w:ascii="宋体" w:eastAsia="宋体" w:hAnsi="宋体" w:cs="宋体" w:hint="eastAsia"/>
          <w:bCs/>
          <w:sz w:val="24"/>
        </w:rPr>
        <w:t>（3）</w:t>
      </w:r>
      <w:r w:rsidRPr="002E7A52">
        <w:rPr>
          <w:rFonts w:ascii="宋体" w:eastAsia="宋体" w:hAnsi="宋体" w:cs="宋体" w:hint="eastAsia"/>
          <w:bCs/>
          <w:sz w:val="24"/>
        </w:rPr>
        <w:t>将这3种颜色单独按照其各自的</w:t>
      </w:r>
      <w:proofErr w:type="gramStart"/>
      <w:r w:rsidRPr="002E7A52">
        <w:rPr>
          <w:rFonts w:ascii="宋体" w:eastAsia="宋体" w:hAnsi="宋体" w:cs="宋体" w:hint="eastAsia"/>
          <w:bCs/>
          <w:sz w:val="24"/>
        </w:rPr>
        <w:t>像素值</w:t>
      </w:r>
      <w:proofErr w:type="gramEnd"/>
      <w:r w:rsidRPr="002E7A52">
        <w:rPr>
          <w:rFonts w:ascii="宋体" w:eastAsia="宋体" w:hAnsi="宋体" w:cs="宋体" w:hint="eastAsia"/>
          <w:bCs/>
          <w:sz w:val="24"/>
        </w:rPr>
        <w:t>从小到大排列。</w:t>
      </w:r>
    </w:p>
    <w:p w14:paraId="4266DC1D" w14:textId="68FAAE6A" w:rsidR="004D58A0" w:rsidRDefault="004D58A0" w:rsidP="00A05FC5">
      <w:pPr>
        <w:ind w:firstLineChars="200" w:firstLine="480"/>
        <w:rPr>
          <w:rFonts w:ascii="宋体" w:eastAsia="宋体" w:hAnsi="宋体" w:cs="宋体"/>
          <w:bCs/>
          <w:sz w:val="24"/>
        </w:rPr>
      </w:pPr>
      <w:r>
        <w:rPr>
          <w:rFonts w:ascii="宋体" w:eastAsia="宋体" w:hAnsi="宋体" w:cs="宋体" w:hint="eastAsia"/>
          <w:bCs/>
          <w:sz w:val="24"/>
        </w:rPr>
        <w:t>（4）</w:t>
      </w:r>
      <w:r w:rsidRPr="002E7A52">
        <w:rPr>
          <w:rFonts w:ascii="宋体" w:eastAsia="宋体" w:hAnsi="宋体" w:cs="宋体" w:hint="eastAsia"/>
          <w:bCs/>
          <w:sz w:val="24"/>
        </w:rPr>
        <w:t>取这3列数据的中间数据，并将其赋给对应模板中心位置像素点的红、绿、黄3个分量。如果窗口中包含有奇数</w:t>
      </w:r>
      <w:proofErr w:type="gramStart"/>
      <w:r w:rsidRPr="002E7A52">
        <w:rPr>
          <w:rFonts w:ascii="宋体" w:eastAsia="宋体" w:hAnsi="宋体" w:cs="宋体" w:hint="eastAsia"/>
          <w:bCs/>
          <w:sz w:val="24"/>
        </w:rPr>
        <w:t>个</w:t>
      </w:r>
      <w:proofErr w:type="gramEnd"/>
      <w:r w:rsidRPr="002E7A52">
        <w:rPr>
          <w:rFonts w:ascii="宋体" w:eastAsia="宋体" w:hAnsi="宋体" w:cs="宋体" w:hint="eastAsia"/>
          <w:bCs/>
          <w:sz w:val="24"/>
        </w:rPr>
        <w:t>元素，把元素按颜色分量</w:t>
      </w:r>
      <w:proofErr w:type="gramStart"/>
      <w:r w:rsidRPr="002E7A52">
        <w:rPr>
          <w:rFonts w:ascii="宋体" w:eastAsia="宋体" w:hAnsi="宋体" w:cs="宋体" w:hint="eastAsia"/>
          <w:bCs/>
          <w:sz w:val="24"/>
        </w:rPr>
        <w:t>像素</w:t>
      </w:r>
      <w:r w:rsidRPr="002E7A52">
        <w:rPr>
          <w:rFonts w:ascii="宋体" w:eastAsia="宋体" w:hAnsi="宋体" w:cs="宋体" w:hint="eastAsia"/>
          <w:bCs/>
          <w:sz w:val="24"/>
        </w:rPr>
        <w:lastRenderedPageBreak/>
        <w:t>值</w:t>
      </w:r>
      <w:proofErr w:type="gramEnd"/>
      <w:r w:rsidRPr="002E7A52">
        <w:rPr>
          <w:rFonts w:ascii="宋体" w:eastAsia="宋体" w:hAnsi="宋体" w:cs="宋体" w:hint="eastAsia"/>
          <w:bCs/>
          <w:sz w:val="24"/>
        </w:rPr>
        <w:t>大小进行排序后的中间元素</w:t>
      </w:r>
      <w:proofErr w:type="gramStart"/>
      <w:r w:rsidRPr="002E7A52">
        <w:rPr>
          <w:rFonts w:ascii="宋体" w:eastAsia="宋体" w:hAnsi="宋体" w:cs="宋体" w:hint="eastAsia"/>
          <w:bCs/>
          <w:sz w:val="24"/>
        </w:rPr>
        <w:t>像素值</w:t>
      </w:r>
      <w:proofErr w:type="gramEnd"/>
      <w:r w:rsidRPr="002E7A52">
        <w:rPr>
          <w:rFonts w:ascii="宋体" w:eastAsia="宋体" w:hAnsi="宋体" w:cs="宋体" w:hint="eastAsia"/>
          <w:bCs/>
          <w:sz w:val="24"/>
        </w:rPr>
        <w:t>作为最终的中值；如果窗口中包含有偶数</w:t>
      </w:r>
      <w:proofErr w:type="gramStart"/>
      <w:r w:rsidRPr="002E7A52">
        <w:rPr>
          <w:rFonts w:ascii="宋体" w:eastAsia="宋体" w:hAnsi="宋体" w:cs="宋体" w:hint="eastAsia"/>
          <w:bCs/>
          <w:sz w:val="24"/>
        </w:rPr>
        <w:t>个</w:t>
      </w:r>
      <w:proofErr w:type="gramEnd"/>
      <w:r w:rsidRPr="002E7A52">
        <w:rPr>
          <w:rFonts w:ascii="宋体" w:eastAsia="宋体" w:hAnsi="宋体" w:cs="宋体" w:hint="eastAsia"/>
          <w:bCs/>
          <w:sz w:val="24"/>
        </w:rPr>
        <w:t>元素，将元素按颜色分量</w:t>
      </w:r>
      <w:proofErr w:type="gramStart"/>
      <w:r w:rsidRPr="002E7A52">
        <w:rPr>
          <w:rFonts w:ascii="宋体" w:eastAsia="宋体" w:hAnsi="宋体" w:cs="宋体" w:hint="eastAsia"/>
          <w:bCs/>
          <w:sz w:val="24"/>
        </w:rPr>
        <w:t>像素值</w:t>
      </w:r>
      <w:proofErr w:type="gramEnd"/>
      <w:r w:rsidRPr="002E7A52">
        <w:rPr>
          <w:rFonts w:ascii="宋体" w:eastAsia="宋体" w:hAnsi="宋体" w:cs="宋体" w:hint="eastAsia"/>
          <w:bCs/>
          <w:sz w:val="24"/>
        </w:rPr>
        <w:t>大小排序后，中间2个</w:t>
      </w:r>
      <w:proofErr w:type="gramStart"/>
      <w:r w:rsidRPr="002E7A52">
        <w:rPr>
          <w:rFonts w:ascii="宋体" w:eastAsia="宋体" w:hAnsi="宋体" w:cs="宋体" w:hint="eastAsia"/>
          <w:bCs/>
          <w:sz w:val="24"/>
        </w:rPr>
        <w:t>像素值</w:t>
      </w:r>
      <w:proofErr w:type="gramEnd"/>
      <w:r w:rsidRPr="002E7A52">
        <w:rPr>
          <w:rFonts w:ascii="宋体" w:eastAsia="宋体" w:hAnsi="宋体" w:cs="宋体" w:hint="eastAsia"/>
          <w:bCs/>
          <w:sz w:val="24"/>
        </w:rPr>
        <w:t>的平均值作为中值。</w:t>
      </w:r>
    </w:p>
    <w:p w14:paraId="2E56421F" w14:textId="460C12FC" w:rsidR="008D154D" w:rsidRDefault="008D154D" w:rsidP="0089040A">
      <w:pPr>
        <w:spacing w:afterLines="50" w:after="218"/>
        <w:ind w:firstLineChars="200" w:firstLine="480"/>
        <w:rPr>
          <w:rFonts w:ascii="宋体" w:eastAsia="宋体" w:hAnsi="宋体" w:cs="宋体"/>
          <w:bCs/>
          <w:sz w:val="24"/>
        </w:rPr>
      </w:pPr>
      <w:r>
        <w:rPr>
          <w:rFonts w:ascii="宋体" w:eastAsia="宋体" w:hAnsi="宋体" w:cs="宋体" w:hint="eastAsia"/>
          <w:bCs/>
          <w:sz w:val="24"/>
        </w:rPr>
        <w:t>根据上述步骤，我绘制的</w:t>
      </w:r>
      <w:r w:rsidRPr="009B05CC">
        <w:rPr>
          <w:rFonts w:ascii="宋体" w:eastAsia="宋体" w:hAnsi="宋体" w:cs="宋体" w:hint="eastAsia"/>
          <w:b/>
          <w:sz w:val="24"/>
        </w:rPr>
        <w:t>算法流程图</w:t>
      </w:r>
      <w:r>
        <w:rPr>
          <w:rFonts w:ascii="宋体" w:eastAsia="宋体" w:hAnsi="宋体" w:cs="宋体" w:hint="eastAsia"/>
          <w:bCs/>
          <w:sz w:val="24"/>
        </w:rPr>
        <w:t>如下：</w:t>
      </w:r>
    </w:p>
    <w:p w14:paraId="53C7F2B5" w14:textId="2D77CB15" w:rsidR="008D154D" w:rsidRDefault="006337A9" w:rsidP="006337A9">
      <w:pPr>
        <w:ind w:leftChars="-300" w:left="-960"/>
        <w:rPr>
          <w:rFonts w:ascii="宋体" w:eastAsia="宋体" w:hAnsi="宋体" w:cs="宋体"/>
          <w:bCs/>
          <w:sz w:val="24"/>
        </w:rPr>
      </w:pPr>
      <w:r>
        <w:rPr>
          <w:noProof/>
        </w:rPr>
        <w:drawing>
          <wp:inline distT="0" distB="0" distL="0" distR="0" wp14:anchorId="67B6C1FD" wp14:editId="6CC3771E">
            <wp:extent cx="6758354" cy="3034745"/>
            <wp:effectExtent l="0" t="0" r="0" b="0"/>
            <wp:docPr id="113196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6894" name=""/>
                    <pic:cNvPicPr/>
                  </pic:nvPicPr>
                  <pic:blipFill>
                    <a:blip r:embed="rId28"/>
                    <a:stretch>
                      <a:fillRect/>
                    </a:stretch>
                  </pic:blipFill>
                  <pic:spPr>
                    <a:xfrm>
                      <a:off x="0" y="0"/>
                      <a:ext cx="6770623" cy="3040254"/>
                    </a:xfrm>
                    <a:prstGeom prst="rect">
                      <a:avLst/>
                    </a:prstGeom>
                  </pic:spPr>
                </pic:pic>
              </a:graphicData>
            </a:graphic>
          </wp:inline>
        </w:drawing>
      </w:r>
    </w:p>
    <w:p w14:paraId="051DDA44" w14:textId="041ADC26" w:rsidR="006337A9" w:rsidRDefault="0022454D" w:rsidP="009B05CC">
      <w:pPr>
        <w:spacing w:afterLines="50" w:after="218"/>
        <w:jc w:val="center"/>
        <w:rPr>
          <w:rFonts w:ascii="宋体" w:eastAsia="宋体" w:hAnsi="宋体" w:cs="宋体" w:hint="eastAsia"/>
          <w:bCs/>
          <w:sz w:val="24"/>
        </w:rPr>
      </w:pPr>
      <w:r w:rsidRPr="009B05CC">
        <w:rPr>
          <w:rFonts w:ascii="宋体" w:eastAsia="宋体" w:hAnsi="宋体" w:cs="宋体" w:hint="eastAsia"/>
          <w:b/>
          <w:sz w:val="24"/>
        </w:rPr>
        <w:t>图</w:t>
      </w:r>
      <w:r w:rsidR="009B05CC" w:rsidRPr="009B05CC">
        <w:rPr>
          <w:rFonts w:ascii="宋体" w:eastAsia="宋体" w:hAnsi="宋体" w:cs="宋体" w:hint="eastAsia"/>
          <w:b/>
          <w:sz w:val="24"/>
        </w:rPr>
        <w:t>3-3</w:t>
      </w:r>
      <w:r>
        <w:rPr>
          <w:rFonts w:ascii="宋体" w:eastAsia="宋体" w:hAnsi="宋体" w:cs="宋体" w:hint="eastAsia"/>
          <w:bCs/>
          <w:sz w:val="24"/>
        </w:rPr>
        <w:t xml:space="preserve"> </w:t>
      </w:r>
      <w:r w:rsidR="006337A9">
        <w:rPr>
          <w:rFonts w:ascii="宋体" w:eastAsia="宋体" w:hAnsi="宋体" w:cs="宋体" w:hint="eastAsia"/>
          <w:bCs/>
          <w:sz w:val="24"/>
        </w:rPr>
        <w:t>中值滤波的算法流程图</w:t>
      </w:r>
    </w:p>
    <w:p w14:paraId="44AF5879" w14:textId="7F522929" w:rsidR="00AD4329" w:rsidRDefault="00AD4329" w:rsidP="004D58A0">
      <w:pPr>
        <w:rPr>
          <w:rFonts w:ascii="宋体" w:eastAsia="宋体" w:hAnsi="宋体" w:cs="宋体"/>
          <w:b/>
          <w:sz w:val="24"/>
        </w:rPr>
      </w:pPr>
      <w:r w:rsidRPr="00AD4329">
        <w:rPr>
          <w:rFonts w:ascii="宋体" w:eastAsia="宋体" w:hAnsi="宋体" w:cs="宋体" w:hint="eastAsia"/>
          <w:b/>
          <w:sz w:val="24"/>
        </w:rPr>
        <w:t>（3）算法编写</w:t>
      </w:r>
    </w:p>
    <w:p w14:paraId="4242EE52" w14:textId="352F706F" w:rsidR="00AD4329" w:rsidRPr="00DE0F9F" w:rsidRDefault="00653026" w:rsidP="00AD4329">
      <w:pPr>
        <w:pStyle w:val="ae"/>
        <w:numPr>
          <w:ilvl w:val="0"/>
          <w:numId w:val="4"/>
        </w:numPr>
        <w:spacing w:beforeLines="50" w:before="218"/>
        <w:ind w:left="442" w:firstLineChars="0" w:hanging="442"/>
        <w:rPr>
          <w:b/>
          <w:sz w:val="24"/>
          <w:szCs w:val="24"/>
        </w:rPr>
      </w:pPr>
      <w:r>
        <w:rPr>
          <w:rFonts w:hint="eastAsia"/>
          <w:b/>
          <w:sz w:val="24"/>
          <w:szCs w:val="24"/>
        </w:rPr>
        <w:t>自定义中值滤波</w:t>
      </w:r>
    </w:p>
    <w:p w14:paraId="1CBD8D7E" w14:textId="77777777" w:rsidR="00AD4329" w:rsidRDefault="00AD4329" w:rsidP="00AD4329">
      <w:pPr>
        <w:pStyle w:val="ae"/>
        <w:numPr>
          <w:ilvl w:val="0"/>
          <w:numId w:val="5"/>
        </w:numPr>
        <w:ind w:firstLineChars="0"/>
        <w:rPr>
          <w:bCs/>
          <w:sz w:val="24"/>
          <w:szCs w:val="24"/>
        </w:rPr>
      </w:pPr>
      <w:r w:rsidRPr="00BC7D8D">
        <w:rPr>
          <w:rFonts w:hint="eastAsia"/>
          <w:bCs/>
          <w:sz w:val="24"/>
          <w:szCs w:val="24"/>
        </w:rPr>
        <w:t>算法描述：</w:t>
      </w:r>
    </w:p>
    <w:p w14:paraId="2EE9DC1D" w14:textId="63D45F77" w:rsidR="00AD4329" w:rsidRDefault="00A10872" w:rsidP="00AD4329">
      <w:pPr>
        <w:ind w:firstLineChars="200" w:firstLine="480"/>
        <w:rPr>
          <w:rFonts w:ascii="宋体" w:eastAsia="宋体" w:hAnsi="宋体"/>
          <w:sz w:val="24"/>
        </w:rPr>
      </w:pPr>
      <w:r w:rsidRPr="00A10872">
        <w:rPr>
          <w:rFonts w:ascii="宋体" w:eastAsia="宋体" w:hAnsi="宋体"/>
          <w:sz w:val="24"/>
        </w:rPr>
        <w:t>通过遍历图像中的每个像素点，以</w:t>
      </w:r>
      <w:r w:rsidRPr="002B6362">
        <w:rPr>
          <w:rFonts w:ascii="宋体" w:eastAsia="宋体" w:hAnsi="宋体"/>
          <w:b/>
          <w:bCs/>
          <w:sz w:val="24"/>
        </w:rPr>
        <w:t>滤波窗口</w:t>
      </w:r>
      <w:r w:rsidRPr="00A10872">
        <w:rPr>
          <w:rFonts w:ascii="宋体" w:eastAsia="宋体" w:hAnsi="宋体"/>
          <w:sz w:val="24"/>
        </w:rPr>
        <w:t>为</w:t>
      </w:r>
      <w:r w:rsidRPr="002B6362">
        <w:rPr>
          <w:rFonts w:ascii="宋体" w:eastAsia="宋体" w:hAnsi="宋体"/>
          <w:sz w:val="24"/>
          <w:u w:val="single"/>
        </w:rPr>
        <w:t>单位</w:t>
      </w:r>
      <w:r w:rsidRPr="00A10872">
        <w:rPr>
          <w:rFonts w:ascii="宋体" w:eastAsia="宋体" w:hAnsi="宋体"/>
          <w:sz w:val="24"/>
        </w:rPr>
        <w:t>，按照中值滤波的算法原理计算滤波后的像素值，并将其赋给滤波后图像对应位置的像素点。最终实现了自定义的中值滤波算法。</w:t>
      </w:r>
      <w:r>
        <w:rPr>
          <w:rFonts w:ascii="宋体" w:eastAsia="宋体" w:hAnsi="宋体" w:hint="eastAsia"/>
          <w:sz w:val="24"/>
        </w:rPr>
        <w:t>具体算法原理描述见上</w:t>
      </w:r>
      <w:r w:rsidRPr="00A10872">
        <w:rPr>
          <w:rFonts w:ascii="宋体" w:eastAsia="宋体" w:hAnsi="宋体" w:hint="eastAsia"/>
          <w:b/>
          <w:bCs/>
          <w:sz w:val="24"/>
        </w:rPr>
        <w:t>（1）和（2）</w:t>
      </w:r>
    </w:p>
    <w:tbl>
      <w:tblPr>
        <w:tblStyle w:val="af"/>
        <w:tblW w:w="0" w:type="auto"/>
        <w:tblLayout w:type="fixed"/>
        <w:tblLook w:val="04A0" w:firstRow="1" w:lastRow="0" w:firstColumn="1" w:lastColumn="0" w:noHBand="0" w:noVBand="1"/>
      </w:tblPr>
      <w:tblGrid>
        <w:gridCol w:w="8905"/>
      </w:tblGrid>
      <w:tr w:rsidR="00AD4329" w14:paraId="1B4F42E6" w14:textId="77777777" w:rsidTr="00C051D3">
        <w:tc>
          <w:tcPr>
            <w:tcW w:w="8905" w:type="dxa"/>
          </w:tcPr>
          <w:p w14:paraId="4DE6316E"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8200"/>
                <w:kern w:val="0"/>
                <w:sz w:val="18"/>
                <w:szCs w:val="18"/>
                <w:bdr w:val="none" w:sz="0" w:space="0" w:color="auto" w:frame="1"/>
              </w:rPr>
              <w:lastRenderedPageBreak/>
              <w:t># </w:t>
            </w:r>
            <w:r w:rsidRPr="00AD4329">
              <w:rPr>
                <w:rFonts w:ascii="Consolas" w:eastAsia="宋体" w:hAnsi="Consolas" w:cs="宋体"/>
                <w:color w:val="008200"/>
                <w:kern w:val="0"/>
                <w:sz w:val="18"/>
                <w:szCs w:val="18"/>
                <w:bdr w:val="none" w:sz="0" w:space="0" w:color="auto" w:frame="1"/>
              </w:rPr>
              <w:t>自定义中值滤波</w:t>
            </w:r>
            <w:r w:rsidRPr="00AD4329">
              <w:rPr>
                <w:rFonts w:ascii="Consolas" w:eastAsia="宋体" w:hAnsi="Consolas" w:cs="宋体"/>
                <w:color w:val="000000"/>
                <w:kern w:val="0"/>
                <w:sz w:val="18"/>
                <w:szCs w:val="18"/>
                <w:bdr w:val="none" w:sz="0" w:space="0" w:color="auto" w:frame="1"/>
              </w:rPr>
              <w:t>  </w:t>
            </w:r>
          </w:p>
          <w:p w14:paraId="13032640"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b/>
                <w:bCs/>
                <w:color w:val="006699"/>
                <w:kern w:val="0"/>
                <w:sz w:val="18"/>
                <w:szCs w:val="18"/>
                <w:bdr w:val="none" w:sz="0" w:space="0" w:color="auto" w:frame="1"/>
              </w:rPr>
              <w:t>def</w:t>
            </w:r>
            <w:r w:rsidRPr="00AD4329">
              <w:rPr>
                <w:rFonts w:ascii="Consolas" w:eastAsia="宋体" w:hAnsi="Consolas" w:cs="宋体"/>
                <w:color w:val="000000"/>
                <w:kern w:val="0"/>
                <w:sz w:val="18"/>
                <w:szCs w:val="18"/>
                <w:bdr w:val="none" w:sz="0" w:space="0" w:color="auto" w:frame="1"/>
              </w:rPr>
              <w:t> median_</w:t>
            </w:r>
            <w:proofErr w:type="gramStart"/>
            <w:r w:rsidRPr="00AD4329">
              <w:rPr>
                <w:rFonts w:ascii="Consolas" w:eastAsia="宋体" w:hAnsi="Consolas" w:cs="宋体"/>
                <w:color w:val="000000"/>
                <w:kern w:val="0"/>
                <w:sz w:val="18"/>
                <w:szCs w:val="18"/>
                <w:bdr w:val="none" w:sz="0" w:space="0" w:color="auto" w:frame="1"/>
              </w:rPr>
              <w:t>filter(</w:t>
            </w:r>
            <w:proofErr w:type="gramEnd"/>
            <w:r w:rsidRPr="00AD4329">
              <w:rPr>
                <w:rFonts w:ascii="Consolas" w:eastAsia="宋体" w:hAnsi="Consolas" w:cs="宋体"/>
                <w:color w:val="000000"/>
                <w:kern w:val="0"/>
                <w:sz w:val="18"/>
                <w:szCs w:val="18"/>
                <w:bdr w:val="none" w:sz="0" w:space="0" w:color="auto" w:frame="1"/>
              </w:rPr>
              <w:t>image, ksize):  </w:t>
            </w:r>
          </w:p>
          <w:p w14:paraId="7ADF1E31"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height, width, channels = </w:t>
            </w:r>
            <w:proofErr w:type="gramStart"/>
            <w:r w:rsidRPr="00AD4329">
              <w:rPr>
                <w:rFonts w:ascii="Consolas" w:eastAsia="宋体" w:hAnsi="Consolas" w:cs="宋体"/>
                <w:color w:val="000000"/>
                <w:kern w:val="0"/>
                <w:sz w:val="18"/>
                <w:szCs w:val="18"/>
                <w:bdr w:val="none" w:sz="0" w:space="0" w:color="auto" w:frame="1"/>
              </w:rPr>
              <w:t>image.shape</w:t>
            </w:r>
            <w:proofErr w:type="gramEnd"/>
            <w:r w:rsidRPr="00AD4329">
              <w:rPr>
                <w:rFonts w:ascii="Consolas" w:eastAsia="宋体" w:hAnsi="Consolas" w:cs="宋体"/>
                <w:color w:val="000000"/>
                <w:kern w:val="0"/>
                <w:sz w:val="18"/>
                <w:szCs w:val="18"/>
                <w:bdr w:val="none" w:sz="0" w:space="0" w:color="auto" w:frame="1"/>
              </w:rPr>
              <w:t>  </w:t>
            </w:r>
          </w:p>
          <w:p w14:paraId="5C963FCD"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filtered_image = </w:t>
            </w:r>
            <w:proofErr w:type="gramStart"/>
            <w:r w:rsidRPr="00AD4329">
              <w:rPr>
                <w:rFonts w:ascii="Consolas" w:eastAsia="宋体" w:hAnsi="Consolas" w:cs="宋体"/>
                <w:color w:val="000000"/>
                <w:kern w:val="0"/>
                <w:sz w:val="18"/>
                <w:szCs w:val="18"/>
                <w:bdr w:val="none" w:sz="0" w:space="0" w:color="auto" w:frame="1"/>
              </w:rPr>
              <w:t>np.zeros</w:t>
            </w:r>
            <w:proofErr w:type="gramEnd"/>
            <w:r w:rsidRPr="00AD4329">
              <w:rPr>
                <w:rFonts w:ascii="Consolas" w:eastAsia="宋体" w:hAnsi="Consolas" w:cs="宋体"/>
                <w:color w:val="000000"/>
                <w:kern w:val="0"/>
                <w:sz w:val="18"/>
                <w:szCs w:val="18"/>
                <w:bdr w:val="none" w:sz="0" w:space="0" w:color="auto" w:frame="1"/>
              </w:rPr>
              <w:t>_like(image)  </w:t>
            </w:r>
          </w:p>
          <w:p w14:paraId="0B1A7B03"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11EDC5E9"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padding = ksize // 2  </w:t>
            </w:r>
          </w:p>
          <w:p w14:paraId="69CE2860"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24EFD593"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b/>
                <w:bCs/>
                <w:color w:val="006699"/>
                <w:kern w:val="0"/>
                <w:sz w:val="18"/>
                <w:szCs w:val="18"/>
                <w:bdr w:val="none" w:sz="0" w:space="0" w:color="auto" w:frame="1"/>
              </w:rPr>
              <w:t>for</w:t>
            </w:r>
            <w:r w:rsidRPr="00AD4329">
              <w:rPr>
                <w:rFonts w:ascii="Consolas" w:eastAsia="宋体" w:hAnsi="Consolas" w:cs="宋体"/>
                <w:color w:val="000000"/>
                <w:kern w:val="0"/>
                <w:sz w:val="18"/>
                <w:szCs w:val="18"/>
                <w:bdr w:val="none" w:sz="0" w:space="0" w:color="auto" w:frame="1"/>
              </w:rPr>
              <w:t> y </w:t>
            </w:r>
            <w:r w:rsidRPr="00AD4329">
              <w:rPr>
                <w:rFonts w:ascii="Consolas" w:eastAsia="宋体" w:hAnsi="Consolas" w:cs="宋体"/>
                <w:b/>
                <w:bCs/>
                <w:color w:val="006699"/>
                <w:kern w:val="0"/>
                <w:sz w:val="18"/>
                <w:szCs w:val="18"/>
                <w:bdr w:val="none" w:sz="0" w:space="0" w:color="auto" w:frame="1"/>
              </w:rPr>
              <w:t>in</w:t>
            </w:r>
            <w:r w:rsidRPr="00AD4329">
              <w:rPr>
                <w:rFonts w:ascii="Consolas" w:eastAsia="宋体" w:hAnsi="Consolas" w:cs="宋体"/>
                <w:color w:val="000000"/>
                <w:kern w:val="0"/>
                <w:sz w:val="18"/>
                <w:szCs w:val="18"/>
                <w:bdr w:val="none" w:sz="0" w:space="0" w:color="auto" w:frame="1"/>
              </w:rPr>
              <w:t> </w:t>
            </w:r>
            <w:proofErr w:type="gramStart"/>
            <w:r w:rsidRPr="00AD4329">
              <w:rPr>
                <w:rFonts w:ascii="Consolas" w:eastAsia="宋体" w:hAnsi="Consolas" w:cs="宋体"/>
                <w:color w:val="000000"/>
                <w:kern w:val="0"/>
                <w:sz w:val="18"/>
                <w:szCs w:val="18"/>
                <w:bdr w:val="none" w:sz="0" w:space="0" w:color="auto" w:frame="1"/>
              </w:rPr>
              <w:t>range(</w:t>
            </w:r>
            <w:proofErr w:type="gramEnd"/>
            <w:r w:rsidRPr="00AD4329">
              <w:rPr>
                <w:rFonts w:ascii="Consolas" w:eastAsia="宋体" w:hAnsi="Consolas" w:cs="宋体"/>
                <w:color w:val="000000"/>
                <w:kern w:val="0"/>
                <w:sz w:val="18"/>
                <w:szCs w:val="18"/>
                <w:bdr w:val="none" w:sz="0" w:space="0" w:color="auto" w:frame="1"/>
              </w:rPr>
              <w:t>padding, height - padding):  </w:t>
            </w:r>
          </w:p>
          <w:p w14:paraId="1FE1350E"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b/>
                <w:bCs/>
                <w:color w:val="006699"/>
                <w:kern w:val="0"/>
                <w:sz w:val="18"/>
                <w:szCs w:val="18"/>
                <w:bdr w:val="none" w:sz="0" w:space="0" w:color="auto" w:frame="1"/>
              </w:rPr>
              <w:t>for</w:t>
            </w:r>
            <w:r w:rsidRPr="00AD4329">
              <w:rPr>
                <w:rFonts w:ascii="Consolas" w:eastAsia="宋体" w:hAnsi="Consolas" w:cs="宋体"/>
                <w:color w:val="000000"/>
                <w:kern w:val="0"/>
                <w:sz w:val="18"/>
                <w:szCs w:val="18"/>
                <w:bdr w:val="none" w:sz="0" w:space="0" w:color="auto" w:frame="1"/>
              </w:rPr>
              <w:t> x </w:t>
            </w:r>
            <w:r w:rsidRPr="00AD4329">
              <w:rPr>
                <w:rFonts w:ascii="Consolas" w:eastAsia="宋体" w:hAnsi="Consolas" w:cs="宋体"/>
                <w:b/>
                <w:bCs/>
                <w:color w:val="006699"/>
                <w:kern w:val="0"/>
                <w:sz w:val="18"/>
                <w:szCs w:val="18"/>
                <w:bdr w:val="none" w:sz="0" w:space="0" w:color="auto" w:frame="1"/>
              </w:rPr>
              <w:t>in</w:t>
            </w:r>
            <w:r w:rsidRPr="00AD4329">
              <w:rPr>
                <w:rFonts w:ascii="Consolas" w:eastAsia="宋体" w:hAnsi="Consolas" w:cs="宋体"/>
                <w:color w:val="000000"/>
                <w:kern w:val="0"/>
                <w:sz w:val="18"/>
                <w:szCs w:val="18"/>
                <w:bdr w:val="none" w:sz="0" w:space="0" w:color="auto" w:frame="1"/>
              </w:rPr>
              <w:t> </w:t>
            </w:r>
            <w:proofErr w:type="gramStart"/>
            <w:r w:rsidRPr="00AD4329">
              <w:rPr>
                <w:rFonts w:ascii="Consolas" w:eastAsia="宋体" w:hAnsi="Consolas" w:cs="宋体"/>
                <w:color w:val="000000"/>
                <w:kern w:val="0"/>
                <w:sz w:val="18"/>
                <w:szCs w:val="18"/>
                <w:bdr w:val="none" w:sz="0" w:space="0" w:color="auto" w:frame="1"/>
              </w:rPr>
              <w:t>range(</w:t>
            </w:r>
            <w:proofErr w:type="gramEnd"/>
            <w:r w:rsidRPr="00AD4329">
              <w:rPr>
                <w:rFonts w:ascii="Consolas" w:eastAsia="宋体" w:hAnsi="Consolas" w:cs="宋体"/>
                <w:color w:val="000000"/>
                <w:kern w:val="0"/>
                <w:sz w:val="18"/>
                <w:szCs w:val="18"/>
                <w:bdr w:val="none" w:sz="0" w:space="0" w:color="auto" w:frame="1"/>
              </w:rPr>
              <w:t>padding, width - padding):  </w:t>
            </w:r>
          </w:p>
          <w:p w14:paraId="1DBD2CF6"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window = </w:t>
            </w:r>
            <w:proofErr w:type="gramStart"/>
            <w:r w:rsidRPr="00AD4329">
              <w:rPr>
                <w:rFonts w:ascii="Consolas" w:eastAsia="宋体" w:hAnsi="Consolas" w:cs="宋体"/>
                <w:color w:val="000000"/>
                <w:kern w:val="0"/>
                <w:sz w:val="18"/>
                <w:szCs w:val="18"/>
                <w:bdr w:val="none" w:sz="0" w:space="0" w:color="auto" w:frame="1"/>
              </w:rPr>
              <w:t>image[</w:t>
            </w:r>
            <w:proofErr w:type="gramEnd"/>
            <w:r w:rsidRPr="00AD4329">
              <w:rPr>
                <w:rFonts w:ascii="Consolas" w:eastAsia="宋体" w:hAnsi="Consolas" w:cs="宋体"/>
                <w:color w:val="000000"/>
                <w:kern w:val="0"/>
                <w:sz w:val="18"/>
                <w:szCs w:val="18"/>
                <w:bdr w:val="none" w:sz="0" w:space="0" w:color="auto" w:frame="1"/>
              </w:rPr>
              <w:t>y - padding:y + padding + 1, x - padding:x + padding + 1]  </w:t>
            </w:r>
          </w:p>
          <w:p w14:paraId="7D7288CB"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2DF6D320"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分离窗口中的红、绿、蓝通道</w:t>
            </w:r>
            <w:r w:rsidRPr="00AD4329">
              <w:rPr>
                <w:rFonts w:ascii="Consolas" w:eastAsia="宋体" w:hAnsi="Consolas" w:cs="宋体"/>
                <w:color w:val="000000"/>
                <w:kern w:val="0"/>
                <w:sz w:val="18"/>
                <w:szCs w:val="18"/>
                <w:bdr w:val="none" w:sz="0" w:space="0" w:color="auto" w:frame="1"/>
              </w:rPr>
              <w:t>  </w:t>
            </w:r>
          </w:p>
          <w:p w14:paraId="710E445E"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b, g, r = cv2.split(window)  </w:t>
            </w:r>
          </w:p>
          <w:p w14:paraId="4B61D0DF"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0296C545"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将每个通道的</w:t>
            </w:r>
            <w:proofErr w:type="gramStart"/>
            <w:r w:rsidRPr="00AD4329">
              <w:rPr>
                <w:rFonts w:ascii="Consolas" w:eastAsia="宋体" w:hAnsi="Consolas" w:cs="宋体"/>
                <w:color w:val="008200"/>
                <w:kern w:val="0"/>
                <w:sz w:val="18"/>
                <w:szCs w:val="18"/>
                <w:bdr w:val="none" w:sz="0" w:space="0" w:color="auto" w:frame="1"/>
              </w:rPr>
              <w:t>像素值</w:t>
            </w:r>
            <w:proofErr w:type="gramEnd"/>
            <w:r w:rsidRPr="00AD4329">
              <w:rPr>
                <w:rFonts w:ascii="Consolas" w:eastAsia="宋体" w:hAnsi="Consolas" w:cs="宋体"/>
                <w:color w:val="008200"/>
                <w:kern w:val="0"/>
                <w:sz w:val="18"/>
                <w:szCs w:val="18"/>
                <w:bdr w:val="none" w:sz="0" w:space="0" w:color="auto" w:frame="1"/>
              </w:rPr>
              <w:t>按从小到大排序</w:t>
            </w:r>
            <w:r w:rsidRPr="00AD4329">
              <w:rPr>
                <w:rFonts w:ascii="Consolas" w:eastAsia="宋体" w:hAnsi="Consolas" w:cs="宋体"/>
                <w:color w:val="000000"/>
                <w:kern w:val="0"/>
                <w:sz w:val="18"/>
                <w:szCs w:val="18"/>
                <w:bdr w:val="none" w:sz="0" w:space="0" w:color="auto" w:frame="1"/>
              </w:rPr>
              <w:t>  </w:t>
            </w:r>
          </w:p>
          <w:p w14:paraId="6D1A9BC4"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b_sorted = </w:t>
            </w:r>
            <w:proofErr w:type="gramStart"/>
            <w:r w:rsidRPr="00AD4329">
              <w:rPr>
                <w:rFonts w:ascii="Consolas" w:eastAsia="宋体" w:hAnsi="Consolas" w:cs="宋体"/>
                <w:color w:val="000000"/>
                <w:kern w:val="0"/>
                <w:sz w:val="18"/>
                <w:szCs w:val="18"/>
                <w:bdr w:val="none" w:sz="0" w:space="0" w:color="auto" w:frame="1"/>
              </w:rPr>
              <w:t>np.sort</w:t>
            </w:r>
            <w:proofErr w:type="gramEnd"/>
            <w:r w:rsidRPr="00AD4329">
              <w:rPr>
                <w:rFonts w:ascii="Consolas" w:eastAsia="宋体" w:hAnsi="Consolas" w:cs="宋体"/>
                <w:color w:val="000000"/>
                <w:kern w:val="0"/>
                <w:sz w:val="18"/>
                <w:szCs w:val="18"/>
                <w:bdr w:val="none" w:sz="0" w:space="0" w:color="auto" w:frame="1"/>
              </w:rPr>
              <w:t>(b.flatten())  </w:t>
            </w:r>
          </w:p>
          <w:p w14:paraId="30D694C9"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g_sorted = </w:t>
            </w:r>
            <w:proofErr w:type="gramStart"/>
            <w:r w:rsidRPr="00AD4329">
              <w:rPr>
                <w:rFonts w:ascii="Consolas" w:eastAsia="宋体" w:hAnsi="Consolas" w:cs="宋体"/>
                <w:color w:val="000000"/>
                <w:kern w:val="0"/>
                <w:sz w:val="18"/>
                <w:szCs w:val="18"/>
                <w:bdr w:val="none" w:sz="0" w:space="0" w:color="auto" w:frame="1"/>
              </w:rPr>
              <w:t>np.sort</w:t>
            </w:r>
            <w:proofErr w:type="gramEnd"/>
            <w:r w:rsidRPr="00AD4329">
              <w:rPr>
                <w:rFonts w:ascii="Consolas" w:eastAsia="宋体" w:hAnsi="Consolas" w:cs="宋体"/>
                <w:color w:val="000000"/>
                <w:kern w:val="0"/>
                <w:sz w:val="18"/>
                <w:szCs w:val="18"/>
                <w:bdr w:val="none" w:sz="0" w:space="0" w:color="auto" w:frame="1"/>
              </w:rPr>
              <w:t>(g.flatten())  </w:t>
            </w:r>
          </w:p>
          <w:p w14:paraId="3316A0B0"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r_sorted = </w:t>
            </w:r>
            <w:proofErr w:type="gramStart"/>
            <w:r w:rsidRPr="00AD4329">
              <w:rPr>
                <w:rFonts w:ascii="Consolas" w:eastAsia="宋体" w:hAnsi="Consolas" w:cs="宋体"/>
                <w:color w:val="000000"/>
                <w:kern w:val="0"/>
                <w:sz w:val="18"/>
                <w:szCs w:val="18"/>
                <w:bdr w:val="none" w:sz="0" w:space="0" w:color="auto" w:frame="1"/>
              </w:rPr>
              <w:t>np.sort</w:t>
            </w:r>
            <w:proofErr w:type="gramEnd"/>
            <w:r w:rsidRPr="00AD4329">
              <w:rPr>
                <w:rFonts w:ascii="Consolas" w:eastAsia="宋体" w:hAnsi="Consolas" w:cs="宋体"/>
                <w:color w:val="000000"/>
                <w:kern w:val="0"/>
                <w:sz w:val="18"/>
                <w:szCs w:val="18"/>
                <w:bdr w:val="none" w:sz="0" w:space="0" w:color="auto" w:frame="1"/>
              </w:rPr>
              <w:t>(r.flatten())  </w:t>
            </w:r>
          </w:p>
          <w:p w14:paraId="061F4639"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78D5BAB7"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计算中值</w:t>
            </w:r>
            <w:r w:rsidRPr="00AD4329">
              <w:rPr>
                <w:rFonts w:ascii="Consolas" w:eastAsia="宋体" w:hAnsi="Consolas" w:cs="宋体"/>
                <w:color w:val="000000"/>
                <w:kern w:val="0"/>
                <w:sz w:val="18"/>
                <w:szCs w:val="18"/>
                <w:bdr w:val="none" w:sz="0" w:space="0" w:color="auto" w:frame="1"/>
              </w:rPr>
              <w:t>  </w:t>
            </w:r>
          </w:p>
          <w:p w14:paraId="3A68FFA8"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b_median = b_sorted[len(b_sorted) // 2] </w:t>
            </w:r>
            <w:r w:rsidRPr="00AD4329">
              <w:rPr>
                <w:rFonts w:ascii="Consolas" w:eastAsia="宋体" w:hAnsi="Consolas" w:cs="宋体"/>
                <w:b/>
                <w:bCs/>
                <w:color w:val="006699"/>
                <w:kern w:val="0"/>
                <w:sz w:val="18"/>
                <w:szCs w:val="18"/>
                <w:bdr w:val="none" w:sz="0" w:space="0" w:color="auto" w:frame="1"/>
              </w:rPr>
              <w:t>if</w:t>
            </w:r>
            <w:r w:rsidRPr="00AD4329">
              <w:rPr>
                <w:rFonts w:ascii="Consolas" w:eastAsia="宋体" w:hAnsi="Consolas" w:cs="宋体"/>
                <w:color w:val="000000"/>
                <w:kern w:val="0"/>
                <w:sz w:val="18"/>
                <w:szCs w:val="18"/>
                <w:bdr w:val="none" w:sz="0" w:space="0" w:color="auto" w:frame="1"/>
              </w:rPr>
              <w:t> len(b_sorted) % 2 == 1 </w:t>
            </w:r>
            <w:r w:rsidRPr="00AD4329">
              <w:rPr>
                <w:rFonts w:ascii="Consolas" w:eastAsia="宋体" w:hAnsi="Consolas" w:cs="宋体"/>
                <w:b/>
                <w:bCs/>
                <w:color w:val="006699"/>
                <w:kern w:val="0"/>
                <w:sz w:val="18"/>
                <w:szCs w:val="18"/>
                <w:bdr w:val="none" w:sz="0" w:space="0" w:color="auto" w:frame="1"/>
              </w:rPr>
              <w:t>else</w:t>
            </w:r>
            <w:r w:rsidRPr="00AD4329">
              <w:rPr>
                <w:rFonts w:ascii="Consolas" w:eastAsia="宋体" w:hAnsi="Consolas" w:cs="宋体"/>
                <w:color w:val="000000"/>
                <w:kern w:val="0"/>
                <w:sz w:val="18"/>
                <w:szCs w:val="18"/>
                <w:bdr w:val="none" w:sz="0" w:space="0" w:color="auto" w:frame="1"/>
              </w:rPr>
              <w:t> (b_sorted[len(b_sorted) // 2 - 1] + b_sorted[len(b_sorted) // 2]) // 2  </w:t>
            </w:r>
          </w:p>
          <w:p w14:paraId="6924AF90"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g_median = g_sorted[len(g_sorted) // 2] </w:t>
            </w:r>
            <w:r w:rsidRPr="00AD4329">
              <w:rPr>
                <w:rFonts w:ascii="Consolas" w:eastAsia="宋体" w:hAnsi="Consolas" w:cs="宋体"/>
                <w:b/>
                <w:bCs/>
                <w:color w:val="006699"/>
                <w:kern w:val="0"/>
                <w:sz w:val="18"/>
                <w:szCs w:val="18"/>
                <w:bdr w:val="none" w:sz="0" w:space="0" w:color="auto" w:frame="1"/>
              </w:rPr>
              <w:t>if</w:t>
            </w:r>
            <w:r w:rsidRPr="00AD4329">
              <w:rPr>
                <w:rFonts w:ascii="Consolas" w:eastAsia="宋体" w:hAnsi="Consolas" w:cs="宋体"/>
                <w:color w:val="000000"/>
                <w:kern w:val="0"/>
                <w:sz w:val="18"/>
                <w:szCs w:val="18"/>
                <w:bdr w:val="none" w:sz="0" w:space="0" w:color="auto" w:frame="1"/>
              </w:rPr>
              <w:t> len(g_sorted) % 2 == 1 </w:t>
            </w:r>
            <w:r w:rsidRPr="00AD4329">
              <w:rPr>
                <w:rFonts w:ascii="Consolas" w:eastAsia="宋体" w:hAnsi="Consolas" w:cs="宋体"/>
                <w:b/>
                <w:bCs/>
                <w:color w:val="006699"/>
                <w:kern w:val="0"/>
                <w:sz w:val="18"/>
                <w:szCs w:val="18"/>
                <w:bdr w:val="none" w:sz="0" w:space="0" w:color="auto" w:frame="1"/>
              </w:rPr>
              <w:t>else</w:t>
            </w:r>
            <w:r w:rsidRPr="00AD4329">
              <w:rPr>
                <w:rFonts w:ascii="Consolas" w:eastAsia="宋体" w:hAnsi="Consolas" w:cs="宋体"/>
                <w:color w:val="000000"/>
                <w:kern w:val="0"/>
                <w:sz w:val="18"/>
                <w:szCs w:val="18"/>
                <w:bdr w:val="none" w:sz="0" w:space="0" w:color="auto" w:frame="1"/>
              </w:rPr>
              <w:t> (g_sorted[len(g_sorted) // 2 - 1] + g_sorted[len(g_sorted) // 2]) // 2  </w:t>
            </w:r>
          </w:p>
          <w:p w14:paraId="3F7017DB"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r_median = r_sorted[len(r_sorted) // 2] </w:t>
            </w:r>
            <w:r w:rsidRPr="00AD4329">
              <w:rPr>
                <w:rFonts w:ascii="Consolas" w:eastAsia="宋体" w:hAnsi="Consolas" w:cs="宋体"/>
                <w:b/>
                <w:bCs/>
                <w:color w:val="006699"/>
                <w:kern w:val="0"/>
                <w:sz w:val="18"/>
                <w:szCs w:val="18"/>
                <w:bdr w:val="none" w:sz="0" w:space="0" w:color="auto" w:frame="1"/>
              </w:rPr>
              <w:t>if</w:t>
            </w:r>
            <w:r w:rsidRPr="00AD4329">
              <w:rPr>
                <w:rFonts w:ascii="Consolas" w:eastAsia="宋体" w:hAnsi="Consolas" w:cs="宋体"/>
                <w:color w:val="000000"/>
                <w:kern w:val="0"/>
                <w:sz w:val="18"/>
                <w:szCs w:val="18"/>
                <w:bdr w:val="none" w:sz="0" w:space="0" w:color="auto" w:frame="1"/>
              </w:rPr>
              <w:t> len(r_sorted) % 2 == 1 </w:t>
            </w:r>
            <w:r w:rsidRPr="00AD4329">
              <w:rPr>
                <w:rFonts w:ascii="Consolas" w:eastAsia="宋体" w:hAnsi="Consolas" w:cs="宋体"/>
                <w:b/>
                <w:bCs/>
                <w:color w:val="006699"/>
                <w:kern w:val="0"/>
                <w:sz w:val="18"/>
                <w:szCs w:val="18"/>
                <w:bdr w:val="none" w:sz="0" w:space="0" w:color="auto" w:frame="1"/>
              </w:rPr>
              <w:t>else</w:t>
            </w:r>
            <w:r w:rsidRPr="00AD4329">
              <w:rPr>
                <w:rFonts w:ascii="Consolas" w:eastAsia="宋体" w:hAnsi="Consolas" w:cs="宋体"/>
                <w:color w:val="000000"/>
                <w:kern w:val="0"/>
                <w:sz w:val="18"/>
                <w:szCs w:val="18"/>
                <w:bdr w:val="none" w:sz="0" w:space="0" w:color="auto" w:frame="1"/>
              </w:rPr>
              <w:t> (r_sorted[len(r_sorted) // 2 - 1] + r_sorted[len(r_sorted) // 2]) // 2  </w:t>
            </w:r>
          </w:p>
          <w:p w14:paraId="4A4FFFA7"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7A0F945D"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 </w:t>
            </w:r>
            <w:r w:rsidRPr="00AD4329">
              <w:rPr>
                <w:rFonts w:ascii="Consolas" w:eastAsia="宋体" w:hAnsi="Consolas" w:cs="宋体"/>
                <w:color w:val="008200"/>
                <w:kern w:val="0"/>
                <w:sz w:val="18"/>
                <w:szCs w:val="18"/>
                <w:bdr w:val="none" w:sz="0" w:space="0" w:color="auto" w:frame="1"/>
              </w:rPr>
              <w:t>将中值赋给对应位置的像素点</w:t>
            </w:r>
            <w:r w:rsidRPr="00AD4329">
              <w:rPr>
                <w:rFonts w:ascii="Consolas" w:eastAsia="宋体" w:hAnsi="Consolas" w:cs="宋体"/>
                <w:color w:val="000000"/>
                <w:kern w:val="0"/>
                <w:sz w:val="18"/>
                <w:szCs w:val="18"/>
                <w:bdr w:val="none" w:sz="0" w:space="0" w:color="auto" w:frame="1"/>
              </w:rPr>
              <w:t>  </w:t>
            </w:r>
          </w:p>
          <w:p w14:paraId="42BBA6CD"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filtered_</w:t>
            </w:r>
            <w:proofErr w:type="gramStart"/>
            <w:r w:rsidRPr="00AD4329">
              <w:rPr>
                <w:rFonts w:ascii="Consolas" w:eastAsia="宋体" w:hAnsi="Consolas" w:cs="宋体"/>
                <w:color w:val="000000"/>
                <w:kern w:val="0"/>
                <w:sz w:val="18"/>
                <w:szCs w:val="18"/>
                <w:bdr w:val="none" w:sz="0" w:space="0" w:color="auto" w:frame="1"/>
              </w:rPr>
              <w:t>image[</w:t>
            </w:r>
            <w:proofErr w:type="gramEnd"/>
            <w:r w:rsidRPr="00AD4329">
              <w:rPr>
                <w:rFonts w:ascii="Consolas" w:eastAsia="宋体" w:hAnsi="Consolas" w:cs="宋体"/>
                <w:color w:val="000000"/>
                <w:kern w:val="0"/>
                <w:sz w:val="18"/>
                <w:szCs w:val="18"/>
                <w:bdr w:val="none" w:sz="0" w:space="0" w:color="auto" w:frame="1"/>
              </w:rPr>
              <w:t>y, x] = (b_median, g_median, r_median)  </w:t>
            </w:r>
          </w:p>
          <w:p w14:paraId="33FAD96B" w14:textId="77777777" w:rsidR="00AD4329" w:rsidRPr="00AD4329" w:rsidRDefault="00AD4329" w:rsidP="00AD4329">
            <w:pPr>
              <w:widowControl/>
              <w:numPr>
                <w:ilvl w:val="0"/>
                <w:numId w:val="21"/>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p>
          <w:p w14:paraId="3973BAA2" w14:textId="77777777" w:rsidR="00AD4329" w:rsidRPr="00AD4329" w:rsidRDefault="00AD4329" w:rsidP="00AD4329">
            <w:pPr>
              <w:widowControl/>
              <w:numPr>
                <w:ilvl w:val="0"/>
                <w:numId w:val="21"/>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AD4329">
              <w:rPr>
                <w:rFonts w:ascii="Consolas" w:eastAsia="宋体" w:hAnsi="Consolas" w:cs="宋体"/>
                <w:color w:val="000000"/>
                <w:kern w:val="0"/>
                <w:sz w:val="18"/>
                <w:szCs w:val="18"/>
                <w:bdr w:val="none" w:sz="0" w:space="0" w:color="auto" w:frame="1"/>
              </w:rPr>
              <w:t>    </w:t>
            </w:r>
            <w:r w:rsidRPr="00AD4329">
              <w:rPr>
                <w:rFonts w:ascii="Consolas" w:eastAsia="宋体" w:hAnsi="Consolas" w:cs="宋体"/>
                <w:b/>
                <w:bCs/>
                <w:color w:val="006699"/>
                <w:kern w:val="0"/>
                <w:sz w:val="18"/>
                <w:szCs w:val="18"/>
                <w:bdr w:val="none" w:sz="0" w:space="0" w:color="auto" w:frame="1"/>
              </w:rPr>
              <w:t>return</w:t>
            </w:r>
            <w:r w:rsidRPr="00AD4329">
              <w:rPr>
                <w:rFonts w:ascii="Consolas" w:eastAsia="宋体" w:hAnsi="Consolas" w:cs="宋体"/>
                <w:color w:val="000000"/>
                <w:kern w:val="0"/>
                <w:sz w:val="18"/>
                <w:szCs w:val="18"/>
                <w:bdr w:val="none" w:sz="0" w:space="0" w:color="auto" w:frame="1"/>
              </w:rPr>
              <w:t> filtered_image  </w:t>
            </w:r>
          </w:p>
          <w:p w14:paraId="5CAE06FF" w14:textId="77777777" w:rsidR="00AD4329" w:rsidRPr="00AD4329" w:rsidRDefault="00AD4329" w:rsidP="00AD4329">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000ACA3E" w14:textId="6312C2B4" w:rsidR="00AD4329" w:rsidRPr="00922AA1" w:rsidRDefault="00922AA1" w:rsidP="00477992">
      <w:pPr>
        <w:spacing w:beforeLines="50" w:before="218" w:afterLines="50" w:after="218"/>
        <w:rPr>
          <w:rFonts w:ascii="宋体" w:eastAsia="宋体" w:hAnsi="宋体" w:cs="宋体"/>
          <w:bCs/>
          <w:sz w:val="24"/>
        </w:rPr>
      </w:pPr>
      <w:r w:rsidRPr="00922AA1">
        <w:rPr>
          <w:rFonts w:ascii="宋体" w:eastAsia="宋体" w:hAnsi="宋体" w:cs="宋体" w:hint="eastAsia"/>
          <w:bCs/>
          <w:sz w:val="24"/>
        </w:rPr>
        <w:t>示例效果图如下：</w:t>
      </w:r>
    </w:p>
    <w:p w14:paraId="160B250A" w14:textId="6C4701BF" w:rsidR="00AD4329" w:rsidRDefault="00AD4329" w:rsidP="00922AA1">
      <w:pPr>
        <w:jc w:val="center"/>
        <w:rPr>
          <w:rFonts w:ascii="宋体" w:eastAsia="宋体" w:hAnsi="宋体" w:cs="宋体"/>
          <w:bCs/>
          <w:sz w:val="24"/>
        </w:rPr>
      </w:pPr>
      <w:r>
        <w:rPr>
          <w:noProof/>
        </w:rPr>
        <w:drawing>
          <wp:inline distT="0" distB="0" distL="0" distR="0" wp14:anchorId="7B1AFEC2" wp14:editId="55AC5AC7">
            <wp:extent cx="2766300" cy="2400508"/>
            <wp:effectExtent l="0" t="0" r="0" b="0"/>
            <wp:docPr id="189956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62957" name=""/>
                    <pic:cNvPicPr/>
                  </pic:nvPicPr>
                  <pic:blipFill>
                    <a:blip r:embed="rId29"/>
                    <a:stretch>
                      <a:fillRect/>
                    </a:stretch>
                  </pic:blipFill>
                  <pic:spPr>
                    <a:xfrm>
                      <a:off x="0" y="0"/>
                      <a:ext cx="2766300" cy="2400508"/>
                    </a:xfrm>
                    <a:prstGeom prst="rect">
                      <a:avLst/>
                    </a:prstGeom>
                  </pic:spPr>
                </pic:pic>
              </a:graphicData>
            </a:graphic>
          </wp:inline>
        </w:drawing>
      </w:r>
    </w:p>
    <w:p w14:paraId="36B2A681" w14:textId="094AE0A3" w:rsidR="004D58A0" w:rsidRDefault="00FF69CA" w:rsidP="00477992">
      <w:pPr>
        <w:jc w:val="center"/>
        <w:rPr>
          <w:rFonts w:ascii="宋体" w:eastAsia="宋体" w:hAnsi="宋体" w:cs="宋体" w:hint="eastAsia"/>
          <w:bCs/>
          <w:sz w:val="24"/>
        </w:rPr>
      </w:pPr>
      <w:r w:rsidRPr="001663CB">
        <w:rPr>
          <w:rFonts w:ascii="宋体" w:eastAsia="宋体" w:hAnsi="宋体" w:cs="宋体" w:hint="eastAsia"/>
          <w:b/>
          <w:sz w:val="24"/>
        </w:rPr>
        <w:t>图</w:t>
      </w:r>
      <w:r w:rsidR="001663CB" w:rsidRPr="001663CB">
        <w:rPr>
          <w:rFonts w:ascii="宋体" w:eastAsia="宋体" w:hAnsi="宋体" w:cs="宋体" w:hint="eastAsia"/>
          <w:b/>
          <w:sz w:val="24"/>
        </w:rPr>
        <w:t>3-4</w:t>
      </w:r>
      <w:r>
        <w:rPr>
          <w:rFonts w:ascii="宋体" w:eastAsia="宋体" w:hAnsi="宋体" w:cs="宋体" w:hint="eastAsia"/>
          <w:bCs/>
          <w:sz w:val="24"/>
        </w:rPr>
        <w:t xml:space="preserve"> 中值滤波示例图</w:t>
      </w:r>
    </w:p>
    <w:p w14:paraId="304F129B" w14:textId="69194311" w:rsidR="001E0A5B" w:rsidRDefault="0031165C" w:rsidP="001E0A5B">
      <w:pPr>
        <w:pStyle w:val="2"/>
      </w:pPr>
      <w:bookmarkStart w:id="11" w:name="_Toc166252997"/>
      <w:r>
        <w:rPr>
          <w:rFonts w:hint="eastAsia"/>
        </w:rPr>
        <w:lastRenderedPageBreak/>
        <w:t xml:space="preserve">3.3 </w:t>
      </w:r>
      <w:r w:rsidR="001E0A5B">
        <w:rPr>
          <w:rFonts w:hint="eastAsia"/>
        </w:rPr>
        <w:t>RGB</w:t>
      </w:r>
      <w:r w:rsidR="001E0A5B">
        <w:rPr>
          <w:rFonts w:hint="eastAsia"/>
        </w:rPr>
        <w:t>到</w:t>
      </w:r>
      <w:r w:rsidR="001E0A5B">
        <w:rPr>
          <w:rFonts w:hint="eastAsia"/>
        </w:rPr>
        <w:t>HSV</w:t>
      </w:r>
      <w:r w:rsidR="001E0A5B">
        <w:rPr>
          <w:rFonts w:hint="eastAsia"/>
        </w:rPr>
        <w:t>的转化</w:t>
      </w:r>
      <w:bookmarkEnd w:id="11"/>
    </w:p>
    <w:p w14:paraId="2EA4AB6E" w14:textId="77777777" w:rsidR="00477992" w:rsidRDefault="001E0A5B" w:rsidP="00D36C24">
      <w:pPr>
        <w:ind w:firstLineChars="200" w:firstLine="480"/>
        <w:rPr>
          <w:rFonts w:ascii="宋体" w:eastAsia="宋体" w:hAnsi="宋体" w:cs="宋体"/>
          <w:bCs/>
          <w:sz w:val="24"/>
        </w:rPr>
      </w:pPr>
      <w:r w:rsidRPr="00D30DDB">
        <w:rPr>
          <w:rFonts w:ascii="宋体" w:eastAsia="宋体" w:hAnsi="宋体" w:cs="宋体" w:hint="eastAsia"/>
          <w:bCs/>
          <w:sz w:val="24"/>
        </w:rPr>
        <w:t>数字图像处理中，照相机采集到的图片是</w:t>
      </w:r>
      <w:r w:rsidRPr="00477992">
        <w:rPr>
          <w:rFonts w:ascii="宋体" w:eastAsia="宋体" w:hAnsi="宋体" w:cs="宋体" w:hint="eastAsia"/>
          <w:b/>
          <w:sz w:val="24"/>
        </w:rPr>
        <w:t>RGB色彩模式</w:t>
      </w:r>
      <w:r w:rsidRPr="00D30DDB">
        <w:rPr>
          <w:rFonts w:ascii="宋体" w:eastAsia="宋体" w:hAnsi="宋体" w:cs="宋体" w:hint="eastAsia"/>
          <w:bCs/>
          <w:sz w:val="24"/>
        </w:rPr>
        <w:t>。它是一种最基本常用的颜色标准，通过对红、绿、蓝3个颜色通道的变化，以及它们相互之间的叠加，得到其他各种各样的颜色，但是这种色彩模式对亮度比较敏感，很容易受到阴影、光照和遮挡等情况的影响。一旦亮度发生改变，RGB3个分量都会随之发生改变，而且RGB色彩模型中的任意一种颜色是RGB3个分量的共同作用，它们之间的相关性很高，无法用单一的参数进行数字化调整。</w:t>
      </w:r>
    </w:p>
    <w:p w14:paraId="0C6B61AA" w14:textId="68460157" w:rsidR="001E0A5B" w:rsidRDefault="001E0A5B" w:rsidP="00D36C24">
      <w:pPr>
        <w:ind w:firstLineChars="200" w:firstLine="480"/>
        <w:rPr>
          <w:rFonts w:ascii="宋体" w:eastAsia="宋体" w:hAnsi="宋体" w:cs="宋体"/>
          <w:bCs/>
          <w:sz w:val="24"/>
        </w:rPr>
      </w:pPr>
      <w:r w:rsidRPr="00D30DDB">
        <w:rPr>
          <w:rFonts w:ascii="宋体" w:eastAsia="宋体" w:hAnsi="宋体" w:cs="宋体" w:hint="eastAsia"/>
          <w:bCs/>
          <w:sz w:val="24"/>
        </w:rPr>
        <w:t>因此，为了能够在环境复杂的情况下快速提取出</w:t>
      </w:r>
      <w:r w:rsidR="004E4BC4">
        <w:rPr>
          <w:rFonts w:ascii="宋体" w:eastAsia="宋体" w:hAnsi="宋体" w:cs="宋体" w:hint="eastAsia"/>
          <w:bCs/>
          <w:sz w:val="24"/>
        </w:rPr>
        <w:t>pH</w:t>
      </w:r>
      <w:r w:rsidRPr="00D30DDB">
        <w:rPr>
          <w:rFonts w:ascii="宋体" w:eastAsia="宋体" w:hAnsi="宋体" w:cs="宋体" w:hint="eastAsia"/>
          <w:bCs/>
          <w:sz w:val="24"/>
        </w:rPr>
        <w:t>值的颜色分量，同时又符合人工视觉的特点，本文</w:t>
      </w:r>
      <w:r w:rsidR="006C5D44">
        <w:rPr>
          <w:rFonts w:ascii="宋体" w:eastAsia="宋体" w:hAnsi="宋体" w:cs="宋体" w:hint="eastAsia"/>
          <w:bCs/>
          <w:sz w:val="24"/>
        </w:rPr>
        <w:t>使用</w:t>
      </w:r>
      <w:r w:rsidRPr="006C5D44">
        <w:rPr>
          <w:rFonts w:ascii="宋体" w:eastAsia="宋体" w:hAnsi="宋体" w:cs="宋体" w:hint="eastAsia"/>
          <w:b/>
          <w:sz w:val="24"/>
        </w:rPr>
        <w:t>HSV色彩模型</w:t>
      </w:r>
      <w:r w:rsidRPr="00D30DDB">
        <w:rPr>
          <w:rFonts w:ascii="宋体" w:eastAsia="宋体" w:hAnsi="宋体" w:cs="宋体" w:hint="eastAsia"/>
          <w:bCs/>
          <w:sz w:val="24"/>
        </w:rPr>
        <w:t>。HSV是</w:t>
      </w:r>
      <w:r w:rsidR="00012B5E">
        <w:rPr>
          <w:rFonts w:ascii="宋体" w:eastAsia="宋体" w:hAnsi="宋体" w:cs="宋体" w:hint="eastAsia"/>
          <w:bCs/>
          <w:sz w:val="24"/>
        </w:rPr>
        <w:t>一个</w:t>
      </w:r>
      <w:r w:rsidRPr="00D30DDB">
        <w:rPr>
          <w:rFonts w:ascii="宋体" w:eastAsia="宋体" w:hAnsi="宋体" w:cs="宋体" w:hint="eastAsia"/>
          <w:bCs/>
          <w:sz w:val="24"/>
        </w:rPr>
        <w:t>倒锥形模型，它由</w:t>
      </w:r>
      <w:r w:rsidRPr="00012B5E">
        <w:rPr>
          <w:rFonts w:ascii="宋体" w:eastAsia="宋体" w:hAnsi="宋体" w:cs="宋体" w:hint="eastAsia"/>
          <w:bCs/>
          <w:sz w:val="24"/>
          <w:u w:val="single"/>
        </w:rPr>
        <w:t>色调（H），饱和度（S）,明度（V）</w:t>
      </w:r>
      <w:r w:rsidRPr="00D30DDB">
        <w:rPr>
          <w:rFonts w:ascii="宋体" w:eastAsia="宋体" w:hAnsi="宋体" w:cs="宋体" w:hint="eastAsia"/>
          <w:bCs/>
          <w:sz w:val="24"/>
        </w:rPr>
        <w:t>3个参数构成</w:t>
      </w:r>
      <w:r>
        <w:rPr>
          <w:rFonts w:ascii="宋体" w:eastAsia="宋体" w:hAnsi="宋体" w:cs="宋体" w:hint="eastAsia"/>
          <w:bCs/>
          <w:sz w:val="24"/>
        </w:rPr>
        <w:t>。</w:t>
      </w:r>
    </w:p>
    <w:p w14:paraId="0E8E6D29" w14:textId="77777777" w:rsidR="001E0A5B" w:rsidRPr="004A5261" w:rsidRDefault="001E0A5B" w:rsidP="0089040A">
      <w:pPr>
        <w:ind w:firstLineChars="200" w:firstLine="480"/>
        <w:rPr>
          <w:rFonts w:ascii="宋体" w:eastAsia="宋体" w:hAnsi="宋体" w:cs="宋体"/>
          <w:bCs/>
          <w:sz w:val="24"/>
        </w:rPr>
      </w:pPr>
      <w:r>
        <w:rPr>
          <w:rFonts w:ascii="宋体" w:eastAsia="宋体" w:hAnsi="宋体" w:cs="宋体" w:hint="eastAsia"/>
          <w:bCs/>
          <w:sz w:val="24"/>
        </w:rPr>
        <w:t>从RGB到HSV的转换是一个简单的</w:t>
      </w:r>
      <w:r w:rsidRPr="00012B5E">
        <w:rPr>
          <w:rFonts w:ascii="宋体" w:eastAsia="宋体" w:hAnsi="宋体" w:cs="宋体" w:hint="eastAsia"/>
          <w:bCs/>
          <w:sz w:val="24"/>
          <w:u w:val="single"/>
        </w:rPr>
        <w:t>非线性变换</w:t>
      </w:r>
      <w:r>
        <w:rPr>
          <w:rFonts w:ascii="宋体" w:eastAsia="宋体" w:hAnsi="宋体" w:cs="宋体" w:hint="eastAsia"/>
          <w:bCs/>
          <w:sz w:val="24"/>
        </w:rPr>
        <w:t>，</w:t>
      </w:r>
      <w:r w:rsidRPr="00012B5E">
        <w:rPr>
          <w:rFonts w:ascii="宋体" w:eastAsia="宋体" w:hAnsi="宋体" w:cs="宋体" w:hint="eastAsia"/>
          <w:b/>
          <w:sz w:val="24"/>
        </w:rPr>
        <w:t>获取H分量</w:t>
      </w:r>
      <w:r>
        <w:rPr>
          <w:rFonts w:ascii="宋体" w:eastAsia="宋体" w:hAnsi="宋体" w:cs="宋体" w:hint="eastAsia"/>
          <w:bCs/>
          <w:sz w:val="24"/>
        </w:rPr>
        <w:t>的转换过程如下：</w:t>
      </w:r>
    </w:p>
    <w:p w14:paraId="08FE6C6E" w14:textId="77777777" w:rsidR="001E0A5B" w:rsidRPr="00DE0F9F" w:rsidRDefault="001E0A5B" w:rsidP="001E0A5B">
      <w:pPr>
        <w:pStyle w:val="ae"/>
        <w:numPr>
          <w:ilvl w:val="0"/>
          <w:numId w:val="4"/>
        </w:numPr>
        <w:spacing w:beforeLines="50" w:before="218"/>
        <w:ind w:left="442" w:firstLineChars="0" w:hanging="442"/>
        <w:rPr>
          <w:b/>
          <w:sz w:val="24"/>
          <w:szCs w:val="24"/>
        </w:rPr>
      </w:pPr>
      <w:r>
        <w:rPr>
          <w:rFonts w:hint="eastAsia"/>
          <w:b/>
          <w:sz w:val="24"/>
          <w:szCs w:val="24"/>
        </w:rPr>
        <w:t>获取</w:t>
      </w:r>
      <w:r>
        <w:rPr>
          <w:rFonts w:hint="eastAsia"/>
          <w:b/>
          <w:sz w:val="24"/>
          <w:szCs w:val="24"/>
        </w:rPr>
        <w:t>HSV</w:t>
      </w:r>
      <w:r>
        <w:rPr>
          <w:rFonts w:hint="eastAsia"/>
          <w:b/>
          <w:sz w:val="24"/>
          <w:szCs w:val="24"/>
        </w:rPr>
        <w:t>模型中的色调</w:t>
      </w:r>
      <w:r>
        <w:rPr>
          <w:rFonts w:hint="eastAsia"/>
          <w:b/>
          <w:sz w:val="24"/>
          <w:szCs w:val="24"/>
        </w:rPr>
        <w:t>H</w:t>
      </w:r>
    </w:p>
    <w:p w14:paraId="239263B9" w14:textId="77777777" w:rsidR="001E0A5B" w:rsidRDefault="001E0A5B" w:rsidP="001E0A5B">
      <w:pPr>
        <w:pStyle w:val="ae"/>
        <w:numPr>
          <w:ilvl w:val="0"/>
          <w:numId w:val="5"/>
        </w:numPr>
        <w:ind w:firstLineChars="0"/>
        <w:rPr>
          <w:bCs/>
          <w:sz w:val="24"/>
          <w:szCs w:val="24"/>
        </w:rPr>
      </w:pPr>
      <w:r w:rsidRPr="00BC7D8D">
        <w:rPr>
          <w:rFonts w:hint="eastAsia"/>
          <w:bCs/>
          <w:sz w:val="24"/>
          <w:szCs w:val="24"/>
        </w:rPr>
        <w:t>算法描述：</w:t>
      </w:r>
    </w:p>
    <w:p w14:paraId="420866AE" w14:textId="77777777" w:rsidR="001E0A5B" w:rsidRDefault="001E0A5B" w:rsidP="001E0A5B">
      <w:pPr>
        <w:ind w:firstLineChars="200" w:firstLine="480"/>
        <w:rPr>
          <w:rFonts w:ascii="宋体" w:eastAsia="宋体" w:hAnsi="宋体"/>
          <w:sz w:val="24"/>
        </w:rPr>
      </w:pPr>
      <w:r>
        <w:rPr>
          <w:rFonts w:ascii="宋体" w:eastAsia="宋体" w:hAnsi="宋体" w:hint="eastAsia"/>
          <w:sz w:val="24"/>
        </w:rPr>
        <w:t>根据转换公式而来。</w:t>
      </w:r>
    </w:p>
    <w:tbl>
      <w:tblPr>
        <w:tblStyle w:val="af"/>
        <w:tblW w:w="0" w:type="auto"/>
        <w:tblLayout w:type="fixed"/>
        <w:tblLook w:val="04A0" w:firstRow="1" w:lastRow="0" w:firstColumn="1" w:lastColumn="0" w:noHBand="0" w:noVBand="1"/>
      </w:tblPr>
      <w:tblGrid>
        <w:gridCol w:w="8905"/>
      </w:tblGrid>
      <w:tr w:rsidR="001E0A5B" w14:paraId="1BE52586" w14:textId="77777777" w:rsidTr="00C9519C">
        <w:tc>
          <w:tcPr>
            <w:tcW w:w="8905" w:type="dxa"/>
          </w:tcPr>
          <w:p w14:paraId="5757FD12"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8200"/>
                <w:kern w:val="0"/>
                <w:sz w:val="18"/>
                <w:szCs w:val="18"/>
                <w:bdr w:val="none" w:sz="0" w:space="0" w:color="auto" w:frame="1"/>
              </w:rPr>
              <w:t># </w:t>
            </w:r>
            <w:r w:rsidRPr="00D61290">
              <w:rPr>
                <w:rFonts w:ascii="Consolas" w:eastAsia="宋体" w:hAnsi="Consolas" w:cs="宋体"/>
                <w:color w:val="008200"/>
                <w:kern w:val="0"/>
                <w:sz w:val="18"/>
                <w:szCs w:val="18"/>
                <w:bdr w:val="none" w:sz="0" w:space="0" w:color="auto" w:frame="1"/>
              </w:rPr>
              <w:t>获取</w:t>
            </w:r>
            <w:r w:rsidRPr="00D61290">
              <w:rPr>
                <w:rFonts w:ascii="Consolas" w:eastAsia="宋体" w:hAnsi="Consolas" w:cs="宋体"/>
                <w:color w:val="008200"/>
                <w:kern w:val="0"/>
                <w:sz w:val="18"/>
                <w:szCs w:val="18"/>
                <w:bdr w:val="none" w:sz="0" w:space="0" w:color="auto" w:frame="1"/>
              </w:rPr>
              <w:t> HSI </w:t>
            </w:r>
            <w:r w:rsidRPr="00D61290">
              <w:rPr>
                <w:rFonts w:ascii="Consolas" w:eastAsia="宋体" w:hAnsi="Consolas" w:cs="宋体"/>
                <w:color w:val="008200"/>
                <w:kern w:val="0"/>
                <w:sz w:val="18"/>
                <w:szCs w:val="18"/>
                <w:bdr w:val="none" w:sz="0" w:space="0" w:color="auto" w:frame="1"/>
              </w:rPr>
              <w:t>模型中的色调</w:t>
            </w:r>
            <w:r w:rsidRPr="00D61290">
              <w:rPr>
                <w:rFonts w:ascii="Consolas" w:eastAsia="宋体" w:hAnsi="Consolas" w:cs="宋体"/>
                <w:color w:val="008200"/>
                <w:kern w:val="0"/>
                <w:sz w:val="18"/>
                <w:szCs w:val="18"/>
                <w:bdr w:val="none" w:sz="0" w:space="0" w:color="auto" w:frame="1"/>
              </w:rPr>
              <w:t> H</w:t>
            </w:r>
            <w:r w:rsidRPr="00D61290">
              <w:rPr>
                <w:rFonts w:ascii="Consolas" w:eastAsia="宋体" w:hAnsi="Consolas" w:cs="宋体"/>
                <w:color w:val="000000"/>
                <w:kern w:val="0"/>
                <w:sz w:val="18"/>
                <w:szCs w:val="18"/>
                <w:bdr w:val="none" w:sz="0" w:space="0" w:color="auto" w:frame="1"/>
              </w:rPr>
              <w:t>  </w:t>
            </w:r>
          </w:p>
          <w:p w14:paraId="65948FE7"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b/>
                <w:bCs/>
                <w:color w:val="006699"/>
                <w:kern w:val="0"/>
                <w:sz w:val="18"/>
                <w:szCs w:val="18"/>
                <w:bdr w:val="none" w:sz="0" w:space="0" w:color="auto" w:frame="1"/>
              </w:rPr>
              <w:t>def</w:t>
            </w:r>
            <w:r w:rsidRPr="00D61290">
              <w:rPr>
                <w:rFonts w:ascii="Consolas" w:eastAsia="宋体" w:hAnsi="Consolas" w:cs="宋体"/>
                <w:color w:val="000000"/>
                <w:kern w:val="0"/>
                <w:sz w:val="18"/>
                <w:szCs w:val="18"/>
                <w:bdr w:val="none" w:sz="0" w:space="0" w:color="auto" w:frame="1"/>
              </w:rPr>
              <w:t> get_hsi_h(color):  </w:t>
            </w:r>
          </w:p>
          <w:p w14:paraId="0F616E22"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B = </w:t>
            </w:r>
            <w:proofErr w:type="gramStart"/>
            <w:r w:rsidRPr="00D61290">
              <w:rPr>
                <w:rFonts w:ascii="Consolas" w:eastAsia="宋体" w:hAnsi="Consolas" w:cs="宋体"/>
                <w:color w:val="000000"/>
                <w:kern w:val="0"/>
                <w:sz w:val="18"/>
                <w:szCs w:val="18"/>
                <w:bdr w:val="none" w:sz="0" w:space="0" w:color="auto" w:frame="1"/>
              </w:rPr>
              <w:t>color[</w:t>
            </w:r>
            <w:proofErr w:type="gramEnd"/>
            <w:r w:rsidRPr="00D61290">
              <w:rPr>
                <w:rFonts w:ascii="Consolas" w:eastAsia="宋体" w:hAnsi="Consolas" w:cs="宋体"/>
                <w:color w:val="000000"/>
                <w:kern w:val="0"/>
                <w:sz w:val="18"/>
                <w:szCs w:val="18"/>
                <w:bdr w:val="none" w:sz="0" w:space="0" w:color="auto" w:frame="1"/>
              </w:rPr>
              <w:t>0]  </w:t>
            </w:r>
          </w:p>
          <w:p w14:paraId="27CAC055"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G = </w:t>
            </w:r>
            <w:proofErr w:type="gramStart"/>
            <w:r w:rsidRPr="00D61290">
              <w:rPr>
                <w:rFonts w:ascii="Consolas" w:eastAsia="宋体" w:hAnsi="Consolas" w:cs="宋体"/>
                <w:color w:val="000000"/>
                <w:kern w:val="0"/>
                <w:sz w:val="18"/>
                <w:szCs w:val="18"/>
                <w:bdr w:val="none" w:sz="0" w:space="0" w:color="auto" w:frame="1"/>
              </w:rPr>
              <w:t>color[</w:t>
            </w:r>
            <w:proofErr w:type="gramEnd"/>
            <w:r w:rsidRPr="00D61290">
              <w:rPr>
                <w:rFonts w:ascii="Consolas" w:eastAsia="宋体" w:hAnsi="Consolas" w:cs="宋体"/>
                <w:color w:val="000000"/>
                <w:kern w:val="0"/>
                <w:sz w:val="18"/>
                <w:szCs w:val="18"/>
                <w:bdr w:val="none" w:sz="0" w:space="0" w:color="auto" w:frame="1"/>
              </w:rPr>
              <w:t>1]  </w:t>
            </w:r>
          </w:p>
          <w:p w14:paraId="28413647"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 = </w:t>
            </w:r>
            <w:proofErr w:type="gramStart"/>
            <w:r w:rsidRPr="00D61290">
              <w:rPr>
                <w:rFonts w:ascii="Consolas" w:eastAsia="宋体" w:hAnsi="Consolas" w:cs="宋体"/>
                <w:color w:val="000000"/>
                <w:kern w:val="0"/>
                <w:sz w:val="18"/>
                <w:szCs w:val="18"/>
                <w:bdr w:val="none" w:sz="0" w:space="0" w:color="auto" w:frame="1"/>
              </w:rPr>
              <w:t>color[</w:t>
            </w:r>
            <w:proofErr w:type="gramEnd"/>
            <w:r w:rsidRPr="00D61290">
              <w:rPr>
                <w:rFonts w:ascii="Consolas" w:eastAsia="宋体" w:hAnsi="Consolas" w:cs="宋体"/>
                <w:color w:val="000000"/>
                <w:kern w:val="0"/>
                <w:sz w:val="18"/>
                <w:szCs w:val="18"/>
                <w:bdr w:val="none" w:sz="0" w:space="0" w:color="auto" w:frame="1"/>
              </w:rPr>
              <w:t>2]  </w:t>
            </w:r>
          </w:p>
          <w:p w14:paraId="68CBFA83"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CMax = </w:t>
            </w:r>
            <w:proofErr w:type="gramStart"/>
            <w:r w:rsidRPr="00D61290">
              <w:rPr>
                <w:rFonts w:ascii="Consolas" w:eastAsia="宋体" w:hAnsi="Consolas" w:cs="宋体"/>
                <w:color w:val="000000"/>
                <w:kern w:val="0"/>
                <w:sz w:val="18"/>
                <w:szCs w:val="18"/>
                <w:bdr w:val="none" w:sz="0" w:space="0" w:color="auto" w:frame="1"/>
              </w:rPr>
              <w:t>max(</w:t>
            </w:r>
            <w:proofErr w:type="gramEnd"/>
            <w:r w:rsidRPr="00D61290">
              <w:rPr>
                <w:rFonts w:ascii="Consolas" w:eastAsia="宋体" w:hAnsi="Consolas" w:cs="宋体"/>
                <w:color w:val="000000"/>
                <w:kern w:val="0"/>
                <w:sz w:val="18"/>
                <w:szCs w:val="18"/>
                <w:bdr w:val="none" w:sz="0" w:space="0" w:color="auto" w:frame="1"/>
              </w:rPr>
              <w:t>R, G, B)  </w:t>
            </w:r>
          </w:p>
          <w:p w14:paraId="745660AF"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CMin = </w:t>
            </w:r>
            <w:proofErr w:type="gramStart"/>
            <w:r w:rsidRPr="00D61290">
              <w:rPr>
                <w:rFonts w:ascii="Consolas" w:eastAsia="宋体" w:hAnsi="Consolas" w:cs="宋体"/>
                <w:color w:val="000000"/>
                <w:kern w:val="0"/>
                <w:sz w:val="18"/>
                <w:szCs w:val="18"/>
                <w:bdr w:val="none" w:sz="0" w:space="0" w:color="auto" w:frame="1"/>
              </w:rPr>
              <w:t>min(</w:t>
            </w:r>
            <w:proofErr w:type="gramEnd"/>
            <w:r w:rsidRPr="00D61290">
              <w:rPr>
                <w:rFonts w:ascii="Consolas" w:eastAsia="宋体" w:hAnsi="Consolas" w:cs="宋体"/>
                <w:color w:val="000000"/>
                <w:kern w:val="0"/>
                <w:sz w:val="18"/>
                <w:szCs w:val="18"/>
                <w:bdr w:val="none" w:sz="0" w:space="0" w:color="auto" w:frame="1"/>
              </w:rPr>
              <w:t>R, G, B)  </w:t>
            </w:r>
          </w:p>
          <w:p w14:paraId="30C80566"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p>
          <w:p w14:paraId="0483DC38"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delta = CMax - CMin  </w:t>
            </w:r>
          </w:p>
          <w:p w14:paraId="51A412BB"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rt_val = 0  </w:t>
            </w:r>
          </w:p>
          <w:p w14:paraId="1E6F673A"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p>
          <w:p w14:paraId="32D7E700"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if</w:t>
            </w:r>
            <w:r w:rsidRPr="00D61290">
              <w:rPr>
                <w:rFonts w:ascii="Consolas" w:eastAsia="宋体" w:hAnsi="Consolas" w:cs="宋体"/>
                <w:color w:val="000000"/>
                <w:kern w:val="0"/>
                <w:sz w:val="18"/>
                <w:szCs w:val="18"/>
                <w:bdr w:val="none" w:sz="0" w:space="0" w:color="auto" w:frame="1"/>
              </w:rPr>
              <w:t> delta == 0:  </w:t>
            </w:r>
          </w:p>
          <w:p w14:paraId="1FC5B70E"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return</w:t>
            </w:r>
            <w:r w:rsidRPr="00D61290">
              <w:rPr>
                <w:rFonts w:ascii="Consolas" w:eastAsia="宋体" w:hAnsi="Consolas" w:cs="宋体"/>
                <w:color w:val="000000"/>
                <w:kern w:val="0"/>
                <w:sz w:val="18"/>
                <w:szCs w:val="18"/>
                <w:bdr w:val="none" w:sz="0" w:space="0" w:color="auto" w:frame="1"/>
              </w:rPr>
              <w:t> 0  </w:t>
            </w:r>
          </w:p>
          <w:p w14:paraId="7F0C5592"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elif</w:t>
            </w:r>
            <w:r w:rsidRPr="00D61290">
              <w:rPr>
                <w:rFonts w:ascii="Consolas" w:eastAsia="宋体" w:hAnsi="Consolas" w:cs="宋体"/>
                <w:color w:val="000000"/>
                <w:kern w:val="0"/>
                <w:sz w:val="18"/>
                <w:szCs w:val="18"/>
                <w:bdr w:val="none" w:sz="0" w:space="0" w:color="auto" w:frame="1"/>
              </w:rPr>
              <w:t> CMax == R:  </w:t>
            </w:r>
          </w:p>
          <w:p w14:paraId="173BB8CE"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GB = (int(G) - int(B)) / delta  </w:t>
            </w:r>
          </w:p>
          <w:p w14:paraId="692D6690"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rt_val = GB * 60  </w:t>
            </w:r>
          </w:p>
          <w:p w14:paraId="0DC49734"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if</w:t>
            </w:r>
            <w:r w:rsidRPr="00D61290">
              <w:rPr>
                <w:rFonts w:ascii="Consolas" w:eastAsia="宋体" w:hAnsi="Consolas" w:cs="宋体"/>
                <w:color w:val="000000"/>
                <w:kern w:val="0"/>
                <w:sz w:val="18"/>
                <w:szCs w:val="18"/>
                <w:bdr w:val="none" w:sz="0" w:space="0" w:color="auto" w:frame="1"/>
              </w:rPr>
              <w:t> G &lt; B:  </w:t>
            </w:r>
          </w:p>
          <w:p w14:paraId="49E96727"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rt_val += 360  </w:t>
            </w:r>
          </w:p>
          <w:p w14:paraId="1A272507"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elif</w:t>
            </w:r>
            <w:r w:rsidRPr="00D61290">
              <w:rPr>
                <w:rFonts w:ascii="Consolas" w:eastAsia="宋体" w:hAnsi="Consolas" w:cs="宋体"/>
                <w:color w:val="000000"/>
                <w:kern w:val="0"/>
                <w:sz w:val="18"/>
                <w:szCs w:val="18"/>
                <w:bdr w:val="none" w:sz="0" w:space="0" w:color="auto" w:frame="1"/>
              </w:rPr>
              <w:t> CMax == G:  </w:t>
            </w:r>
          </w:p>
          <w:p w14:paraId="6AC4398F"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BR = (int(B) - int(R)) / delta  </w:t>
            </w:r>
          </w:p>
          <w:p w14:paraId="04E10FC0"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rt_val = BR * 60 + 120  </w:t>
            </w:r>
          </w:p>
          <w:p w14:paraId="4925E256"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elif</w:t>
            </w:r>
            <w:r w:rsidRPr="00D61290">
              <w:rPr>
                <w:rFonts w:ascii="Consolas" w:eastAsia="宋体" w:hAnsi="Consolas" w:cs="宋体"/>
                <w:color w:val="000000"/>
                <w:kern w:val="0"/>
                <w:sz w:val="18"/>
                <w:szCs w:val="18"/>
                <w:bdr w:val="none" w:sz="0" w:space="0" w:color="auto" w:frame="1"/>
              </w:rPr>
              <w:t> CMax == B:  </w:t>
            </w:r>
          </w:p>
          <w:p w14:paraId="4D68CFD0"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RG = (int(R) - int(G)) / delta  </w:t>
            </w:r>
          </w:p>
          <w:p w14:paraId="48F93ED8"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rt_val = RG * 60 + 240  </w:t>
            </w:r>
          </w:p>
          <w:p w14:paraId="1CECCDF8" w14:textId="77777777" w:rsidR="001E0A5B" w:rsidRPr="00D61290" w:rsidRDefault="001E0A5B" w:rsidP="00C9519C">
            <w:pPr>
              <w:widowControl/>
              <w:numPr>
                <w:ilvl w:val="0"/>
                <w:numId w:val="1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p>
          <w:p w14:paraId="43A67358" w14:textId="77777777" w:rsidR="001E0A5B" w:rsidRPr="00D61290" w:rsidRDefault="001E0A5B" w:rsidP="00C9519C">
            <w:pPr>
              <w:widowControl/>
              <w:numPr>
                <w:ilvl w:val="0"/>
                <w:numId w:val="1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D61290">
              <w:rPr>
                <w:rFonts w:ascii="Consolas" w:eastAsia="宋体" w:hAnsi="Consolas" w:cs="宋体"/>
                <w:color w:val="000000"/>
                <w:kern w:val="0"/>
                <w:sz w:val="18"/>
                <w:szCs w:val="18"/>
                <w:bdr w:val="none" w:sz="0" w:space="0" w:color="auto" w:frame="1"/>
              </w:rPr>
              <w:t>    </w:t>
            </w:r>
            <w:r w:rsidRPr="00D61290">
              <w:rPr>
                <w:rFonts w:ascii="Consolas" w:eastAsia="宋体" w:hAnsi="Consolas" w:cs="宋体"/>
                <w:b/>
                <w:bCs/>
                <w:color w:val="006699"/>
                <w:kern w:val="0"/>
                <w:sz w:val="18"/>
                <w:szCs w:val="18"/>
                <w:bdr w:val="none" w:sz="0" w:space="0" w:color="auto" w:frame="1"/>
              </w:rPr>
              <w:t>return</w:t>
            </w:r>
            <w:r w:rsidRPr="00D61290">
              <w:rPr>
                <w:rFonts w:ascii="Consolas" w:eastAsia="宋体" w:hAnsi="Consolas" w:cs="宋体"/>
                <w:color w:val="000000"/>
                <w:kern w:val="0"/>
                <w:sz w:val="18"/>
                <w:szCs w:val="18"/>
                <w:bdr w:val="none" w:sz="0" w:space="0" w:color="auto" w:frame="1"/>
              </w:rPr>
              <w:t> rt_val  </w:t>
            </w:r>
          </w:p>
          <w:p w14:paraId="63A3BF0C" w14:textId="77777777" w:rsidR="001E0A5B" w:rsidRPr="00513329" w:rsidRDefault="001E0A5B" w:rsidP="00C9519C">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40DD4A50" w14:textId="77777777" w:rsidR="001E0A5B" w:rsidRDefault="001E0A5B" w:rsidP="001E0A5B">
      <w:pPr>
        <w:rPr>
          <w:rFonts w:ascii="宋体" w:eastAsia="宋体" w:hAnsi="宋体" w:cs="宋体"/>
          <w:bCs/>
          <w:sz w:val="24"/>
        </w:rPr>
      </w:pPr>
    </w:p>
    <w:p w14:paraId="0478C797" w14:textId="16FFF9DF" w:rsidR="001E0A5B" w:rsidRDefault="001E0A5B" w:rsidP="0089389E">
      <w:pPr>
        <w:ind w:firstLineChars="200" w:firstLine="480"/>
        <w:rPr>
          <w:rFonts w:ascii="宋体" w:eastAsia="宋体" w:hAnsi="宋体" w:cs="宋体"/>
          <w:bCs/>
          <w:sz w:val="24"/>
        </w:rPr>
      </w:pPr>
      <w:r>
        <w:rPr>
          <w:rFonts w:ascii="宋体" w:eastAsia="宋体" w:hAnsi="宋体" w:cs="宋体" w:hint="eastAsia"/>
          <w:bCs/>
          <w:sz w:val="24"/>
        </w:rPr>
        <w:lastRenderedPageBreak/>
        <w:t>网络上有很多</w:t>
      </w:r>
      <w:r w:rsidR="004E4BC4">
        <w:rPr>
          <w:rFonts w:ascii="宋体" w:eastAsia="宋体" w:hAnsi="宋体" w:cs="宋体" w:hint="eastAsia"/>
          <w:bCs/>
          <w:sz w:val="24"/>
        </w:rPr>
        <w:t>pH</w:t>
      </w:r>
      <w:r>
        <w:rPr>
          <w:rFonts w:ascii="宋体" w:eastAsia="宋体" w:hAnsi="宋体" w:cs="宋体" w:hint="eastAsia"/>
          <w:bCs/>
          <w:sz w:val="24"/>
        </w:rPr>
        <w:t>值的标准比色卡照片，但是因为灯光等种种原因，照片并不是很清晰或者不准确，我选取了一张</w:t>
      </w:r>
      <w:r w:rsidRPr="00F660CE">
        <w:rPr>
          <w:rFonts w:ascii="宋体" w:eastAsia="宋体" w:hAnsi="宋体" w:cs="宋体" w:hint="eastAsia"/>
          <w:bCs/>
          <w:sz w:val="24"/>
          <w:u w:val="single"/>
        </w:rPr>
        <w:t>较为清晰的</w:t>
      </w:r>
      <w:r w:rsidR="004E4BC4" w:rsidRPr="00F660CE">
        <w:rPr>
          <w:rFonts w:ascii="宋体" w:eastAsia="宋体" w:hAnsi="宋体" w:cs="宋体" w:hint="eastAsia"/>
          <w:bCs/>
          <w:sz w:val="24"/>
          <w:u w:val="single"/>
        </w:rPr>
        <w:t>pH</w:t>
      </w:r>
      <w:proofErr w:type="gramStart"/>
      <w:r w:rsidRPr="00F660CE">
        <w:rPr>
          <w:rFonts w:ascii="宋体" w:eastAsia="宋体" w:hAnsi="宋体" w:cs="宋体" w:hint="eastAsia"/>
          <w:bCs/>
          <w:sz w:val="24"/>
          <w:u w:val="single"/>
        </w:rPr>
        <w:t>值标准</w:t>
      </w:r>
      <w:proofErr w:type="gramEnd"/>
      <w:r w:rsidRPr="00F660CE">
        <w:rPr>
          <w:rFonts w:ascii="宋体" w:eastAsia="宋体" w:hAnsi="宋体" w:cs="宋体" w:hint="eastAsia"/>
          <w:bCs/>
          <w:sz w:val="24"/>
          <w:u w:val="single"/>
        </w:rPr>
        <w:t>比色卡</w:t>
      </w:r>
      <w:r>
        <w:rPr>
          <w:rFonts w:ascii="宋体" w:eastAsia="宋体" w:hAnsi="宋体" w:cs="宋体" w:hint="eastAsia"/>
          <w:bCs/>
          <w:sz w:val="24"/>
        </w:rPr>
        <w:t>作为我</w:t>
      </w:r>
      <w:r w:rsidRPr="00F660CE">
        <w:rPr>
          <w:rFonts w:ascii="宋体" w:eastAsia="宋体" w:hAnsi="宋体" w:cs="宋体" w:hint="eastAsia"/>
          <w:bCs/>
          <w:sz w:val="24"/>
          <w:u w:val="single"/>
        </w:rPr>
        <w:t>判读</w:t>
      </w:r>
      <w:r w:rsidR="004E4BC4" w:rsidRPr="00F660CE">
        <w:rPr>
          <w:rFonts w:ascii="宋体" w:eastAsia="宋体" w:hAnsi="宋体" w:cs="宋体" w:hint="eastAsia"/>
          <w:bCs/>
          <w:sz w:val="24"/>
          <w:u w:val="single"/>
        </w:rPr>
        <w:t>pH</w:t>
      </w:r>
      <w:r w:rsidRPr="00F660CE">
        <w:rPr>
          <w:rFonts w:ascii="宋体" w:eastAsia="宋体" w:hAnsi="宋体" w:cs="宋体" w:hint="eastAsia"/>
          <w:bCs/>
          <w:sz w:val="24"/>
          <w:u w:val="single"/>
        </w:rPr>
        <w:t>值的依据</w:t>
      </w:r>
      <w:r>
        <w:rPr>
          <w:rFonts w:ascii="宋体" w:eastAsia="宋体" w:hAnsi="宋体" w:cs="宋体" w:hint="eastAsia"/>
          <w:bCs/>
          <w:sz w:val="24"/>
        </w:rPr>
        <w:t>，</w:t>
      </w:r>
      <w:r w:rsidRPr="00D510D8">
        <w:rPr>
          <w:rFonts w:ascii="宋体" w:eastAsia="宋体" w:hAnsi="宋体" w:cs="宋体" w:hint="eastAsia"/>
          <w:b/>
          <w:sz w:val="24"/>
        </w:rPr>
        <w:t>标准比色卡</w:t>
      </w:r>
      <w:r>
        <w:rPr>
          <w:rFonts w:ascii="宋体" w:eastAsia="宋体" w:hAnsi="宋体" w:cs="宋体" w:hint="eastAsia"/>
          <w:bCs/>
          <w:sz w:val="24"/>
        </w:rPr>
        <w:t>如下：</w:t>
      </w:r>
    </w:p>
    <w:p w14:paraId="288DAE3E" w14:textId="77CD9A86" w:rsidR="001E0A5B" w:rsidRDefault="005D706B" w:rsidP="001E0A5B">
      <w:pPr>
        <w:jc w:val="center"/>
        <w:rPr>
          <w:rFonts w:ascii="宋体" w:eastAsia="宋体" w:hAnsi="宋体" w:cs="宋体"/>
          <w:bCs/>
          <w:sz w:val="24"/>
        </w:rPr>
      </w:pPr>
      <w:r>
        <w:rPr>
          <w:noProof/>
        </w:rPr>
        <w:drawing>
          <wp:inline distT="0" distB="0" distL="0" distR="0" wp14:anchorId="25AE0ED4" wp14:editId="57471955">
            <wp:extent cx="2911135" cy="2882538"/>
            <wp:effectExtent l="0" t="0" r="0" b="0"/>
            <wp:docPr id="44453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844" name=""/>
                    <pic:cNvPicPr/>
                  </pic:nvPicPr>
                  <pic:blipFill>
                    <a:blip r:embed="rId30"/>
                    <a:stretch>
                      <a:fillRect/>
                    </a:stretch>
                  </pic:blipFill>
                  <pic:spPr>
                    <a:xfrm>
                      <a:off x="0" y="0"/>
                      <a:ext cx="2914110" cy="2885484"/>
                    </a:xfrm>
                    <a:prstGeom prst="rect">
                      <a:avLst/>
                    </a:prstGeom>
                  </pic:spPr>
                </pic:pic>
              </a:graphicData>
            </a:graphic>
          </wp:inline>
        </w:drawing>
      </w:r>
    </w:p>
    <w:p w14:paraId="5E6257D0" w14:textId="0CFFD632" w:rsidR="001E0A5B" w:rsidRDefault="001E0A5B" w:rsidP="001E0A5B">
      <w:pPr>
        <w:jc w:val="center"/>
        <w:rPr>
          <w:rFonts w:ascii="宋体" w:eastAsia="宋体" w:hAnsi="宋体" w:cs="宋体"/>
          <w:bCs/>
          <w:sz w:val="24"/>
        </w:rPr>
      </w:pPr>
      <w:r w:rsidRPr="00614ACC">
        <w:rPr>
          <w:rFonts w:ascii="宋体" w:eastAsia="宋体" w:hAnsi="宋体" w:cs="宋体" w:hint="eastAsia"/>
          <w:b/>
          <w:sz w:val="24"/>
        </w:rPr>
        <w:t>图</w:t>
      </w:r>
      <w:r w:rsidR="00614ACC" w:rsidRPr="00614ACC">
        <w:rPr>
          <w:rFonts w:ascii="宋体" w:eastAsia="宋体" w:hAnsi="宋体" w:cs="宋体" w:hint="eastAsia"/>
          <w:b/>
          <w:sz w:val="24"/>
        </w:rPr>
        <w:t>3-5</w:t>
      </w:r>
      <w:r>
        <w:rPr>
          <w:rFonts w:ascii="宋体" w:eastAsia="宋体" w:hAnsi="宋体" w:cs="宋体" w:hint="eastAsia"/>
          <w:bCs/>
          <w:sz w:val="24"/>
        </w:rPr>
        <w:t xml:space="preserve"> 标准比色卡（图片来自网络）</w:t>
      </w:r>
    </w:p>
    <w:p w14:paraId="7DCFB7DA" w14:textId="77777777" w:rsidR="001E0A5B" w:rsidRPr="005D706B" w:rsidRDefault="001E0A5B" w:rsidP="001E0A5B">
      <w:pPr>
        <w:jc w:val="center"/>
        <w:rPr>
          <w:rFonts w:ascii="宋体" w:eastAsia="宋体" w:hAnsi="宋体" w:cs="宋体"/>
          <w:bCs/>
          <w:sz w:val="24"/>
        </w:rPr>
      </w:pPr>
    </w:p>
    <w:p w14:paraId="24CD189D" w14:textId="2842E49F" w:rsidR="001E0A5B" w:rsidRDefault="001E0A5B" w:rsidP="001E0A5B">
      <w:pPr>
        <w:rPr>
          <w:rFonts w:ascii="宋体" w:eastAsia="宋体" w:hAnsi="宋体" w:cs="宋体"/>
          <w:bCs/>
          <w:sz w:val="24"/>
        </w:rPr>
      </w:pPr>
      <w:r>
        <w:rPr>
          <w:rFonts w:ascii="宋体" w:eastAsia="宋体" w:hAnsi="宋体" w:cs="宋体" w:hint="eastAsia"/>
          <w:bCs/>
          <w:sz w:val="24"/>
        </w:rPr>
        <w:t>根据标准比色卡，计算出</w:t>
      </w:r>
      <w:r w:rsidR="004E4BC4">
        <w:rPr>
          <w:rFonts w:ascii="宋体" w:eastAsia="宋体" w:hAnsi="宋体" w:cs="宋体" w:hint="eastAsia"/>
          <w:bCs/>
          <w:sz w:val="24"/>
        </w:rPr>
        <w:t>pH</w:t>
      </w:r>
      <w:r>
        <w:rPr>
          <w:rFonts w:ascii="宋体" w:eastAsia="宋体" w:hAnsi="宋体" w:cs="宋体" w:hint="eastAsia"/>
          <w:bCs/>
          <w:sz w:val="24"/>
        </w:rPr>
        <w:t>值与H值分量的对应关系：</w:t>
      </w:r>
    </w:p>
    <w:p w14:paraId="6B360098" w14:textId="017F9F55" w:rsidR="001E0A5B" w:rsidRPr="00420A71" w:rsidRDefault="001E0A5B" w:rsidP="001E0A5B">
      <w:pPr>
        <w:pStyle w:val="ae"/>
        <w:numPr>
          <w:ilvl w:val="0"/>
          <w:numId w:val="4"/>
        </w:numPr>
        <w:spacing w:afterLines="50" w:after="218"/>
        <w:ind w:left="442" w:firstLineChars="0" w:hanging="442"/>
        <w:rPr>
          <w:b/>
          <w:sz w:val="24"/>
          <w:szCs w:val="24"/>
        </w:rPr>
      </w:pPr>
      <w:r>
        <w:rPr>
          <w:rFonts w:hint="eastAsia"/>
          <w:b/>
          <w:sz w:val="24"/>
          <w:szCs w:val="24"/>
        </w:rPr>
        <w:t>计算</w:t>
      </w:r>
      <w:r w:rsidR="004E4BC4">
        <w:rPr>
          <w:rFonts w:hint="eastAsia"/>
          <w:b/>
          <w:sz w:val="24"/>
          <w:szCs w:val="24"/>
        </w:rPr>
        <w:t>pH</w:t>
      </w:r>
      <w:r>
        <w:rPr>
          <w:rFonts w:hint="eastAsia"/>
          <w:b/>
          <w:sz w:val="24"/>
          <w:szCs w:val="24"/>
        </w:rPr>
        <w:t>值与</w:t>
      </w:r>
      <w:r>
        <w:rPr>
          <w:rFonts w:hint="eastAsia"/>
          <w:b/>
          <w:sz w:val="24"/>
          <w:szCs w:val="24"/>
        </w:rPr>
        <w:t>H</w:t>
      </w:r>
      <w:r>
        <w:rPr>
          <w:rFonts w:hint="eastAsia"/>
          <w:b/>
          <w:sz w:val="24"/>
          <w:szCs w:val="24"/>
        </w:rPr>
        <w:t>分量的对应关系</w:t>
      </w:r>
    </w:p>
    <w:tbl>
      <w:tblPr>
        <w:tblStyle w:val="af"/>
        <w:tblW w:w="0" w:type="auto"/>
        <w:tblLayout w:type="fixed"/>
        <w:tblLook w:val="04A0" w:firstRow="1" w:lastRow="0" w:firstColumn="1" w:lastColumn="0" w:noHBand="0" w:noVBand="1"/>
      </w:tblPr>
      <w:tblGrid>
        <w:gridCol w:w="8905"/>
      </w:tblGrid>
      <w:tr w:rsidR="001E0A5B" w14:paraId="145902AB" w14:textId="77777777" w:rsidTr="00C9519C">
        <w:tc>
          <w:tcPr>
            <w:tcW w:w="8905" w:type="dxa"/>
          </w:tcPr>
          <w:p w14:paraId="0B16491A" w14:textId="3F9D8698"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Color.append([41, 46, 191</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w:t>
            </w:r>
            <w:r w:rsidR="005622E0" w:rsidRPr="005622E0">
              <w:rPr>
                <w:rFonts w:ascii="Consolas" w:eastAsia="宋体" w:hAnsi="Consolas" w:cs="宋体"/>
                <w:color w:val="000000"/>
                <w:kern w:val="0"/>
                <w:sz w:val="18"/>
                <w:szCs w:val="18"/>
                <w:bdr w:val="none" w:sz="0" w:space="0" w:color="auto" w:frame="1"/>
              </w:rPr>
              <w:t>  </w:t>
            </w:r>
          </w:p>
          <w:p w14:paraId="70FF1AD9" w14:textId="7B4D3F87"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Color.append([32, 79, 232</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2</w:t>
            </w:r>
            <w:r w:rsidR="005622E0" w:rsidRPr="005622E0">
              <w:rPr>
                <w:rFonts w:ascii="Consolas" w:eastAsia="宋体" w:hAnsi="Consolas" w:cs="宋体"/>
                <w:color w:val="000000"/>
                <w:kern w:val="0"/>
                <w:sz w:val="18"/>
                <w:szCs w:val="18"/>
                <w:bdr w:val="none" w:sz="0" w:space="0" w:color="auto" w:frame="1"/>
              </w:rPr>
              <w:t>  </w:t>
            </w:r>
          </w:p>
          <w:p w14:paraId="05B5DDB6" w14:textId="3CC3AC41"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Color.append([35, 79, 226</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3</w:t>
            </w:r>
            <w:r w:rsidR="005622E0" w:rsidRPr="005622E0">
              <w:rPr>
                <w:rFonts w:ascii="Consolas" w:eastAsia="宋体" w:hAnsi="Consolas" w:cs="宋体"/>
                <w:color w:val="000000"/>
                <w:kern w:val="0"/>
                <w:sz w:val="18"/>
                <w:szCs w:val="18"/>
                <w:bdr w:val="none" w:sz="0" w:space="0" w:color="auto" w:frame="1"/>
              </w:rPr>
              <w:t>  </w:t>
            </w:r>
          </w:p>
          <w:p w14:paraId="2D0751BB" w14:textId="4D60AF0B"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Color.append([23, 109, 239</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8200"/>
                <w:kern w:val="0"/>
                <w:sz w:val="18"/>
                <w:szCs w:val="18"/>
                <w:bdr w:val="none" w:sz="0" w:space="0" w:color="auto" w:frame="1"/>
              </w:rPr>
              <w:t># 4</w:t>
            </w:r>
            <w:r w:rsidR="005622E0" w:rsidRPr="005622E0">
              <w:rPr>
                <w:rFonts w:ascii="Consolas" w:eastAsia="宋体" w:hAnsi="Consolas" w:cs="宋体"/>
                <w:color w:val="000000"/>
                <w:kern w:val="0"/>
                <w:sz w:val="18"/>
                <w:szCs w:val="18"/>
                <w:bdr w:val="none" w:sz="0" w:space="0" w:color="auto" w:frame="1"/>
              </w:rPr>
              <w:t>  </w:t>
            </w:r>
          </w:p>
          <w:p w14:paraId="0CD738C5" w14:textId="4AA0BF51"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Color.append([4, 139, 253</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8200"/>
                <w:kern w:val="0"/>
                <w:sz w:val="18"/>
                <w:szCs w:val="18"/>
                <w:bdr w:val="none" w:sz="0" w:space="0" w:color="auto" w:frame="1"/>
              </w:rPr>
              <w:t># 5</w:t>
            </w:r>
            <w:r w:rsidR="005622E0" w:rsidRPr="005622E0">
              <w:rPr>
                <w:rFonts w:ascii="Consolas" w:eastAsia="宋体" w:hAnsi="Consolas" w:cs="宋体"/>
                <w:color w:val="000000"/>
                <w:kern w:val="0"/>
                <w:sz w:val="18"/>
                <w:szCs w:val="18"/>
                <w:bdr w:val="none" w:sz="0" w:space="0" w:color="auto" w:frame="1"/>
              </w:rPr>
              <w:t>  </w:t>
            </w:r>
          </w:p>
          <w:p w14:paraId="37A99C22" w14:textId="708CEFE1"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Color.append([0, 178, 255</w:t>
            </w:r>
            <w:proofErr w:type="gramStart"/>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w:t>
            </w:r>
            <w:proofErr w:type="gramEnd"/>
            <w:r w:rsidR="005622E0" w:rsidRPr="005622E0">
              <w:rPr>
                <w:rFonts w:ascii="Consolas" w:eastAsia="宋体" w:hAnsi="Consolas" w:cs="宋体"/>
                <w:color w:val="008200"/>
                <w:kern w:val="0"/>
                <w:sz w:val="18"/>
                <w:szCs w:val="18"/>
                <w:bdr w:val="none" w:sz="0" w:space="0" w:color="auto" w:frame="1"/>
              </w:rPr>
              <w:t> 6</w:t>
            </w:r>
            <w:r w:rsidR="005622E0" w:rsidRPr="005622E0">
              <w:rPr>
                <w:rFonts w:ascii="Consolas" w:eastAsia="宋体" w:hAnsi="Consolas" w:cs="宋体"/>
                <w:color w:val="000000"/>
                <w:kern w:val="0"/>
                <w:sz w:val="18"/>
                <w:szCs w:val="18"/>
                <w:bdr w:val="none" w:sz="0" w:space="0" w:color="auto" w:frame="1"/>
              </w:rPr>
              <w:t>  </w:t>
            </w:r>
          </w:p>
          <w:p w14:paraId="00D79188" w14:textId="244909ED"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Color.append([21, 159, 202</w:t>
            </w:r>
            <w:proofErr w:type="gramStart"/>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w:t>
            </w:r>
            <w:proofErr w:type="gramEnd"/>
            <w:r w:rsidR="005622E0" w:rsidRPr="005622E0">
              <w:rPr>
                <w:rFonts w:ascii="Consolas" w:eastAsia="宋体" w:hAnsi="Consolas" w:cs="宋体"/>
                <w:color w:val="008200"/>
                <w:kern w:val="0"/>
                <w:sz w:val="18"/>
                <w:szCs w:val="18"/>
                <w:bdr w:val="none" w:sz="0" w:space="0" w:color="auto" w:frame="1"/>
              </w:rPr>
              <w:t> 7</w:t>
            </w:r>
            <w:r w:rsidR="005622E0" w:rsidRPr="005622E0">
              <w:rPr>
                <w:rFonts w:ascii="Consolas" w:eastAsia="宋体" w:hAnsi="Consolas" w:cs="宋体"/>
                <w:color w:val="000000"/>
                <w:kern w:val="0"/>
                <w:sz w:val="18"/>
                <w:szCs w:val="18"/>
                <w:bdr w:val="none" w:sz="0" w:space="0" w:color="auto" w:frame="1"/>
              </w:rPr>
              <w:t>  </w:t>
            </w:r>
          </w:p>
          <w:p w14:paraId="68F6C554" w14:textId="46B66394"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Color.append([44, 151, 158</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8200"/>
                <w:kern w:val="0"/>
                <w:sz w:val="18"/>
                <w:szCs w:val="18"/>
                <w:bdr w:val="none" w:sz="0" w:space="0" w:color="auto" w:frame="1"/>
              </w:rPr>
              <w:t># 8</w:t>
            </w:r>
            <w:r w:rsidR="005622E0" w:rsidRPr="005622E0">
              <w:rPr>
                <w:rFonts w:ascii="Consolas" w:eastAsia="宋体" w:hAnsi="Consolas" w:cs="宋体"/>
                <w:color w:val="000000"/>
                <w:kern w:val="0"/>
                <w:sz w:val="18"/>
                <w:szCs w:val="18"/>
                <w:bdr w:val="none" w:sz="0" w:space="0" w:color="auto" w:frame="1"/>
              </w:rPr>
              <w:t>  </w:t>
            </w:r>
          </w:p>
          <w:p w14:paraId="5DFD06D3" w14:textId="3426A6FD"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Color.append([45, 112, 115</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8200"/>
                <w:kern w:val="0"/>
                <w:sz w:val="18"/>
                <w:szCs w:val="18"/>
                <w:bdr w:val="none" w:sz="0" w:space="0" w:color="auto" w:frame="1"/>
              </w:rPr>
              <w:t># 9</w:t>
            </w:r>
            <w:r w:rsidR="005622E0" w:rsidRPr="005622E0">
              <w:rPr>
                <w:rFonts w:ascii="Consolas" w:eastAsia="宋体" w:hAnsi="Consolas" w:cs="宋体"/>
                <w:color w:val="000000"/>
                <w:kern w:val="0"/>
                <w:sz w:val="18"/>
                <w:szCs w:val="18"/>
                <w:bdr w:val="none" w:sz="0" w:space="0" w:color="auto" w:frame="1"/>
              </w:rPr>
              <w:t>  </w:t>
            </w:r>
          </w:p>
          <w:p w14:paraId="4EFBB3C1" w14:textId="59A0EDDD"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Color.append([34, 42, 41</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10</w:t>
            </w:r>
            <w:r w:rsidR="005622E0" w:rsidRPr="005622E0">
              <w:rPr>
                <w:rFonts w:ascii="Consolas" w:eastAsia="宋体" w:hAnsi="Consolas" w:cs="宋体"/>
                <w:color w:val="000000"/>
                <w:kern w:val="0"/>
                <w:sz w:val="18"/>
                <w:szCs w:val="18"/>
                <w:bdr w:val="none" w:sz="0" w:space="0" w:color="auto" w:frame="1"/>
              </w:rPr>
              <w:t>  </w:t>
            </w:r>
          </w:p>
          <w:p w14:paraId="292BCA8E" w14:textId="4DEDB58C"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Color.append([69, 52, 55</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11</w:t>
            </w:r>
            <w:r w:rsidR="005622E0" w:rsidRPr="005622E0">
              <w:rPr>
                <w:rFonts w:ascii="Consolas" w:eastAsia="宋体" w:hAnsi="Consolas" w:cs="宋体"/>
                <w:color w:val="000000"/>
                <w:kern w:val="0"/>
                <w:sz w:val="18"/>
                <w:szCs w:val="18"/>
                <w:bdr w:val="none" w:sz="0" w:space="0" w:color="auto" w:frame="1"/>
              </w:rPr>
              <w:t>  </w:t>
            </w:r>
          </w:p>
          <w:p w14:paraId="10068274" w14:textId="37194F96"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Color.append([69, 52, 61</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12</w:t>
            </w:r>
            <w:r w:rsidR="005622E0" w:rsidRPr="005622E0">
              <w:rPr>
                <w:rFonts w:ascii="Consolas" w:eastAsia="宋体" w:hAnsi="Consolas" w:cs="宋体"/>
                <w:color w:val="000000"/>
                <w:kern w:val="0"/>
                <w:sz w:val="18"/>
                <w:szCs w:val="18"/>
                <w:bdr w:val="none" w:sz="0" w:space="0" w:color="auto" w:frame="1"/>
              </w:rPr>
              <w:t>  </w:t>
            </w:r>
          </w:p>
          <w:p w14:paraId="64C75FF3" w14:textId="166892C6" w:rsidR="005622E0" w:rsidRPr="005622E0" w:rsidRDefault="004E4BC4"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Color.append([57, 36, 68</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13</w:t>
            </w:r>
            <w:r w:rsidR="005622E0" w:rsidRPr="005622E0">
              <w:rPr>
                <w:rFonts w:ascii="Consolas" w:eastAsia="宋体" w:hAnsi="Consolas" w:cs="宋体"/>
                <w:color w:val="000000"/>
                <w:kern w:val="0"/>
                <w:sz w:val="18"/>
                <w:szCs w:val="18"/>
                <w:bdr w:val="none" w:sz="0" w:space="0" w:color="auto" w:frame="1"/>
              </w:rPr>
              <w:t>  </w:t>
            </w:r>
          </w:p>
          <w:p w14:paraId="4FB8D5E0" w14:textId="7D20B0B8" w:rsidR="005622E0" w:rsidRPr="005622E0" w:rsidRDefault="004E4BC4"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pH</w:t>
            </w:r>
            <w:r w:rsidR="005622E0" w:rsidRPr="005622E0">
              <w:rPr>
                <w:rFonts w:ascii="Consolas" w:eastAsia="宋体" w:hAnsi="Consolas" w:cs="宋体"/>
                <w:color w:val="000000"/>
                <w:kern w:val="0"/>
                <w:sz w:val="18"/>
                <w:szCs w:val="18"/>
                <w:bdr w:val="none" w:sz="0" w:space="0" w:color="auto" w:frame="1"/>
              </w:rPr>
              <w:t>Color.append([40, 28, 48</w:t>
            </w:r>
            <w:proofErr w:type="gramStart"/>
            <w:r w:rsidR="005622E0" w:rsidRPr="005622E0">
              <w:rPr>
                <w:rFonts w:ascii="Consolas" w:eastAsia="宋体" w:hAnsi="Consolas" w:cs="宋体"/>
                <w:color w:val="000000"/>
                <w:kern w:val="0"/>
                <w:sz w:val="18"/>
                <w:szCs w:val="18"/>
                <w:bdr w:val="none" w:sz="0" w:space="0" w:color="auto" w:frame="1"/>
              </w:rPr>
              <w:t>])   </w:t>
            </w:r>
            <w:proofErr w:type="gramEnd"/>
            <w:r w:rsidR="005622E0" w:rsidRPr="005622E0">
              <w:rPr>
                <w:rFonts w:ascii="Consolas" w:eastAsia="宋体" w:hAnsi="Consolas" w:cs="宋体"/>
                <w:color w:val="000000"/>
                <w:kern w:val="0"/>
                <w:sz w:val="18"/>
                <w:szCs w:val="18"/>
                <w:bdr w:val="none" w:sz="0" w:space="0" w:color="auto" w:frame="1"/>
              </w:rPr>
              <w:t> </w:t>
            </w:r>
            <w:r w:rsidR="005622E0" w:rsidRPr="005622E0">
              <w:rPr>
                <w:rFonts w:ascii="Consolas" w:eastAsia="宋体" w:hAnsi="Consolas" w:cs="宋体"/>
                <w:color w:val="008200"/>
                <w:kern w:val="0"/>
                <w:sz w:val="18"/>
                <w:szCs w:val="18"/>
                <w:bdr w:val="none" w:sz="0" w:space="0" w:color="auto" w:frame="1"/>
              </w:rPr>
              <w:t># 14</w:t>
            </w:r>
            <w:r w:rsidR="005622E0" w:rsidRPr="005622E0">
              <w:rPr>
                <w:rFonts w:ascii="Consolas" w:eastAsia="宋体" w:hAnsi="Consolas" w:cs="宋体"/>
                <w:color w:val="000000"/>
                <w:kern w:val="0"/>
                <w:sz w:val="18"/>
                <w:szCs w:val="18"/>
                <w:bdr w:val="none" w:sz="0" w:space="0" w:color="auto" w:frame="1"/>
              </w:rPr>
              <w:t>  </w:t>
            </w:r>
          </w:p>
          <w:p w14:paraId="00F1E219" w14:textId="77777777" w:rsidR="005622E0" w:rsidRPr="005622E0" w:rsidRDefault="005622E0"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5622E0">
              <w:rPr>
                <w:rFonts w:ascii="Consolas" w:eastAsia="宋体" w:hAnsi="Consolas" w:cs="宋体"/>
                <w:color w:val="000000"/>
                <w:kern w:val="0"/>
                <w:sz w:val="18"/>
                <w:szCs w:val="18"/>
                <w:bdr w:val="none" w:sz="0" w:space="0" w:color="auto" w:frame="1"/>
              </w:rPr>
              <w:t>  </w:t>
            </w:r>
          </w:p>
          <w:p w14:paraId="5A7B85E3" w14:textId="2C8933F1" w:rsidR="005622E0" w:rsidRPr="005622E0" w:rsidRDefault="005622E0"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5622E0">
              <w:rPr>
                <w:rFonts w:ascii="Consolas" w:eastAsia="宋体" w:hAnsi="Consolas" w:cs="宋体"/>
                <w:color w:val="000000"/>
                <w:kern w:val="0"/>
                <w:sz w:val="18"/>
                <w:szCs w:val="18"/>
                <w:bdr w:val="none" w:sz="0" w:space="0" w:color="auto" w:frame="1"/>
              </w:rPr>
              <w:t>   </w:t>
            </w:r>
            <w:r w:rsidRPr="005622E0">
              <w:rPr>
                <w:rFonts w:ascii="Consolas" w:eastAsia="宋体" w:hAnsi="Consolas" w:cs="宋体"/>
                <w:color w:val="008200"/>
                <w:kern w:val="0"/>
                <w:sz w:val="18"/>
                <w:szCs w:val="18"/>
                <w:bdr w:val="none" w:sz="0" w:space="0" w:color="auto" w:frame="1"/>
              </w:rPr>
              <w:t># </w:t>
            </w:r>
            <w:r w:rsidRPr="005622E0">
              <w:rPr>
                <w:rFonts w:ascii="Consolas" w:eastAsia="宋体" w:hAnsi="Consolas" w:cs="宋体"/>
                <w:color w:val="008200"/>
                <w:kern w:val="0"/>
                <w:sz w:val="18"/>
                <w:szCs w:val="18"/>
                <w:bdr w:val="none" w:sz="0" w:space="0" w:color="auto" w:frame="1"/>
              </w:rPr>
              <w:t>不同</w:t>
            </w:r>
            <w:r w:rsidR="004E4BC4">
              <w:rPr>
                <w:rFonts w:ascii="Consolas" w:eastAsia="宋体" w:hAnsi="Consolas" w:cs="宋体"/>
                <w:color w:val="008200"/>
                <w:kern w:val="0"/>
                <w:sz w:val="18"/>
                <w:szCs w:val="18"/>
                <w:bdr w:val="none" w:sz="0" w:space="0" w:color="auto" w:frame="1"/>
              </w:rPr>
              <w:t>pH</w:t>
            </w:r>
            <w:r w:rsidRPr="005622E0">
              <w:rPr>
                <w:rFonts w:ascii="Consolas" w:eastAsia="宋体" w:hAnsi="Consolas" w:cs="宋体"/>
                <w:color w:val="008200"/>
                <w:kern w:val="0"/>
                <w:sz w:val="18"/>
                <w:szCs w:val="18"/>
                <w:bdr w:val="none" w:sz="0" w:space="0" w:color="auto" w:frame="1"/>
              </w:rPr>
              <w:t>对应的</w:t>
            </w:r>
            <w:r w:rsidRPr="005622E0">
              <w:rPr>
                <w:rFonts w:ascii="Consolas" w:eastAsia="宋体" w:hAnsi="Consolas" w:cs="宋体"/>
                <w:color w:val="008200"/>
                <w:kern w:val="0"/>
                <w:sz w:val="18"/>
                <w:szCs w:val="18"/>
                <w:bdr w:val="none" w:sz="0" w:space="0" w:color="auto" w:frame="1"/>
              </w:rPr>
              <w:t>H</w:t>
            </w:r>
            <w:r w:rsidRPr="005622E0">
              <w:rPr>
                <w:rFonts w:ascii="Consolas" w:eastAsia="宋体" w:hAnsi="Consolas" w:cs="宋体"/>
                <w:color w:val="008200"/>
                <w:kern w:val="0"/>
                <w:sz w:val="18"/>
                <w:szCs w:val="18"/>
                <w:bdr w:val="none" w:sz="0" w:space="0" w:color="auto" w:frame="1"/>
              </w:rPr>
              <w:t>分量</w:t>
            </w:r>
            <w:r w:rsidRPr="005622E0">
              <w:rPr>
                <w:rFonts w:ascii="Consolas" w:eastAsia="宋体" w:hAnsi="Consolas" w:cs="宋体"/>
                <w:color w:val="000000"/>
                <w:kern w:val="0"/>
                <w:sz w:val="18"/>
                <w:szCs w:val="18"/>
                <w:bdr w:val="none" w:sz="0" w:space="0" w:color="auto" w:frame="1"/>
              </w:rPr>
              <w:t>  </w:t>
            </w:r>
          </w:p>
          <w:p w14:paraId="4FCC4722" w14:textId="77777777" w:rsidR="005622E0" w:rsidRPr="005622E0" w:rsidRDefault="005622E0"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5622E0">
              <w:rPr>
                <w:rFonts w:ascii="Consolas" w:eastAsia="宋体" w:hAnsi="Consolas" w:cs="宋体"/>
                <w:color w:val="000000"/>
                <w:kern w:val="0"/>
                <w:sz w:val="18"/>
                <w:szCs w:val="18"/>
                <w:bdr w:val="none" w:sz="0" w:space="0" w:color="auto" w:frame="1"/>
              </w:rPr>
              <w:t>    </w:t>
            </w:r>
            <w:r w:rsidRPr="005622E0">
              <w:rPr>
                <w:rFonts w:ascii="Consolas" w:eastAsia="宋体" w:hAnsi="Consolas" w:cs="宋体"/>
                <w:b/>
                <w:bCs/>
                <w:color w:val="006699"/>
                <w:kern w:val="0"/>
                <w:sz w:val="18"/>
                <w:szCs w:val="18"/>
                <w:bdr w:val="none" w:sz="0" w:space="0" w:color="auto" w:frame="1"/>
              </w:rPr>
              <w:t>for</w:t>
            </w:r>
            <w:r w:rsidRPr="005622E0">
              <w:rPr>
                <w:rFonts w:ascii="Consolas" w:eastAsia="宋体" w:hAnsi="Consolas" w:cs="宋体"/>
                <w:color w:val="000000"/>
                <w:kern w:val="0"/>
                <w:sz w:val="18"/>
                <w:szCs w:val="18"/>
                <w:bdr w:val="none" w:sz="0" w:space="0" w:color="auto" w:frame="1"/>
              </w:rPr>
              <w:t> i </w:t>
            </w:r>
            <w:r w:rsidRPr="005622E0">
              <w:rPr>
                <w:rFonts w:ascii="Consolas" w:eastAsia="宋体" w:hAnsi="Consolas" w:cs="宋体"/>
                <w:b/>
                <w:bCs/>
                <w:color w:val="006699"/>
                <w:kern w:val="0"/>
                <w:sz w:val="18"/>
                <w:szCs w:val="18"/>
                <w:bdr w:val="none" w:sz="0" w:space="0" w:color="auto" w:frame="1"/>
              </w:rPr>
              <w:t>in</w:t>
            </w:r>
            <w:r w:rsidRPr="005622E0">
              <w:rPr>
                <w:rFonts w:ascii="Consolas" w:eastAsia="宋体" w:hAnsi="Consolas" w:cs="宋体"/>
                <w:color w:val="000000"/>
                <w:kern w:val="0"/>
                <w:sz w:val="18"/>
                <w:szCs w:val="18"/>
                <w:bdr w:val="none" w:sz="0" w:space="0" w:color="auto" w:frame="1"/>
              </w:rPr>
              <w:t> </w:t>
            </w:r>
            <w:proofErr w:type="gramStart"/>
            <w:r w:rsidRPr="005622E0">
              <w:rPr>
                <w:rFonts w:ascii="Consolas" w:eastAsia="宋体" w:hAnsi="Consolas" w:cs="宋体"/>
                <w:color w:val="000000"/>
                <w:kern w:val="0"/>
                <w:sz w:val="18"/>
                <w:szCs w:val="18"/>
                <w:bdr w:val="none" w:sz="0" w:space="0" w:color="auto" w:frame="1"/>
              </w:rPr>
              <w:t>range(</w:t>
            </w:r>
            <w:proofErr w:type="gramEnd"/>
            <w:r w:rsidRPr="005622E0">
              <w:rPr>
                <w:rFonts w:ascii="Consolas" w:eastAsia="宋体" w:hAnsi="Consolas" w:cs="宋体"/>
                <w:color w:val="000000"/>
                <w:kern w:val="0"/>
                <w:sz w:val="18"/>
                <w:szCs w:val="18"/>
                <w:bdr w:val="none" w:sz="0" w:space="0" w:color="auto" w:frame="1"/>
              </w:rPr>
              <w:t>14):  </w:t>
            </w:r>
          </w:p>
          <w:p w14:paraId="6AD1B758" w14:textId="77777777" w:rsidR="005622E0" w:rsidRPr="005622E0" w:rsidRDefault="005622E0" w:rsidP="005622E0">
            <w:pPr>
              <w:widowControl/>
              <w:numPr>
                <w:ilvl w:val="0"/>
                <w:numId w:val="27"/>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5622E0">
              <w:rPr>
                <w:rFonts w:ascii="Consolas" w:eastAsia="宋体" w:hAnsi="Consolas" w:cs="宋体"/>
                <w:color w:val="000000"/>
                <w:kern w:val="0"/>
                <w:sz w:val="18"/>
                <w:szCs w:val="18"/>
                <w:bdr w:val="none" w:sz="0" w:space="0" w:color="auto" w:frame="1"/>
              </w:rPr>
              <w:t>        </w:t>
            </w:r>
            <w:r w:rsidRPr="005622E0">
              <w:rPr>
                <w:rFonts w:ascii="Consolas" w:eastAsia="宋体" w:hAnsi="Consolas" w:cs="宋体"/>
                <w:color w:val="008200"/>
                <w:kern w:val="0"/>
                <w:sz w:val="18"/>
                <w:szCs w:val="18"/>
                <w:bdr w:val="none" w:sz="0" w:space="0" w:color="auto" w:frame="1"/>
              </w:rPr>
              <w:t># </w:t>
            </w:r>
            <w:r w:rsidRPr="005622E0">
              <w:rPr>
                <w:rFonts w:ascii="Consolas" w:eastAsia="宋体" w:hAnsi="Consolas" w:cs="宋体"/>
                <w:color w:val="008200"/>
                <w:kern w:val="0"/>
                <w:sz w:val="18"/>
                <w:szCs w:val="18"/>
                <w:bdr w:val="none" w:sz="0" w:space="0" w:color="auto" w:frame="1"/>
              </w:rPr>
              <w:t>获取</w:t>
            </w:r>
            <w:r w:rsidRPr="005622E0">
              <w:rPr>
                <w:rFonts w:ascii="Consolas" w:eastAsia="宋体" w:hAnsi="Consolas" w:cs="宋体"/>
                <w:color w:val="008200"/>
                <w:kern w:val="0"/>
                <w:sz w:val="18"/>
                <w:szCs w:val="18"/>
                <w:bdr w:val="none" w:sz="0" w:space="0" w:color="auto" w:frame="1"/>
              </w:rPr>
              <w:t>H</w:t>
            </w:r>
            <w:r w:rsidRPr="005622E0">
              <w:rPr>
                <w:rFonts w:ascii="Consolas" w:eastAsia="宋体" w:hAnsi="Consolas" w:cs="宋体"/>
                <w:color w:val="008200"/>
                <w:kern w:val="0"/>
                <w:sz w:val="18"/>
                <w:szCs w:val="18"/>
                <w:bdr w:val="none" w:sz="0" w:space="0" w:color="auto" w:frame="1"/>
              </w:rPr>
              <w:t>分量的值</w:t>
            </w:r>
            <w:r w:rsidRPr="005622E0">
              <w:rPr>
                <w:rFonts w:ascii="Consolas" w:eastAsia="宋体" w:hAnsi="Consolas" w:cs="宋体"/>
                <w:color w:val="000000"/>
                <w:kern w:val="0"/>
                <w:sz w:val="18"/>
                <w:szCs w:val="18"/>
                <w:bdr w:val="none" w:sz="0" w:space="0" w:color="auto" w:frame="1"/>
              </w:rPr>
              <w:t>  </w:t>
            </w:r>
          </w:p>
          <w:p w14:paraId="0A739C90" w14:textId="6BC9A079" w:rsidR="005622E0" w:rsidRPr="005622E0" w:rsidRDefault="005622E0" w:rsidP="005622E0">
            <w:pPr>
              <w:widowControl/>
              <w:numPr>
                <w:ilvl w:val="0"/>
                <w:numId w:val="27"/>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5622E0">
              <w:rPr>
                <w:rFonts w:ascii="Consolas" w:eastAsia="宋体" w:hAnsi="Consolas" w:cs="宋体"/>
                <w:color w:val="000000"/>
                <w:kern w:val="0"/>
                <w:sz w:val="18"/>
                <w:szCs w:val="18"/>
                <w:bdr w:val="none" w:sz="0" w:space="0" w:color="auto" w:frame="1"/>
              </w:rPr>
              <w:t>        </w:t>
            </w:r>
            <w:r w:rsidRPr="005622E0">
              <w:rPr>
                <w:rFonts w:ascii="Consolas" w:eastAsia="宋体" w:hAnsi="Consolas" w:cs="宋体"/>
                <w:b/>
                <w:bCs/>
                <w:color w:val="006699"/>
                <w:kern w:val="0"/>
                <w:sz w:val="18"/>
                <w:szCs w:val="18"/>
                <w:bdr w:val="none" w:sz="0" w:space="0" w:color="auto" w:frame="1"/>
              </w:rPr>
              <w:t>print</w:t>
            </w:r>
            <w:r w:rsidRPr="005622E0">
              <w:rPr>
                <w:rFonts w:ascii="Consolas" w:eastAsia="宋体" w:hAnsi="Consolas" w:cs="宋体"/>
                <w:color w:val="000000"/>
                <w:kern w:val="0"/>
                <w:sz w:val="18"/>
                <w:szCs w:val="18"/>
                <w:bdr w:val="none" w:sz="0" w:space="0" w:color="auto" w:frame="1"/>
              </w:rPr>
              <w:t>(</w:t>
            </w:r>
            <w:r w:rsidRPr="005622E0">
              <w:rPr>
                <w:rFonts w:ascii="Consolas" w:eastAsia="宋体" w:hAnsi="Consolas" w:cs="宋体"/>
                <w:color w:val="0000FF"/>
                <w:kern w:val="0"/>
                <w:sz w:val="18"/>
                <w:szCs w:val="18"/>
                <w:bdr w:val="none" w:sz="0" w:space="0" w:color="auto" w:frame="1"/>
              </w:rPr>
              <w:t>"</w:t>
            </w:r>
            <w:r w:rsidR="004E4BC4">
              <w:rPr>
                <w:rFonts w:ascii="Consolas" w:eastAsia="宋体" w:hAnsi="Consolas" w:cs="宋体"/>
                <w:color w:val="0000FF"/>
                <w:kern w:val="0"/>
                <w:sz w:val="18"/>
                <w:szCs w:val="18"/>
                <w:bdr w:val="none" w:sz="0" w:space="0" w:color="auto" w:frame="1"/>
              </w:rPr>
              <w:t>pH</w:t>
            </w:r>
            <w:r w:rsidRPr="005622E0">
              <w:rPr>
                <w:rFonts w:ascii="Consolas" w:eastAsia="宋体" w:hAnsi="Consolas" w:cs="宋体"/>
                <w:color w:val="0000FF"/>
                <w:kern w:val="0"/>
                <w:sz w:val="18"/>
                <w:szCs w:val="18"/>
                <w:bdr w:val="none" w:sz="0" w:space="0" w:color="auto" w:frame="1"/>
              </w:rPr>
              <w:t>值为</w:t>
            </w:r>
            <w:r w:rsidRPr="005622E0">
              <w:rPr>
                <w:rFonts w:ascii="Consolas" w:eastAsia="宋体" w:hAnsi="Consolas" w:cs="宋体"/>
                <w:color w:val="0000FF"/>
                <w:kern w:val="0"/>
                <w:sz w:val="18"/>
                <w:szCs w:val="18"/>
                <w:bdr w:val="none" w:sz="0" w:space="0" w:color="auto" w:frame="1"/>
              </w:rPr>
              <w:t> "</w:t>
            </w:r>
            <w:r w:rsidRPr="005622E0">
              <w:rPr>
                <w:rFonts w:ascii="Consolas" w:eastAsia="宋体" w:hAnsi="Consolas" w:cs="宋体"/>
                <w:color w:val="000000"/>
                <w:kern w:val="0"/>
                <w:sz w:val="18"/>
                <w:szCs w:val="18"/>
                <w:bdr w:val="none" w:sz="0" w:space="0" w:color="auto" w:frame="1"/>
              </w:rPr>
              <w:t>, i + 1, </w:t>
            </w:r>
            <w:r w:rsidRPr="005622E0">
              <w:rPr>
                <w:rFonts w:ascii="Consolas" w:eastAsia="宋体" w:hAnsi="Consolas" w:cs="宋体"/>
                <w:color w:val="0000FF"/>
                <w:kern w:val="0"/>
                <w:sz w:val="18"/>
                <w:szCs w:val="18"/>
                <w:bdr w:val="none" w:sz="0" w:space="0" w:color="auto" w:frame="1"/>
              </w:rPr>
              <w:t>" </w:t>
            </w:r>
            <w:r w:rsidRPr="005622E0">
              <w:rPr>
                <w:rFonts w:ascii="Consolas" w:eastAsia="宋体" w:hAnsi="Consolas" w:cs="宋体"/>
                <w:color w:val="0000FF"/>
                <w:kern w:val="0"/>
                <w:sz w:val="18"/>
                <w:szCs w:val="18"/>
                <w:bdr w:val="none" w:sz="0" w:space="0" w:color="auto" w:frame="1"/>
              </w:rPr>
              <w:t>的试纸对应的</w:t>
            </w:r>
            <w:r w:rsidRPr="005622E0">
              <w:rPr>
                <w:rFonts w:ascii="Consolas" w:eastAsia="宋体" w:hAnsi="Consolas" w:cs="宋体"/>
                <w:color w:val="0000FF"/>
                <w:kern w:val="0"/>
                <w:sz w:val="18"/>
                <w:szCs w:val="18"/>
                <w:bdr w:val="none" w:sz="0" w:space="0" w:color="auto" w:frame="1"/>
              </w:rPr>
              <w:t>H</w:t>
            </w:r>
            <w:r w:rsidRPr="005622E0">
              <w:rPr>
                <w:rFonts w:ascii="Consolas" w:eastAsia="宋体" w:hAnsi="Consolas" w:cs="宋体"/>
                <w:color w:val="0000FF"/>
                <w:kern w:val="0"/>
                <w:sz w:val="18"/>
                <w:szCs w:val="18"/>
                <w:bdr w:val="none" w:sz="0" w:space="0" w:color="auto" w:frame="1"/>
              </w:rPr>
              <w:t>分量为：</w:t>
            </w:r>
            <w:r w:rsidRPr="005622E0">
              <w:rPr>
                <w:rFonts w:ascii="Consolas" w:eastAsia="宋体" w:hAnsi="Consolas" w:cs="宋体"/>
                <w:color w:val="0000FF"/>
                <w:kern w:val="0"/>
                <w:sz w:val="18"/>
                <w:szCs w:val="18"/>
                <w:bdr w:val="none" w:sz="0" w:space="0" w:color="auto" w:frame="1"/>
              </w:rPr>
              <w:t> "</w:t>
            </w:r>
            <w:r w:rsidRPr="005622E0">
              <w:rPr>
                <w:rFonts w:ascii="Consolas" w:eastAsia="宋体" w:hAnsi="Consolas" w:cs="宋体"/>
                <w:color w:val="000000"/>
                <w:kern w:val="0"/>
                <w:sz w:val="18"/>
                <w:szCs w:val="18"/>
                <w:bdr w:val="none" w:sz="0" w:space="0" w:color="auto" w:frame="1"/>
              </w:rPr>
              <w:t>, bb.get_hsi_h(</w:t>
            </w:r>
            <w:r w:rsidR="004E4BC4">
              <w:rPr>
                <w:rFonts w:ascii="Consolas" w:eastAsia="宋体" w:hAnsi="Consolas" w:cs="宋体"/>
                <w:color w:val="000000"/>
                <w:kern w:val="0"/>
                <w:sz w:val="18"/>
                <w:szCs w:val="18"/>
                <w:bdr w:val="none" w:sz="0" w:space="0" w:color="auto" w:frame="1"/>
              </w:rPr>
              <w:t>pH</w:t>
            </w:r>
            <w:r w:rsidRPr="005622E0">
              <w:rPr>
                <w:rFonts w:ascii="Consolas" w:eastAsia="宋体" w:hAnsi="Consolas" w:cs="宋体"/>
                <w:color w:val="000000"/>
                <w:kern w:val="0"/>
                <w:sz w:val="18"/>
                <w:szCs w:val="18"/>
                <w:bdr w:val="none" w:sz="0" w:space="0" w:color="auto" w:frame="1"/>
              </w:rPr>
              <w:t>Color[i]))  </w:t>
            </w:r>
          </w:p>
          <w:p w14:paraId="76CF9376" w14:textId="4ADFF953" w:rsidR="001E0A5B" w:rsidRPr="005622E0" w:rsidRDefault="001E0A5B" w:rsidP="005622E0">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35C803B5" w14:textId="77777777" w:rsidR="001E0A5B" w:rsidRDefault="001E0A5B" w:rsidP="001E0A5B">
      <w:pPr>
        <w:rPr>
          <w:rFonts w:ascii="宋体" w:eastAsia="宋体" w:hAnsi="宋体" w:cs="宋体"/>
          <w:bCs/>
          <w:sz w:val="24"/>
        </w:rPr>
      </w:pPr>
    </w:p>
    <w:p w14:paraId="55430953" w14:textId="77777777" w:rsidR="001E0A5B" w:rsidRDefault="001E0A5B" w:rsidP="001E0A5B">
      <w:pPr>
        <w:rPr>
          <w:rFonts w:ascii="宋体" w:eastAsia="宋体" w:hAnsi="宋体" w:cs="宋体"/>
          <w:bCs/>
          <w:sz w:val="24"/>
        </w:rPr>
      </w:pPr>
      <w:r>
        <w:rPr>
          <w:rFonts w:ascii="宋体" w:eastAsia="宋体" w:hAnsi="宋体" w:cs="宋体" w:hint="eastAsia"/>
          <w:bCs/>
          <w:sz w:val="24"/>
        </w:rPr>
        <w:lastRenderedPageBreak/>
        <w:t>输出结果为：</w:t>
      </w:r>
    </w:p>
    <w:p w14:paraId="07C99570" w14:textId="3EC71023" w:rsidR="001E0A5B" w:rsidRDefault="005622E0" w:rsidP="001E0A5B">
      <w:pPr>
        <w:jc w:val="center"/>
        <w:rPr>
          <w:rFonts w:ascii="宋体" w:eastAsia="宋体" w:hAnsi="宋体" w:cs="宋体"/>
          <w:bCs/>
          <w:sz w:val="24"/>
        </w:rPr>
      </w:pPr>
      <w:r>
        <w:rPr>
          <w:noProof/>
        </w:rPr>
        <w:drawing>
          <wp:inline distT="0" distB="0" distL="0" distR="0" wp14:anchorId="75C2F211" wp14:editId="5C689A77">
            <wp:extent cx="5270500" cy="3434715"/>
            <wp:effectExtent l="0" t="0" r="0" b="0"/>
            <wp:docPr id="1430459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9410" name=""/>
                    <pic:cNvPicPr/>
                  </pic:nvPicPr>
                  <pic:blipFill>
                    <a:blip r:embed="rId31"/>
                    <a:stretch>
                      <a:fillRect/>
                    </a:stretch>
                  </pic:blipFill>
                  <pic:spPr>
                    <a:xfrm>
                      <a:off x="0" y="0"/>
                      <a:ext cx="5270500" cy="3434715"/>
                    </a:xfrm>
                    <a:prstGeom prst="rect">
                      <a:avLst/>
                    </a:prstGeom>
                  </pic:spPr>
                </pic:pic>
              </a:graphicData>
            </a:graphic>
          </wp:inline>
        </w:drawing>
      </w:r>
    </w:p>
    <w:p w14:paraId="5B76ACD2" w14:textId="0A91E083" w:rsidR="001E0A5B" w:rsidRDefault="00742B30" w:rsidP="00742B30">
      <w:pPr>
        <w:jc w:val="center"/>
        <w:rPr>
          <w:rFonts w:ascii="宋体" w:eastAsia="宋体" w:hAnsi="宋体" w:cs="宋体" w:hint="eastAsia"/>
          <w:bCs/>
          <w:sz w:val="24"/>
        </w:rPr>
      </w:pPr>
      <w:r w:rsidRPr="00742B30">
        <w:rPr>
          <w:rFonts w:ascii="宋体" w:eastAsia="宋体" w:hAnsi="宋体" w:cs="宋体" w:hint="eastAsia"/>
          <w:b/>
          <w:sz w:val="24"/>
        </w:rPr>
        <w:t>图3-6</w:t>
      </w:r>
      <w:r>
        <w:rPr>
          <w:rFonts w:ascii="宋体" w:eastAsia="宋体" w:hAnsi="宋体" w:cs="宋体" w:hint="eastAsia"/>
          <w:bCs/>
          <w:sz w:val="24"/>
        </w:rPr>
        <w:t xml:space="preserve"> 输出结果</w:t>
      </w:r>
    </w:p>
    <w:p w14:paraId="72D0EAE6" w14:textId="31B244BE" w:rsidR="001E0A5B" w:rsidRDefault="001E0A5B" w:rsidP="005F5767">
      <w:pPr>
        <w:ind w:firstLineChars="200" w:firstLine="480"/>
        <w:rPr>
          <w:rFonts w:ascii="宋体" w:eastAsia="宋体" w:hAnsi="宋体" w:cs="宋体"/>
          <w:bCs/>
          <w:sz w:val="24"/>
        </w:rPr>
      </w:pPr>
      <w:r w:rsidRPr="00AD2A8C">
        <w:rPr>
          <w:rFonts w:ascii="宋体" w:eastAsia="宋体" w:hAnsi="宋体" w:cs="宋体" w:hint="eastAsia"/>
          <w:bCs/>
          <w:sz w:val="24"/>
        </w:rPr>
        <w:t>本实验中，</w:t>
      </w:r>
      <w:r w:rsidRPr="00FF69CA">
        <w:rPr>
          <w:rFonts w:ascii="宋体" w:eastAsia="宋体" w:hAnsi="宋体" w:cs="宋体" w:hint="eastAsia"/>
          <w:bCs/>
          <w:sz w:val="24"/>
          <w:u w:val="single"/>
        </w:rPr>
        <w:t>每一个</w:t>
      </w:r>
      <w:r w:rsidR="004E4BC4">
        <w:rPr>
          <w:rFonts w:ascii="宋体" w:eastAsia="宋体" w:hAnsi="宋体" w:cs="宋体" w:hint="eastAsia"/>
          <w:b/>
          <w:sz w:val="24"/>
          <w:u w:val="single"/>
        </w:rPr>
        <w:t>pH</w:t>
      </w:r>
      <w:r w:rsidRPr="00FF69CA">
        <w:rPr>
          <w:rFonts w:ascii="宋体" w:eastAsia="宋体" w:hAnsi="宋体" w:cs="宋体" w:hint="eastAsia"/>
          <w:b/>
          <w:sz w:val="24"/>
          <w:u w:val="single"/>
        </w:rPr>
        <w:t>值</w:t>
      </w:r>
      <w:r w:rsidRPr="00FF69CA">
        <w:rPr>
          <w:rFonts w:ascii="宋体" w:eastAsia="宋体" w:hAnsi="宋体" w:cs="宋体" w:hint="eastAsia"/>
          <w:bCs/>
          <w:sz w:val="24"/>
          <w:u w:val="single"/>
        </w:rPr>
        <w:t>对应着一种</w:t>
      </w:r>
      <w:r w:rsidRPr="00FF69CA">
        <w:rPr>
          <w:rFonts w:ascii="宋体" w:eastAsia="宋体" w:hAnsi="宋体" w:cs="宋体" w:hint="eastAsia"/>
          <w:b/>
          <w:sz w:val="24"/>
          <w:u w:val="single"/>
        </w:rPr>
        <w:t>颜色</w:t>
      </w:r>
      <w:r w:rsidRPr="00FF69CA">
        <w:rPr>
          <w:rFonts w:ascii="宋体" w:eastAsia="宋体" w:hAnsi="宋体" w:cs="宋体" w:hint="eastAsia"/>
          <w:bCs/>
          <w:sz w:val="24"/>
          <w:u w:val="single"/>
        </w:rPr>
        <w:t>，而每一种</w:t>
      </w:r>
      <w:r w:rsidRPr="00FF69CA">
        <w:rPr>
          <w:rFonts w:ascii="宋体" w:eastAsia="宋体" w:hAnsi="宋体" w:cs="宋体" w:hint="eastAsia"/>
          <w:b/>
          <w:sz w:val="24"/>
          <w:u w:val="single"/>
        </w:rPr>
        <w:t>色彩</w:t>
      </w:r>
      <w:r w:rsidRPr="00FF69CA">
        <w:rPr>
          <w:rFonts w:ascii="宋体" w:eastAsia="宋体" w:hAnsi="宋体" w:cs="宋体" w:hint="eastAsia"/>
          <w:bCs/>
          <w:sz w:val="24"/>
          <w:u w:val="single"/>
        </w:rPr>
        <w:t>都对应着唯一的</w:t>
      </w:r>
      <w:r w:rsidRPr="00FF69CA">
        <w:rPr>
          <w:rFonts w:ascii="宋体" w:eastAsia="宋体" w:hAnsi="宋体" w:cs="宋体" w:hint="eastAsia"/>
          <w:b/>
          <w:sz w:val="24"/>
          <w:u w:val="single"/>
        </w:rPr>
        <w:t>H分量</w:t>
      </w:r>
      <w:r w:rsidRPr="00FF69CA">
        <w:rPr>
          <w:rFonts w:ascii="宋体" w:eastAsia="宋体" w:hAnsi="宋体" w:cs="宋体" w:hint="eastAsia"/>
          <w:bCs/>
          <w:sz w:val="24"/>
          <w:u w:val="single"/>
        </w:rPr>
        <w:t>，这就为图像检测未知溶液的</w:t>
      </w:r>
      <w:r w:rsidR="004E4BC4">
        <w:rPr>
          <w:rFonts w:ascii="宋体" w:eastAsia="宋体" w:hAnsi="宋体" w:cs="宋体" w:hint="eastAsia"/>
          <w:bCs/>
          <w:sz w:val="24"/>
          <w:u w:val="single"/>
        </w:rPr>
        <w:t>pH</w:t>
      </w:r>
      <w:r w:rsidRPr="00FF69CA">
        <w:rPr>
          <w:rFonts w:ascii="宋体" w:eastAsia="宋体" w:hAnsi="宋体" w:cs="宋体" w:hint="eastAsia"/>
          <w:bCs/>
          <w:sz w:val="24"/>
          <w:u w:val="single"/>
        </w:rPr>
        <w:t>值提供了依据</w:t>
      </w:r>
      <w:r w:rsidRPr="00AD2A8C">
        <w:rPr>
          <w:rFonts w:ascii="宋体" w:eastAsia="宋体" w:hAnsi="宋体" w:cs="宋体" w:hint="eastAsia"/>
          <w:bCs/>
          <w:sz w:val="24"/>
        </w:rPr>
        <w:t>。由</w:t>
      </w:r>
      <w:r w:rsidR="00493704" w:rsidRPr="00493704">
        <w:rPr>
          <w:rFonts w:ascii="宋体" w:eastAsia="宋体" w:hAnsi="宋体" w:cs="宋体" w:hint="eastAsia"/>
          <w:b/>
          <w:sz w:val="24"/>
        </w:rPr>
        <w:t>图3-6</w:t>
      </w:r>
      <w:r w:rsidRPr="00AD2A8C">
        <w:rPr>
          <w:rFonts w:ascii="宋体" w:eastAsia="宋体" w:hAnsi="宋体" w:cs="宋体" w:hint="eastAsia"/>
          <w:bCs/>
          <w:sz w:val="24"/>
        </w:rPr>
        <w:t>所得</w:t>
      </w:r>
      <w:r w:rsidR="004E4BC4">
        <w:rPr>
          <w:rFonts w:ascii="宋体" w:eastAsia="宋体" w:hAnsi="宋体" w:cs="宋体" w:hint="eastAsia"/>
          <w:bCs/>
          <w:sz w:val="24"/>
        </w:rPr>
        <w:t>pH</w:t>
      </w:r>
      <w:r w:rsidRPr="00AD2A8C">
        <w:rPr>
          <w:rFonts w:ascii="宋体" w:eastAsia="宋体" w:hAnsi="宋体" w:cs="宋体" w:hint="eastAsia"/>
          <w:bCs/>
          <w:sz w:val="24"/>
        </w:rPr>
        <w:t>值0～14相对应的H分量值如</w:t>
      </w:r>
      <w:r>
        <w:rPr>
          <w:rFonts w:ascii="宋体" w:eastAsia="宋体" w:hAnsi="宋体" w:cs="宋体" w:hint="eastAsia"/>
          <w:bCs/>
          <w:sz w:val="24"/>
        </w:rPr>
        <w:t>下</w:t>
      </w:r>
      <w:r w:rsidRPr="00AD2A8C">
        <w:rPr>
          <w:rFonts w:ascii="宋体" w:eastAsia="宋体" w:hAnsi="宋体" w:cs="宋体" w:hint="eastAsia"/>
          <w:bCs/>
          <w:sz w:val="24"/>
        </w:rPr>
        <w:t>表所示。</w:t>
      </w:r>
    </w:p>
    <w:p w14:paraId="69708602" w14:textId="2381234B" w:rsidR="00520B29" w:rsidRDefault="00520B29" w:rsidP="00520B29">
      <w:pPr>
        <w:ind w:firstLineChars="200" w:firstLine="482"/>
        <w:jc w:val="center"/>
        <w:rPr>
          <w:rFonts w:ascii="宋体" w:eastAsia="宋体" w:hAnsi="宋体" w:cs="宋体" w:hint="eastAsia"/>
          <w:bCs/>
          <w:sz w:val="24"/>
        </w:rPr>
      </w:pPr>
      <w:r w:rsidRPr="005371A5">
        <w:rPr>
          <w:rFonts w:ascii="宋体" w:eastAsia="宋体" w:hAnsi="宋体" w:cs="宋体" w:hint="eastAsia"/>
          <w:b/>
          <w:sz w:val="24"/>
        </w:rPr>
        <w:t xml:space="preserve">表1 </w:t>
      </w:r>
      <w:r>
        <w:rPr>
          <w:rFonts w:ascii="宋体" w:eastAsia="宋体" w:hAnsi="宋体" w:cs="宋体" w:hint="eastAsia"/>
          <w:bCs/>
          <w:sz w:val="24"/>
        </w:rPr>
        <w:t>pH</w:t>
      </w:r>
      <w:r w:rsidRPr="00AD2A8C">
        <w:rPr>
          <w:rFonts w:ascii="宋体" w:eastAsia="宋体" w:hAnsi="宋体" w:cs="宋体" w:hint="eastAsia"/>
          <w:bCs/>
          <w:sz w:val="24"/>
        </w:rPr>
        <w:t>值0～14相对应的H分量值</w:t>
      </w:r>
    </w:p>
    <w:tbl>
      <w:tblPr>
        <w:tblStyle w:val="af"/>
        <w:tblW w:w="0" w:type="auto"/>
        <w:jc w:val="center"/>
        <w:tblLook w:val="04A0" w:firstRow="1" w:lastRow="0" w:firstColumn="1" w:lastColumn="0" w:noHBand="0" w:noVBand="1"/>
      </w:tblPr>
      <w:tblGrid>
        <w:gridCol w:w="946"/>
        <w:gridCol w:w="946"/>
        <w:gridCol w:w="946"/>
        <w:gridCol w:w="946"/>
        <w:gridCol w:w="1016"/>
        <w:gridCol w:w="1016"/>
        <w:gridCol w:w="1016"/>
        <w:gridCol w:w="1016"/>
      </w:tblGrid>
      <w:tr w:rsidR="001E0A5B" w:rsidRPr="005E2AC7" w14:paraId="76402901" w14:textId="77777777" w:rsidTr="00C9519C">
        <w:trPr>
          <w:jc w:val="center"/>
        </w:trPr>
        <w:tc>
          <w:tcPr>
            <w:tcW w:w="946" w:type="dxa"/>
          </w:tcPr>
          <w:p w14:paraId="53D06800" w14:textId="2E7D2BBC" w:rsidR="001E0A5B" w:rsidRPr="00784575" w:rsidRDefault="004E4BC4" w:rsidP="00C9519C">
            <w:pPr>
              <w:jc w:val="center"/>
              <w:rPr>
                <w:rFonts w:ascii="宋体" w:eastAsia="宋体" w:hAnsi="宋体" w:cs="宋体"/>
                <w:b/>
                <w:sz w:val="20"/>
                <w:szCs w:val="20"/>
              </w:rPr>
            </w:pPr>
            <w:r>
              <w:rPr>
                <w:rFonts w:ascii="宋体" w:eastAsia="宋体" w:hAnsi="宋体" w:cs="宋体" w:hint="eastAsia"/>
                <w:b/>
                <w:sz w:val="20"/>
                <w:szCs w:val="20"/>
              </w:rPr>
              <w:t>pH</w:t>
            </w:r>
          </w:p>
        </w:tc>
        <w:tc>
          <w:tcPr>
            <w:tcW w:w="946" w:type="dxa"/>
          </w:tcPr>
          <w:p w14:paraId="7D3297F2"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w:t>
            </w:r>
          </w:p>
        </w:tc>
        <w:tc>
          <w:tcPr>
            <w:tcW w:w="946" w:type="dxa"/>
          </w:tcPr>
          <w:p w14:paraId="18FC17DA"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2</w:t>
            </w:r>
          </w:p>
        </w:tc>
        <w:tc>
          <w:tcPr>
            <w:tcW w:w="946" w:type="dxa"/>
          </w:tcPr>
          <w:p w14:paraId="1A2BC044"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3</w:t>
            </w:r>
          </w:p>
        </w:tc>
        <w:tc>
          <w:tcPr>
            <w:tcW w:w="946" w:type="dxa"/>
          </w:tcPr>
          <w:p w14:paraId="1B7BC1C7"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4</w:t>
            </w:r>
          </w:p>
        </w:tc>
        <w:tc>
          <w:tcPr>
            <w:tcW w:w="946" w:type="dxa"/>
          </w:tcPr>
          <w:p w14:paraId="75C5B74C"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5</w:t>
            </w:r>
          </w:p>
        </w:tc>
        <w:tc>
          <w:tcPr>
            <w:tcW w:w="946" w:type="dxa"/>
          </w:tcPr>
          <w:p w14:paraId="3D15CDCE"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6</w:t>
            </w:r>
          </w:p>
        </w:tc>
        <w:tc>
          <w:tcPr>
            <w:tcW w:w="947" w:type="dxa"/>
          </w:tcPr>
          <w:p w14:paraId="08852098"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7</w:t>
            </w:r>
          </w:p>
        </w:tc>
      </w:tr>
      <w:tr w:rsidR="001E0A5B" w:rsidRPr="005E2AC7" w14:paraId="54784964" w14:textId="77777777" w:rsidTr="00C9519C">
        <w:trPr>
          <w:jc w:val="center"/>
        </w:trPr>
        <w:tc>
          <w:tcPr>
            <w:tcW w:w="946" w:type="dxa"/>
          </w:tcPr>
          <w:p w14:paraId="1671F7A3" w14:textId="77777777" w:rsidR="001E0A5B" w:rsidRPr="00784575" w:rsidRDefault="001E0A5B" w:rsidP="00C9519C">
            <w:pPr>
              <w:jc w:val="center"/>
              <w:rPr>
                <w:rFonts w:ascii="宋体" w:eastAsia="宋体" w:hAnsi="宋体" w:cs="宋体"/>
                <w:b/>
                <w:sz w:val="20"/>
                <w:szCs w:val="20"/>
              </w:rPr>
            </w:pPr>
            <w:r w:rsidRPr="00784575">
              <w:rPr>
                <w:rFonts w:ascii="宋体" w:eastAsia="宋体" w:hAnsi="宋体" w:cs="宋体" w:hint="eastAsia"/>
                <w:b/>
                <w:sz w:val="20"/>
                <w:szCs w:val="20"/>
              </w:rPr>
              <w:t>H分量</w:t>
            </w:r>
          </w:p>
        </w:tc>
        <w:tc>
          <w:tcPr>
            <w:tcW w:w="946" w:type="dxa"/>
          </w:tcPr>
          <w:p w14:paraId="2D35EDD3" w14:textId="496A38E7"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2.000</w:t>
            </w:r>
          </w:p>
        </w:tc>
        <w:tc>
          <w:tcPr>
            <w:tcW w:w="946" w:type="dxa"/>
          </w:tcPr>
          <w:p w14:paraId="08F187AE" w14:textId="102A879C"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14.1</w:t>
            </w:r>
          </w:p>
        </w:tc>
        <w:tc>
          <w:tcPr>
            <w:tcW w:w="946" w:type="dxa"/>
          </w:tcPr>
          <w:p w14:paraId="34EED163" w14:textId="0D4104C1"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13.8219</w:t>
            </w:r>
          </w:p>
        </w:tc>
        <w:tc>
          <w:tcPr>
            <w:tcW w:w="946" w:type="dxa"/>
          </w:tcPr>
          <w:p w14:paraId="48E39F20" w14:textId="30A3D99B" w:rsidR="001E0A5B" w:rsidRPr="005E2AC7" w:rsidRDefault="007C1C3C" w:rsidP="007C1C3C">
            <w:pPr>
              <w:rPr>
                <w:rFonts w:ascii="宋体" w:eastAsia="宋体" w:hAnsi="宋体" w:cs="宋体"/>
                <w:bCs/>
                <w:sz w:val="20"/>
                <w:szCs w:val="20"/>
              </w:rPr>
            </w:pPr>
            <w:r>
              <w:rPr>
                <w:rFonts w:ascii="宋体" w:eastAsia="宋体" w:hAnsi="宋体" w:cs="宋体" w:hint="eastAsia"/>
                <w:bCs/>
                <w:sz w:val="20"/>
                <w:szCs w:val="20"/>
              </w:rPr>
              <w:t>23.8888</w:t>
            </w:r>
          </w:p>
        </w:tc>
        <w:tc>
          <w:tcPr>
            <w:tcW w:w="946" w:type="dxa"/>
          </w:tcPr>
          <w:p w14:paraId="5F5C787F" w14:textId="6BE2950E"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32.5301</w:t>
            </w:r>
          </w:p>
        </w:tc>
        <w:tc>
          <w:tcPr>
            <w:tcW w:w="946" w:type="dxa"/>
          </w:tcPr>
          <w:p w14:paraId="79879339" w14:textId="67F64D5F"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41.8823</w:t>
            </w:r>
          </w:p>
        </w:tc>
        <w:tc>
          <w:tcPr>
            <w:tcW w:w="947" w:type="dxa"/>
          </w:tcPr>
          <w:p w14:paraId="6127F1E8" w14:textId="0B3E4668"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45.7458</w:t>
            </w:r>
          </w:p>
        </w:tc>
      </w:tr>
      <w:tr w:rsidR="001E0A5B" w:rsidRPr="005E2AC7" w14:paraId="75D97AE0" w14:textId="77777777" w:rsidTr="00C9519C">
        <w:trPr>
          <w:jc w:val="center"/>
        </w:trPr>
        <w:tc>
          <w:tcPr>
            <w:tcW w:w="946" w:type="dxa"/>
          </w:tcPr>
          <w:p w14:paraId="25A461B0" w14:textId="0A484AE7" w:rsidR="001E0A5B" w:rsidRPr="005E2AC7" w:rsidRDefault="004E4BC4" w:rsidP="00C9519C">
            <w:pPr>
              <w:jc w:val="center"/>
              <w:rPr>
                <w:rFonts w:ascii="宋体" w:eastAsia="宋体" w:hAnsi="宋体" w:cs="宋体"/>
                <w:bCs/>
                <w:sz w:val="20"/>
                <w:szCs w:val="20"/>
              </w:rPr>
            </w:pPr>
            <w:r>
              <w:rPr>
                <w:rFonts w:ascii="宋体" w:eastAsia="宋体" w:hAnsi="宋体" w:cs="宋体" w:hint="eastAsia"/>
                <w:b/>
                <w:sz w:val="20"/>
                <w:szCs w:val="20"/>
              </w:rPr>
              <w:t>pH</w:t>
            </w:r>
          </w:p>
        </w:tc>
        <w:tc>
          <w:tcPr>
            <w:tcW w:w="946" w:type="dxa"/>
          </w:tcPr>
          <w:p w14:paraId="2E44670B"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8</w:t>
            </w:r>
          </w:p>
        </w:tc>
        <w:tc>
          <w:tcPr>
            <w:tcW w:w="946" w:type="dxa"/>
          </w:tcPr>
          <w:p w14:paraId="1131DD20"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9</w:t>
            </w:r>
          </w:p>
        </w:tc>
        <w:tc>
          <w:tcPr>
            <w:tcW w:w="946" w:type="dxa"/>
          </w:tcPr>
          <w:p w14:paraId="40FCDD15"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10</w:t>
            </w:r>
          </w:p>
        </w:tc>
        <w:tc>
          <w:tcPr>
            <w:tcW w:w="946" w:type="dxa"/>
          </w:tcPr>
          <w:p w14:paraId="3FBA3AE8"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11</w:t>
            </w:r>
          </w:p>
        </w:tc>
        <w:tc>
          <w:tcPr>
            <w:tcW w:w="946" w:type="dxa"/>
          </w:tcPr>
          <w:p w14:paraId="6672ACAC"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12</w:t>
            </w:r>
          </w:p>
        </w:tc>
        <w:tc>
          <w:tcPr>
            <w:tcW w:w="946" w:type="dxa"/>
          </w:tcPr>
          <w:p w14:paraId="58572CE2"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13</w:t>
            </w:r>
          </w:p>
        </w:tc>
        <w:tc>
          <w:tcPr>
            <w:tcW w:w="947" w:type="dxa"/>
          </w:tcPr>
          <w:p w14:paraId="2361B13F" w14:textId="77777777" w:rsidR="001E0A5B" w:rsidRPr="005E5D18" w:rsidRDefault="001E0A5B" w:rsidP="00C9519C">
            <w:pPr>
              <w:jc w:val="center"/>
              <w:rPr>
                <w:rFonts w:ascii="宋体" w:eastAsia="宋体" w:hAnsi="宋体" w:cs="宋体"/>
                <w:b/>
                <w:sz w:val="20"/>
                <w:szCs w:val="20"/>
              </w:rPr>
            </w:pPr>
            <w:r w:rsidRPr="005E5D18">
              <w:rPr>
                <w:rFonts w:ascii="宋体" w:eastAsia="宋体" w:hAnsi="宋体" w:cs="宋体" w:hint="eastAsia"/>
                <w:b/>
                <w:sz w:val="20"/>
                <w:szCs w:val="20"/>
              </w:rPr>
              <w:t>14</w:t>
            </w:r>
          </w:p>
        </w:tc>
      </w:tr>
      <w:tr w:rsidR="001E0A5B" w:rsidRPr="005E2AC7" w14:paraId="06D84A88" w14:textId="77777777" w:rsidTr="00C9519C">
        <w:trPr>
          <w:jc w:val="center"/>
        </w:trPr>
        <w:tc>
          <w:tcPr>
            <w:tcW w:w="946" w:type="dxa"/>
          </w:tcPr>
          <w:p w14:paraId="334BDE09" w14:textId="77777777" w:rsidR="001E0A5B" w:rsidRPr="00784575" w:rsidRDefault="001E0A5B" w:rsidP="00C9519C">
            <w:pPr>
              <w:jc w:val="center"/>
              <w:rPr>
                <w:rFonts w:ascii="宋体" w:eastAsia="宋体" w:hAnsi="宋体" w:cs="宋体"/>
                <w:b/>
                <w:sz w:val="20"/>
                <w:szCs w:val="20"/>
              </w:rPr>
            </w:pPr>
            <w:r w:rsidRPr="00784575">
              <w:rPr>
                <w:rFonts w:ascii="宋体" w:eastAsia="宋体" w:hAnsi="宋体" w:cs="宋体" w:hint="eastAsia"/>
                <w:b/>
                <w:sz w:val="20"/>
                <w:szCs w:val="20"/>
              </w:rPr>
              <w:t>H分量</w:t>
            </w:r>
          </w:p>
        </w:tc>
        <w:tc>
          <w:tcPr>
            <w:tcW w:w="946" w:type="dxa"/>
          </w:tcPr>
          <w:p w14:paraId="0091C016" w14:textId="7AFAF269"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56.3157</w:t>
            </w:r>
          </w:p>
        </w:tc>
        <w:tc>
          <w:tcPr>
            <w:tcW w:w="946" w:type="dxa"/>
          </w:tcPr>
          <w:p w14:paraId="7282C409" w14:textId="293BBECA"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57.4285</w:t>
            </w:r>
          </w:p>
        </w:tc>
        <w:tc>
          <w:tcPr>
            <w:tcW w:w="946" w:type="dxa"/>
          </w:tcPr>
          <w:p w14:paraId="1DA78861" w14:textId="63D7EE1D"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67.5000</w:t>
            </w:r>
          </w:p>
        </w:tc>
        <w:tc>
          <w:tcPr>
            <w:tcW w:w="946" w:type="dxa"/>
          </w:tcPr>
          <w:p w14:paraId="3F27C10A" w14:textId="773D324F"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250.5882</w:t>
            </w:r>
          </w:p>
        </w:tc>
        <w:tc>
          <w:tcPr>
            <w:tcW w:w="946" w:type="dxa"/>
          </w:tcPr>
          <w:p w14:paraId="73256144" w14:textId="394B05B5"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271.7647</w:t>
            </w:r>
          </w:p>
        </w:tc>
        <w:tc>
          <w:tcPr>
            <w:tcW w:w="946" w:type="dxa"/>
          </w:tcPr>
          <w:p w14:paraId="7C11563A" w14:textId="62738C7D"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320.6250</w:t>
            </w:r>
          </w:p>
        </w:tc>
        <w:tc>
          <w:tcPr>
            <w:tcW w:w="947" w:type="dxa"/>
          </w:tcPr>
          <w:p w14:paraId="4025D7E5" w14:textId="2CA76CED" w:rsidR="001E0A5B" w:rsidRPr="005E2AC7" w:rsidRDefault="007C1C3C" w:rsidP="00C9519C">
            <w:pPr>
              <w:jc w:val="center"/>
              <w:rPr>
                <w:rFonts w:ascii="宋体" w:eastAsia="宋体" w:hAnsi="宋体" w:cs="宋体"/>
                <w:bCs/>
                <w:sz w:val="20"/>
                <w:szCs w:val="20"/>
              </w:rPr>
            </w:pPr>
            <w:r>
              <w:rPr>
                <w:rFonts w:ascii="宋体" w:eastAsia="宋体" w:hAnsi="宋体" w:cs="宋体" w:hint="eastAsia"/>
                <w:bCs/>
                <w:sz w:val="20"/>
                <w:szCs w:val="20"/>
              </w:rPr>
              <w:t>324.0000</w:t>
            </w:r>
          </w:p>
        </w:tc>
      </w:tr>
    </w:tbl>
    <w:p w14:paraId="1E2460A6" w14:textId="2795EEBA" w:rsidR="003F0279" w:rsidRDefault="0031165C" w:rsidP="003F0279">
      <w:pPr>
        <w:pStyle w:val="2"/>
      </w:pPr>
      <w:bookmarkStart w:id="12" w:name="_Toc166252998"/>
      <w:r>
        <w:rPr>
          <w:rFonts w:hint="eastAsia"/>
        </w:rPr>
        <w:t xml:space="preserve">3.4 </w:t>
      </w:r>
      <w:r w:rsidR="003F0279">
        <w:rPr>
          <w:rFonts w:hint="eastAsia"/>
        </w:rPr>
        <w:t>目标区域的提取</w:t>
      </w:r>
      <w:bookmarkEnd w:id="12"/>
    </w:p>
    <w:p w14:paraId="5D92B458" w14:textId="59C66E51" w:rsidR="003F0279" w:rsidRPr="00223F15" w:rsidRDefault="003F0279" w:rsidP="00223F15">
      <w:pPr>
        <w:ind w:firstLineChars="200" w:firstLine="480"/>
        <w:rPr>
          <w:rFonts w:ascii="宋体" w:eastAsia="宋体" w:hAnsi="宋体" w:cs="宋体"/>
          <w:bCs/>
          <w:sz w:val="24"/>
        </w:rPr>
      </w:pPr>
      <w:r w:rsidRPr="00223F15">
        <w:rPr>
          <w:rFonts w:ascii="宋体" w:eastAsia="宋体" w:hAnsi="宋体" w:cs="宋体" w:hint="eastAsia"/>
          <w:bCs/>
          <w:sz w:val="24"/>
        </w:rPr>
        <w:t>本实验中，得到待测溶液的</w:t>
      </w:r>
      <w:r w:rsidR="004B7936">
        <w:rPr>
          <w:rFonts w:ascii="宋体" w:eastAsia="宋体" w:hAnsi="宋体" w:cs="宋体" w:hint="eastAsia"/>
          <w:bCs/>
          <w:sz w:val="24"/>
        </w:rPr>
        <w:t>p</w:t>
      </w:r>
      <w:r w:rsidRPr="00223F15">
        <w:rPr>
          <w:rFonts w:ascii="宋体" w:eastAsia="宋体" w:hAnsi="宋体" w:cs="宋体" w:hint="eastAsia"/>
          <w:bCs/>
          <w:sz w:val="24"/>
        </w:rPr>
        <w:t>H试纸后，需要提取出</w:t>
      </w:r>
      <w:r w:rsidRPr="004B7936">
        <w:rPr>
          <w:rFonts w:ascii="宋体" w:eastAsia="宋体" w:hAnsi="宋体" w:cs="宋体" w:hint="eastAsia"/>
          <w:b/>
          <w:sz w:val="24"/>
        </w:rPr>
        <w:t>目标区域</w:t>
      </w:r>
      <w:r w:rsidRPr="00223F15">
        <w:rPr>
          <w:rFonts w:ascii="宋体" w:eastAsia="宋体" w:hAnsi="宋体" w:cs="宋体" w:hint="eastAsia"/>
          <w:bCs/>
          <w:sz w:val="24"/>
        </w:rPr>
        <w:t>。</w:t>
      </w:r>
      <w:r w:rsidR="009649F1" w:rsidRPr="00223F15">
        <w:rPr>
          <w:rFonts w:ascii="宋体" w:eastAsia="宋体" w:hAnsi="宋体" w:cs="宋体" w:hint="eastAsia"/>
          <w:bCs/>
          <w:sz w:val="24"/>
        </w:rPr>
        <w:t>但是</w:t>
      </w:r>
      <w:r w:rsidRPr="00223F15">
        <w:rPr>
          <w:rFonts w:ascii="宋体" w:eastAsia="宋体" w:hAnsi="宋体" w:cs="宋体" w:hint="eastAsia"/>
          <w:bCs/>
          <w:sz w:val="24"/>
        </w:rPr>
        <w:t>可能由于某些原因，造成并不是全部的</w:t>
      </w:r>
      <w:r w:rsidR="004E4BC4">
        <w:rPr>
          <w:rFonts w:ascii="宋体" w:eastAsia="宋体" w:hAnsi="宋体" w:cs="宋体" w:hint="eastAsia"/>
          <w:bCs/>
          <w:sz w:val="24"/>
        </w:rPr>
        <w:t>pH</w:t>
      </w:r>
      <w:r w:rsidRPr="00223F15">
        <w:rPr>
          <w:rFonts w:ascii="宋体" w:eastAsia="宋体" w:hAnsi="宋体" w:cs="宋体" w:hint="eastAsia"/>
          <w:bCs/>
          <w:sz w:val="24"/>
        </w:rPr>
        <w:t>试纸发生颜色</w:t>
      </w:r>
      <w:proofErr w:type="gramStart"/>
      <w:r w:rsidRPr="00223F15">
        <w:rPr>
          <w:rFonts w:ascii="宋体" w:eastAsia="宋体" w:hAnsi="宋体" w:cs="宋体" w:hint="eastAsia"/>
          <w:bCs/>
          <w:sz w:val="24"/>
        </w:rPr>
        <w:t>色</w:t>
      </w:r>
      <w:proofErr w:type="gramEnd"/>
      <w:r w:rsidRPr="00223F15">
        <w:rPr>
          <w:rFonts w:ascii="宋体" w:eastAsia="宋体" w:hAnsi="宋体" w:cs="宋体" w:hint="eastAsia"/>
          <w:bCs/>
          <w:sz w:val="24"/>
        </w:rPr>
        <w:t>变，只是其中的</w:t>
      </w:r>
      <w:proofErr w:type="gramStart"/>
      <w:r w:rsidRPr="004B7936">
        <w:rPr>
          <w:rFonts w:ascii="宋体" w:eastAsia="宋体" w:hAnsi="宋体" w:cs="宋体" w:hint="eastAsia"/>
          <w:bCs/>
          <w:sz w:val="24"/>
          <w:u w:val="single"/>
        </w:rPr>
        <w:t>一</w:t>
      </w:r>
      <w:proofErr w:type="gramEnd"/>
      <w:r w:rsidRPr="004B7936">
        <w:rPr>
          <w:rFonts w:ascii="宋体" w:eastAsia="宋体" w:hAnsi="宋体" w:cs="宋体" w:hint="eastAsia"/>
          <w:bCs/>
          <w:sz w:val="24"/>
          <w:u w:val="single"/>
        </w:rPr>
        <w:t>小部分区域</w:t>
      </w:r>
      <w:r w:rsidRPr="00223F15">
        <w:rPr>
          <w:rFonts w:ascii="宋体" w:eastAsia="宋体" w:hAnsi="宋体" w:cs="宋体" w:hint="eastAsia"/>
          <w:bCs/>
          <w:sz w:val="24"/>
        </w:rPr>
        <w:t>，这就需要将</w:t>
      </w:r>
      <w:r w:rsidRPr="004B7936">
        <w:rPr>
          <w:rFonts w:ascii="宋体" w:eastAsia="宋体" w:hAnsi="宋体" w:cs="宋体" w:hint="eastAsia"/>
          <w:b/>
          <w:sz w:val="24"/>
        </w:rPr>
        <w:t>显色反应的地方</w:t>
      </w:r>
      <w:r w:rsidRPr="00223F15">
        <w:rPr>
          <w:rFonts w:ascii="宋体" w:eastAsia="宋体" w:hAnsi="宋体" w:cs="宋体" w:hint="eastAsia"/>
          <w:bCs/>
          <w:sz w:val="24"/>
        </w:rPr>
        <w:t>选择出来。</w:t>
      </w:r>
    </w:p>
    <w:p w14:paraId="40AAC3CF" w14:textId="6C91A936" w:rsidR="00E1010F" w:rsidRPr="00223F15" w:rsidRDefault="003F0279" w:rsidP="00223F15">
      <w:pPr>
        <w:ind w:firstLineChars="200" w:firstLine="480"/>
        <w:rPr>
          <w:rFonts w:ascii="宋体" w:eastAsia="宋体" w:hAnsi="宋体" w:cs="宋体"/>
          <w:bCs/>
          <w:sz w:val="24"/>
        </w:rPr>
      </w:pPr>
      <w:r w:rsidRPr="00223F15">
        <w:rPr>
          <w:rFonts w:ascii="宋体" w:eastAsia="宋体" w:hAnsi="宋体" w:cs="宋体" w:hint="eastAsia"/>
          <w:bCs/>
          <w:sz w:val="24"/>
        </w:rPr>
        <w:t>因此我们需要在获取的图片上，选择出一个合适的点，得到它的横坐标</w:t>
      </w:r>
      <m:oMath>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1</m:t>
            </m:r>
          </m:sub>
        </m:sSub>
      </m:oMath>
      <w:r w:rsidRPr="00223F15">
        <w:rPr>
          <w:rFonts w:ascii="宋体" w:eastAsia="宋体" w:hAnsi="宋体" w:cs="宋体" w:hint="eastAsia"/>
          <w:bCs/>
          <w:sz w:val="24"/>
        </w:rPr>
        <w:t>、纵坐标</w:t>
      </w:r>
      <m:oMath>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oMath>
      <w:r w:rsidRPr="00223F15">
        <w:rPr>
          <w:rFonts w:ascii="宋体" w:eastAsia="宋体" w:hAnsi="宋体" w:cs="宋体" w:hint="eastAsia"/>
          <w:bCs/>
          <w:sz w:val="24"/>
        </w:rPr>
        <w:t>，之后再选取另外一个点，同样可以知道其横、纵坐标值</w:t>
      </w:r>
      <m:oMath>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2</m:t>
            </m:r>
          </m:sub>
        </m:sSub>
      </m:oMath>
      <w:r w:rsidRPr="00223F15">
        <w:rPr>
          <w:rFonts w:ascii="宋体" w:eastAsia="宋体" w:hAnsi="宋体" w:cs="宋体" w:hint="eastAsia"/>
          <w:bCs/>
          <w:sz w:val="24"/>
        </w:rPr>
        <w:t>和</w:t>
      </w:r>
      <m:oMath>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2</m:t>
            </m:r>
          </m:sub>
        </m:sSub>
      </m:oMath>
      <w:r w:rsidRPr="00223F15">
        <w:rPr>
          <w:rFonts w:ascii="宋体" w:eastAsia="宋体" w:hAnsi="宋体" w:cs="宋体" w:hint="eastAsia"/>
          <w:bCs/>
          <w:sz w:val="24"/>
        </w:rPr>
        <w:t>。以</w:t>
      </w:r>
      <w:r w:rsidRPr="00223F15">
        <w:rPr>
          <w:rFonts w:ascii="宋体" w:eastAsia="宋体" w:hAnsi="宋体" w:cs="宋体" w:hint="eastAsia"/>
          <w:bCs/>
          <w:sz w:val="24"/>
        </w:rPr>
        <w:lastRenderedPageBreak/>
        <w:t>(</w:t>
      </w:r>
      <m:oMath>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r>
          <w:rPr>
            <w:rFonts w:ascii="Cambria Math" w:eastAsia="宋体" w:hAnsi="Cambria Math"/>
            <w:sz w:val="24"/>
          </w:rPr>
          <m:t>)</m:t>
        </m:r>
      </m:oMath>
      <w:r w:rsidRPr="00223F15">
        <w:rPr>
          <w:rFonts w:ascii="宋体" w:eastAsia="宋体" w:hAnsi="宋体" w:cs="宋体" w:hint="eastAsia"/>
          <w:bCs/>
          <w:sz w:val="24"/>
        </w:rPr>
        <w:t>和(</w:t>
      </w:r>
      <m:oMath>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2</m:t>
            </m:r>
          </m:sub>
        </m:sSub>
        <m:r>
          <w:rPr>
            <w:rFonts w:ascii="Cambria Math" w:eastAsia="宋体" w:hAnsi="Cambria Math"/>
            <w:sz w:val="24"/>
          </w:rPr>
          <m:t>)</m:t>
        </m:r>
      </m:oMath>
      <w:r w:rsidRPr="00223F15">
        <w:rPr>
          <w:rFonts w:ascii="宋体" w:eastAsia="宋体" w:hAnsi="宋体" w:cs="宋体" w:hint="eastAsia"/>
          <w:bCs/>
          <w:sz w:val="24"/>
        </w:rPr>
        <w:t>为对角顶点，裁剪得到一个</w:t>
      </w:r>
      <w:r w:rsidRPr="00BE3866">
        <w:rPr>
          <w:rFonts w:ascii="宋体" w:eastAsia="宋体" w:hAnsi="宋体" w:cs="宋体" w:hint="eastAsia"/>
          <w:b/>
          <w:sz w:val="24"/>
        </w:rPr>
        <w:t>矩形区域图形</w:t>
      </w:r>
      <w:r w:rsidRPr="00223F15">
        <w:rPr>
          <w:rFonts w:ascii="宋体" w:eastAsia="宋体" w:hAnsi="宋体" w:cs="宋体" w:hint="eastAsia"/>
          <w:bCs/>
          <w:sz w:val="24"/>
        </w:rPr>
        <w:t>，此为</w:t>
      </w:r>
      <w:r w:rsidRPr="00223F15">
        <w:rPr>
          <w:rFonts w:ascii="宋体" w:eastAsia="宋体" w:hAnsi="宋体" w:cs="宋体" w:hint="eastAsia"/>
          <w:b/>
          <w:sz w:val="24"/>
        </w:rPr>
        <w:t>目标区域</w:t>
      </w:r>
      <w:r w:rsidRPr="00223F15">
        <w:rPr>
          <w:rFonts w:ascii="宋体" w:eastAsia="宋体" w:hAnsi="宋体" w:cs="宋体" w:hint="eastAsia"/>
          <w:bCs/>
          <w:sz w:val="24"/>
        </w:rPr>
        <w:t>。提取矩形区域的长度为</w:t>
      </w:r>
      <m:oMath>
        <m:r>
          <w:rPr>
            <w:rFonts w:ascii="Cambria Math" w:eastAsia="宋体" w:hAnsi="Cambria Math" w:cs="宋体"/>
            <w:sz w:val="24"/>
          </w:rPr>
          <m:t>|</m:t>
        </m:r>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hint="eastAsia"/>
                <w:sz w:val="24"/>
              </w:rPr>
              <m:t>x</m:t>
            </m:r>
          </m:e>
          <m:sub>
            <m:r>
              <w:rPr>
                <w:rFonts w:ascii="Cambria Math" w:eastAsia="宋体" w:hAnsi="Cambria Math"/>
                <w:sz w:val="24"/>
              </w:rPr>
              <m:t>2</m:t>
            </m:r>
          </m:sub>
        </m:sSub>
        <m:r>
          <w:rPr>
            <w:rFonts w:ascii="Cambria Math" w:eastAsia="宋体" w:hAnsi="Cambria Math"/>
            <w:sz w:val="24"/>
          </w:rPr>
          <m:t>|</m:t>
        </m:r>
      </m:oMath>
      <w:r w:rsidRPr="00223F15">
        <w:rPr>
          <w:rFonts w:ascii="宋体" w:eastAsia="宋体" w:hAnsi="宋体" w:cs="宋体" w:hint="eastAsia"/>
          <w:bCs/>
          <w:sz w:val="24"/>
        </w:rPr>
        <w:t>、宽度为</w:t>
      </w:r>
      <m:oMath>
        <m:r>
          <w:rPr>
            <w:rFonts w:ascii="Cambria Math" w:eastAsia="宋体" w:hAnsi="Cambria Math" w:cs="宋体"/>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2</m:t>
            </m:r>
          </m:sub>
        </m:sSub>
        <m:r>
          <w:rPr>
            <w:rFonts w:ascii="Cambria Math" w:eastAsia="宋体" w:hAnsi="Cambria Math"/>
            <w:sz w:val="24"/>
          </w:rPr>
          <m:t>|</m:t>
        </m:r>
      </m:oMath>
      <w:r w:rsidR="00F9054F" w:rsidRPr="00223F15">
        <w:rPr>
          <w:rFonts w:ascii="宋体" w:eastAsia="宋体" w:hAnsi="宋体" w:cs="宋体" w:hint="eastAsia"/>
          <w:sz w:val="24"/>
        </w:rPr>
        <w:t>，</w:t>
      </w:r>
      <w:r w:rsidRPr="00223F15">
        <w:rPr>
          <w:rFonts w:ascii="宋体" w:eastAsia="宋体" w:hAnsi="宋体" w:cs="宋体" w:hint="eastAsia"/>
          <w:bCs/>
          <w:sz w:val="24"/>
        </w:rPr>
        <w:t>即为待测图片。</w:t>
      </w:r>
    </w:p>
    <w:p w14:paraId="721A7957" w14:textId="170AB1F7" w:rsidR="00E1010F" w:rsidRPr="00223F15" w:rsidRDefault="00CF3750" w:rsidP="00223F15">
      <w:pPr>
        <w:ind w:firstLineChars="200" w:firstLine="480"/>
        <w:rPr>
          <w:rFonts w:ascii="宋体" w:eastAsia="宋体" w:hAnsi="宋体" w:cs="宋体"/>
          <w:bCs/>
          <w:sz w:val="24"/>
        </w:rPr>
      </w:pPr>
      <w:r w:rsidRPr="00223F15">
        <w:rPr>
          <w:rFonts w:ascii="宋体" w:eastAsia="宋体" w:hAnsi="宋体" w:cs="宋体" w:hint="eastAsia"/>
          <w:bCs/>
          <w:sz w:val="24"/>
        </w:rPr>
        <w:t>起初我上网搜索了一些</w:t>
      </w:r>
      <w:r w:rsidR="004E4BC4">
        <w:rPr>
          <w:rFonts w:ascii="宋体" w:eastAsia="宋体" w:hAnsi="宋体" w:cs="宋体" w:hint="eastAsia"/>
          <w:bCs/>
          <w:sz w:val="24"/>
        </w:rPr>
        <w:t>pH</w:t>
      </w:r>
      <w:r w:rsidRPr="00223F15">
        <w:rPr>
          <w:rFonts w:ascii="宋体" w:eastAsia="宋体" w:hAnsi="宋体" w:cs="宋体" w:hint="eastAsia"/>
          <w:bCs/>
          <w:sz w:val="24"/>
        </w:rPr>
        <w:t>试纸条的检测结果示例，找到了一些图片，发现这些图片大多数情况下</w:t>
      </w:r>
      <w:r w:rsidR="004E4BC4">
        <w:rPr>
          <w:rFonts w:ascii="宋体" w:eastAsia="宋体" w:hAnsi="宋体" w:cs="宋体" w:hint="eastAsia"/>
          <w:bCs/>
          <w:sz w:val="24"/>
        </w:rPr>
        <w:t>pH</w:t>
      </w:r>
      <w:r w:rsidRPr="00223F15">
        <w:rPr>
          <w:rFonts w:ascii="宋体" w:eastAsia="宋体" w:hAnsi="宋体" w:cs="宋体" w:hint="eastAsia"/>
          <w:bCs/>
          <w:sz w:val="24"/>
        </w:rPr>
        <w:t>试纸条的位置并不是一个“</w:t>
      </w:r>
      <w:r w:rsidRPr="00BE3866">
        <w:rPr>
          <w:rFonts w:ascii="宋体" w:eastAsia="宋体" w:hAnsi="宋体" w:cs="宋体" w:hint="eastAsia"/>
          <w:b/>
          <w:sz w:val="24"/>
        </w:rPr>
        <w:t>很正</w:t>
      </w:r>
      <w:r w:rsidRPr="00223F15">
        <w:rPr>
          <w:rFonts w:ascii="宋体" w:eastAsia="宋体" w:hAnsi="宋体" w:cs="宋体" w:hint="eastAsia"/>
          <w:bCs/>
          <w:sz w:val="24"/>
        </w:rPr>
        <w:t>”的位置，即</w:t>
      </w:r>
      <w:r w:rsidRPr="00223F15">
        <w:rPr>
          <w:rFonts w:ascii="宋体" w:eastAsia="宋体" w:hAnsi="宋体" w:cs="宋体"/>
          <w:bCs/>
          <w:sz w:val="24"/>
        </w:rPr>
        <w:t>照片中的区域总是沿着x,y,z三个轴都</w:t>
      </w:r>
      <w:proofErr w:type="gramStart"/>
      <w:r w:rsidRPr="00223F15">
        <w:rPr>
          <w:rFonts w:ascii="宋体" w:eastAsia="宋体" w:hAnsi="宋体" w:cs="宋体"/>
          <w:bCs/>
          <w:sz w:val="24"/>
        </w:rPr>
        <w:t>有</w:t>
      </w:r>
      <w:r w:rsidRPr="00BE3866">
        <w:rPr>
          <w:rFonts w:ascii="宋体" w:eastAsia="宋体" w:hAnsi="宋体" w:cs="宋体"/>
          <w:b/>
          <w:sz w:val="24"/>
        </w:rPr>
        <w:t>倾</w:t>
      </w:r>
      <w:proofErr w:type="gramEnd"/>
      <w:r w:rsidRPr="00BE3866">
        <w:rPr>
          <w:rFonts w:ascii="宋体" w:eastAsia="宋体" w:hAnsi="宋体" w:cs="宋体"/>
          <w:b/>
          <w:sz w:val="24"/>
        </w:rPr>
        <w:t>斜</w:t>
      </w:r>
      <w:r w:rsidRPr="00223F15">
        <w:rPr>
          <w:rFonts w:ascii="宋体" w:eastAsia="宋体" w:hAnsi="宋体" w:cs="宋体"/>
          <w:bCs/>
          <w:sz w:val="24"/>
        </w:rPr>
        <w:t>（如下图），要想把照片翻转到</w:t>
      </w:r>
      <w:r w:rsidRPr="00BE3866">
        <w:rPr>
          <w:rFonts w:ascii="宋体" w:eastAsia="宋体" w:hAnsi="宋体" w:cs="宋体"/>
          <w:b/>
          <w:sz w:val="24"/>
        </w:rPr>
        <w:t>平行位置</w:t>
      </w:r>
      <w:r w:rsidRPr="00223F15">
        <w:rPr>
          <w:rFonts w:ascii="宋体" w:eastAsia="宋体" w:hAnsi="宋体" w:cs="宋体"/>
          <w:bCs/>
          <w:sz w:val="24"/>
        </w:rPr>
        <w:t>，</w:t>
      </w:r>
      <w:r w:rsidRPr="00223F15">
        <w:rPr>
          <w:rFonts w:ascii="宋体" w:eastAsia="宋体" w:hAnsi="宋体" w:cs="宋体" w:hint="eastAsia"/>
          <w:bCs/>
          <w:sz w:val="24"/>
        </w:rPr>
        <w:t>就</w:t>
      </w:r>
      <w:r w:rsidRPr="00223F15">
        <w:rPr>
          <w:rFonts w:ascii="宋体" w:eastAsia="宋体" w:hAnsi="宋体" w:cs="宋体"/>
          <w:bCs/>
          <w:sz w:val="24"/>
        </w:rPr>
        <w:t>需要进行</w:t>
      </w:r>
      <w:r w:rsidRPr="00BE3866">
        <w:rPr>
          <w:rFonts w:ascii="宋体" w:eastAsia="宋体" w:hAnsi="宋体" w:cs="宋体"/>
          <w:b/>
          <w:sz w:val="24"/>
        </w:rPr>
        <w:t>透视变换</w:t>
      </w:r>
      <w:r w:rsidRPr="00223F15">
        <w:rPr>
          <w:rFonts w:ascii="宋体" w:eastAsia="宋体" w:hAnsi="宋体" w:cs="宋体"/>
          <w:bCs/>
          <w:sz w:val="24"/>
        </w:rPr>
        <w:t>，而透视变换需要</w:t>
      </w:r>
      <w:r w:rsidRPr="00BE3866">
        <w:rPr>
          <w:rFonts w:ascii="宋体" w:eastAsia="宋体" w:hAnsi="宋体" w:cs="宋体"/>
          <w:bCs/>
          <w:sz w:val="24"/>
          <w:u w:val="single"/>
        </w:rPr>
        <w:t>同一像素点变换前后的坐标</w:t>
      </w:r>
      <w:r w:rsidRPr="00223F15">
        <w:rPr>
          <w:rFonts w:ascii="宋体" w:eastAsia="宋体" w:hAnsi="宋体" w:cs="宋体"/>
          <w:bCs/>
          <w:sz w:val="24"/>
        </w:rPr>
        <w:t>。</w:t>
      </w:r>
      <w:r w:rsidRPr="00223F15">
        <w:rPr>
          <w:rFonts w:ascii="宋体" w:eastAsia="宋体" w:hAnsi="宋体" w:cs="宋体" w:hint="eastAsia"/>
          <w:bCs/>
          <w:sz w:val="24"/>
        </w:rPr>
        <w:t>因此就需要</w:t>
      </w:r>
      <w:r w:rsidRPr="00223F15">
        <w:rPr>
          <w:rFonts w:ascii="宋体" w:eastAsia="宋体" w:hAnsi="宋体" w:cs="宋体"/>
          <w:bCs/>
          <w:sz w:val="24"/>
        </w:rPr>
        <w:t>提取矩形区域</w:t>
      </w:r>
      <w:r w:rsidRPr="00BE3866">
        <w:rPr>
          <w:rFonts w:ascii="宋体" w:eastAsia="宋体" w:hAnsi="宋体" w:cs="宋体"/>
          <w:bCs/>
          <w:sz w:val="24"/>
          <w:u w:val="single"/>
        </w:rPr>
        <w:t>四个角的坐标</w:t>
      </w:r>
      <w:r w:rsidRPr="00223F15">
        <w:rPr>
          <w:rFonts w:ascii="宋体" w:eastAsia="宋体" w:hAnsi="宋体" w:cs="宋体"/>
          <w:bCs/>
          <w:sz w:val="24"/>
        </w:rPr>
        <w:t>作为变换前的坐标，</w:t>
      </w:r>
      <w:r w:rsidRPr="00223F15">
        <w:rPr>
          <w:rFonts w:ascii="宋体" w:eastAsia="宋体" w:hAnsi="宋体" w:cs="宋体" w:hint="eastAsia"/>
          <w:bCs/>
          <w:sz w:val="24"/>
        </w:rPr>
        <w:t>得到四个角的坐标也就需要得到</w:t>
      </w:r>
      <w:r w:rsidRPr="00BE3866">
        <w:rPr>
          <w:rFonts w:ascii="宋体" w:eastAsia="宋体" w:hAnsi="宋体" w:cs="宋体" w:hint="eastAsia"/>
          <w:bCs/>
          <w:sz w:val="24"/>
          <w:u w:val="single"/>
        </w:rPr>
        <w:t>矩形的边缘，</w:t>
      </w:r>
      <w:r w:rsidRPr="00223F15">
        <w:rPr>
          <w:rFonts w:ascii="宋体" w:eastAsia="宋体" w:hAnsi="宋体" w:cs="宋体" w:hint="eastAsia"/>
          <w:bCs/>
          <w:sz w:val="24"/>
        </w:rPr>
        <w:t>如此才能实现</w:t>
      </w:r>
      <w:r w:rsidR="004A37AA">
        <w:rPr>
          <w:rFonts w:ascii="宋体" w:eastAsia="宋体" w:hAnsi="宋体" w:cs="宋体" w:hint="eastAsia"/>
          <w:bCs/>
          <w:sz w:val="24"/>
        </w:rPr>
        <w:t>。</w:t>
      </w:r>
    </w:p>
    <w:p w14:paraId="2AAE96A7" w14:textId="4F019565" w:rsidR="00423AA8" w:rsidRDefault="00DD5694" w:rsidP="00DD5694">
      <w:pPr>
        <w:jc w:val="center"/>
        <w:rPr>
          <w:rFonts w:ascii="宋体" w:eastAsia="宋体" w:hAnsi="宋体" w:cs="宋体"/>
          <w:bCs/>
          <w:sz w:val="24"/>
        </w:rPr>
      </w:pPr>
      <w:r>
        <w:rPr>
          <w:noProof/>
        </w:rPr>
        <w:drawing>
          <wp:inline distT="0" distB="0" distL="0" distR="0" wp14:anchorId="1D61B418" wp14:editId="02609A06">
            <wp:extent cx="902970" cy="1764030"/>
            <wp:effectExtent l="0" t="0" r="0" b="0"/>
            <wp:docPr id="1790027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2970" cy="1764030"/>
                    </a:xfrm>
                    <a:prstGeom prst="rect">
                      <a:avLst/>
                    </a:prstGeom>
                    <a:noFill/>
                    <a:ln>
                      <a:noFill/>
                    </a:ln>
                  </pic:spPr>
                </pic:pic>
              </a:graphicData>
            </a:graphic>
          </wp:inline>
        </w:drawing>
      </w:r>
    </w:p>
    <w:p w14:paraId="19E2B816" w14:textId="223C3B12" w:rsidR="004A37AA" w:rsidRDefault="004A37AA" w:rsidP="00DD5694">
      <w:pPr>
        <w:jc w:val="center"/>
        <w:rPr>
          <w:rFonts w:ascii="宋体" w:eastAsia="宋体" w:hAnsi="宋体" w:cs="宋体"/>
          <w:bCs/>
          <w:sz w:val="24"/>
        </w:rPr>
      </w:pPr>
      <w:r w:rsidRPr="00B62BF7">
        <w:rPr>
          <w:rFonts w:ascii="宋体" w:eastAsia="宋体" w:hAnsi="宋体" w:cs="宋体" w:hint="eastAsia"/>
          <w:b/>
          <w:sz w:val="24"/>
        </w:rPr>
        <w:t>图</w:t>
      </w:r>
      <w:r w:rsidR="00B62BF7" w:rsidRPr="00B62BF7">
        <w:rPr>
          <w:rFonts w:ascii="宋体" w:eastAsia="宋体" w:hAnsi="宋体" w:cs="宋体" w:hint="eastAsia"/>
          <w:b/>
          <w:sz w:val="24"/>
        </w:rPr>
        <w:t>3-7</w:t>
      </w:r>
      <w:r>
        <w:rPr>
          <w:rFonts w:ascii="宋体" w:eastAsia="宋体" w:hAnsi="宋体" w:cs="宋体" w:hint="eastAsia"/>
          <w:bCs/>
          <w:sz w:val="24"/>
        </w:rPr>
        <w:t xml:space="preserve"> 倾斜的</w:t>
      </w:r>
      <w:r w:rsidR="004E4BC4">
        <w:rPr>
          <w:rFonts w:ascii="宋体" w:eastAsia="宋体" w:hAnsi="宋体" w:cs="宋体" w:hint="eastAsia"/>
          <w:bCs/>
          <w:sz w:val="24"/>
        </w:rPr>
        <w:t>pH</w:t>
      </w:r>
      <w:r>
        <w:rPr>
          <w:rFonts w:ascii="宋体" w:eastAsia="宋体" w:hAnsi="宋体" w:cs="宋体" w:hint="eastAsia"/>
          <w:bCs/>
          <w:sz w:val="24"/>
        </w:rPr>
        <w:t>试纸</w:t>
      </w:r>
    </w:p>
    <w:p w14:paraId="65345E17" w14:textId="62F257ED" w:rsidR="00423AA8" w:rsidRDefault="007C0596" w:rsidP="003F0279">
      <w:pPr>
        <w:rPr>
          <w:rFonts w:ascii="宋体" w:eastAsia="宋体" w:hAnsi="宋体" w:cs="宋体"/>
          <w:bCs/>
          <w:sz w:val="24"/>
        </w:rPr>
      </w:pPr>
      <w:r>
        <w:rPr>
          <w:rFonts w:ascii="宋体" w:eastAsia="宋体" w:hAnsi="宋体" w:cs="宋体" w:hint="eastAsia"/>
          <w:bCs/>
          <w:sz w:val="24"/>
        </w:rPr>
        <w:t>最初的想法实现流程如下</w:t>
      </w:r>
      <w:r w:rsidR="00F619FB">
        <w:rPr>
          <w:rFonts w:ascii="宋体" w:eastAsia="宋体" w:hAnsi="宋体" w:cs="宋体" w:hint="eastAsia"/>
          <w:bCs/>
          <w:sz w:val="24"/>
        </w:rPr>
        <w:t>（</w:t>
      </w:r>
      <w:r w:rsidR="00F619FB" w:rsidRPr="00C440EF">
        <w:rPr>
          <w:rFonts w:ascii="宋体" w:eastAsia="宋体" w:hAnsi="宋体" w:cs="宋体" w:hint="eastAsia"/>
          <w:b/>
          <w:sz w:val="24"/>
        </w:rPr>
        <w:t>失败</w:t>
      </w:r>
      <w:r w:rsidR="00F619FB">
        <w:rPr>
          <w:rFonts w:ascii="宋体" w:eastAsia="宋体" w:hAnsi="宋体" w:cs="宋体" w:hint="eastAsia"/>
          <w:bCs/>
          <w:sz w:val="24"/>
        </w:rPr>
        <w:t>）</w:t>
      </w:r>
      <w:r>
        <w:rPr>
          <w:rFonts w:ascii="宋体" w:eastAsia="宋体" w:hAnsi="宋体" w:cs="宋体" w:hint="eastAsia"/>
          <w:bCs/>
          <w:sz w:val="24"/>
        </w:rPr>
        <w:t>：</w:t>
      </w:r>
    </w:p>
    <w:p w14:paraId="55C1F593" w14:textId="712121C8" w:rsidR="007C0596" w:rsidRDefault="00626F30" w:rsidP="003F0279">
      <w:pPr>
        <w:rPr>
          <w:rFonts w:ascii="宋体" w:eastAsia="宋体" w:hAnsi="宋体" w:cs="宋体"/>
          <w:bCs/>
          <w:sz w:val="24"/>
        </w:rPr>
      </w:pPr>
      <w:r>
        <w:rPr>
          <w:noProof/>
        </w:rPr>
        <w:drawing>
          <wp:inline distT="0" distB="0" distL="0" distR="0" wp14:anchorId="1F19EC7F" wp14:editId="2C718DA6">
            <wp:extent cx="5270500" cy="1240155"/>
            <wp:effectExtent l="0" t="0" r="0" b="0"/>
            <wp:docPr id="144666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64906" name=""/>
                    <pic:cNvPicPr/>
                  </pic:nvPicPr>
                  <pic:blipFill>
                    <a:blip r:embed="rId33"/>
                    <a:stretch>
                      <a:fillRect/>
                    </a:stretch>
                  </pic:blipFill>
                  <pic:spPr>
                    <a:xfrm>
                      <a:off x="0" y="0"/>
                      <a:ext cx="5270500" cy="1240155"/>
                    </a:xfrm>
                    <a:prstGeom prst="rect">
                      <a:avLst/>
                    </a:prstGeom>
                  </pic:spPr>
                </pic:pic>
              </a:graphicData>
            </a:graphic>
          </wp:inline>
        </w:drawing>
      </w:r>
    </w:p>
    <w:p w14:paraId="631E9B15" w14:textId="48221CD5" w:rsidR="00626F30" w:rsidRDefault="00626F30" w:rsidP="00523C99">
      <w:pPr>
        <w:jc w:val="center"/>
        <w:rPr>
          <w:rFonts w:ascii="宋体" w:eastAsia="宋体" w:hAnsi="宋体" w:cs="宋体"/>
          <w:bCs/>
          <w:sz w:val="24"/>
        </w:rPr>
      </w:pPr>
      <w:r w:rsidRPr="00AC027F">
        <w:rPr>
          <w:rFonts w:ascii="宋体" w:eastAsia="宋体" w:hAnsi="宋体" w:cs="宋体" w:hint="eastAsia"/>
          <w:b/>
          <w:sz w:val="24"/>
        </w:rPr>
        <w:t>图</w:t>
      </w:r>
      <w:r w:rsidR="00AC027F" w:rsidRPr="00AC027F">
        <w:rPr>
          <w:rFonts w:ascii="宋体" w:eastAsia="宋体" w:hAnsi="宋体" w:cs="宋体" w:hint="eastAsia"/>
          <w:b/>
          <w:sz w:val="24"/>
        </w:rPr>
        <w:t>3-8</w:t>
      </w:r>
      <w:r>
        <w:rPr>
          <w:rFonts w:ascii="宋体" w:eastAsia="宋体" w:hAnsi="宋体" w:cs="宋体" w:hint="eastAsia"/>
          <w:bCs/>
          <w:sz w:val="24"/>
        </w:rPr>
        <w:t xml:space="preserve"> 初步流程图</w:t>
      </w:r>
    </w:p>
    <w:p w14:paraId="4194BAB0" w14:textId="7AFEBC76" w:rsidR="001E0A5B" w:rsidRDefault="007C0596" w:rsidP="007167C8">
      <w:pPr>
        <w:ind w:firstLineChars="200" w:firstLine="480"/>
        <w:rPr>
          <w:rFonts w:ascii="宋体" w:eastAsia="宋体" w:hAnsi="宋体" w:cs="宋体"/>
          <w:bCs/>
          <w:sz w:val="24"/>
        </w:rPr>
      </w:pPr>
      <w:r>
        <w:rPr>
          <w:rFonts w:ascii="宋体" w:eastAsia="宋体" w:hAnsi="宋体" w:cs="宋体" w:hint="eastAsia"/>
          <w:bCs/>
          <w:sz w:val="24"/>
        </w:rPr>
        <w:t>但经过几天反反复复的尝试之后，我很快就放弃的这个想法，因为我在第一步</w:t>
      </w:r>
      <w:r w:rsidRPr="00AC027F">
        <w:rPr>
          <w:rFonts w:ascii="宋体" w:eastAsia="宋体" w:hAnsi="宋体" w:cs="宋体" w:hint="eastAsia"/>
          <w:b/>
          <w:sz w:val="24"/>
        </w:rPr>
        <w:t>边缘检测</w:t>
      </w:r>
      <w:r>
        <w:rPr>
          <w:rFonts w:ascii="宋体" w:eastAsia="宋体" w:hAnsi="宋体" w:cs="宋体" w:hint="eastAsia"/>
          <w:bCs/>
          <w:sz w:val="24"/>
        </w:rPr>
        <w:t>就遇到了很大的</w:t>
      </w:r>
      <w:r w:rsidRPr="00AC027F">
        <w:rPr>
          <w:rFonts w:ascii="宋体" w:eastAsia="宋体" w:hAnsi="宋体" w:cs="宋体" w:hint="eastAsia"/>
          <w:b/>
          <w:sz w:val="24"/>
        </w:rPr>
        <w:t>挫折</w:t>
      </w:r>
      <w:r>
        <w:rPr>
          <w:rFonts w:ascii="宋体" w:eastAsia="宋体" w:hAnsi="宋体" w:cs="宋体" w:hint="eastAsia"/>
          <w:bCs/>
          <w:sz w:val="24"/>
        </w:rPr>
        <w:t>，由于图片的</w:t>
      </w:r>
      <w:r w:rsidRPr="00AC027F">
        <w:rPr>
          <w:rFonts w:ascii="宋体" w:eastAsia="宋体" w:hAnsi="宋体" w:cs="宋体" w:hint="eastAsia"/>
          <w:bCs/>
          <w:sz w:val="24"/>
          <w:u w:val="single"/>
        </w:rPr>
        <w:t>清晰度，试纸的变色区域，变色质量</w:t>
      </w:r>
      <w:r>
        <w:rPr>
          <w:rFonts w:ascii="宋体" w:eastAsia="宋体" w:hAnsi="宋体" w:cs="宋体" w:hint="eastAsia"/>
          <w:bCs/>
          <w:sz w:val="24"/>
        </w:rPr>
        <w:t>等问题，检测到的边缘有时候千奇百怪，需要不停的调整边缘提取的参数，才能够得到符合</w:t>
      </w:r>
      <w:r w:rsidRPr="00AC027F">
        <w:rPr>
          <w:rFonts w:ascii="宋体" w:eastAsia="宋体" w:hAnsi="宋体" w:cs="宋体" w:hint="eastAsia"/>
          <w:bCs/>
          <w:sz w:val="24"/>
          <w:u w:val="single"/>
        </w:rPr>
        <w:t>这张图片的一个边缘</w:t>
      </w:r>
      <w:r>
        <w:rPr>
          <w:rFonts w:ascii="宋体" w:eastAsia="宋体" w:hAnsi="宋体" w:cs="宋体" w:hint="eastAsia"/>
          <w:bCs/>
          <w:sz w:val="24"/>
        </w:rPr>
        <w:t>，而后的处理更是困难重重。</w:t>
      </w:r>
      <w:proofErr w:type="gramStart"/>
      <w:r>
        <w:rPr>
          <w:rFonts w:ascii="宋体" w:eastAsia="宋体" w:hAnsi="宋体" w:cs="宋体" w:hint="eastAsia"/>
          <w:bCs/>
          <w:sz w:val="24"/>
        </w:rPr>
        <w:t>遂经过</w:t>
      </w:r>
      <w:proofErr w:type="gramEnd"/>
      <w:r>
        <w:rPr>
          <w:rFonts w:ascii="宋体" w:eastAsia="宋体" w:hAnsi="宋体" w:cs="宋体" w:hint="eastAsia"/>
          <w:bCs/>
          <w:sz w:val="24"/>
        </w:rPr>
        <w:t>几天的尝试之后</w:t>
      </w:r>
      <w:r w:rsidRPr="00F80389">
        <w:rPr>
          <w:rFonts w:ascii="宋体" w:eastAsia="宋体" w:hAnsi="宋体" w:cs="宋体" w:hint="eastAsia"/>
          <w:b/>
          <w:sz w:val="24"/>
        </w:rPr>
        <w:t>放弃该方案</w:t>
      </w:r>
      <w:r>
        <w:rPr>
          <w:rFonts w:ascii="宋体" w:eastAsia="宋体" w:hAnsi="宋体" w:cs="宋体" w:hint="eastAsia"/>
          <w:bCs/>
          <w:sz w:val="24"/>
        </w:rPr>
        <w:t>。</w:t>
      </w:r>
    </w:p>
    <w:p w14:paraId="2829F38E" w14:textId="6141F72A" w:rsidR="007C0596" w:rsidRDefault="007C0596" w:rsidP="00523C99">
      <w:pPr>
        <w:ind w:firstLineChars="200" w:firstLine="480"/>
        <w:rPr>
          <w:rFonts w:ascii="宋体" w:eastAsia="宋体" w:hAnsi="宋体" w:cs="宋体"/>
          <w:bCs/>
          <w:sz w:val="24"/>
        </w:rPr>
      </w:pPr>
      <w:r>
        <w:rPr>
          <w:rFonts w:ascii="宋体" w:eastAsia="宋体" w:hAnsi="宋体" w:cs="宋体" w:hint="eastAsia"/>
          <w:bCs/>
          <w:sz w:val="24"/>
        </w:rPr>
        <w:t>而后经过一系列摸索，得到了我的一套</w:t>
      </w:r>
      <w:r w:rsidRPr="00223B10">
        <w:rPr>
          <w:rFonts w:ascii="宋体" w:eastAsia="宋体" w:hAnsi="宋体" w:cs="宋体" w:hint="eastAsia"/>
          <w:b/>
          <w:sz w:val="24"/>
        </w:rPr>
        <w:t>目标区域提取的方案</w:t>
      </w:r>
      <w:r w:rsidR="00413BE4">
        <w:rPr>
          <w:rFonts w:ascii="宋体" w:eastAsia="宋体" w:hAnsi="宋体" w:cs="宋体" w:hint="eastAsia"/>
          <w:bCs/>
          <w:sz w:val="24"/>
        </w:rPr>
        <w:t>，将在以下子章节进行具体描述</w:t>
      </w:r>
      <w:r w:rsidR="00A609D6">
        <w:rPr>
          <w:rFonts w:ascii="宋体" w:eastAsia="宋体" w:hAnsi="宋体" w:cs="宋体" w:hint="eastAsia"/>
          <w:bCs/>
          <w:sz w:val="24"/>
        </w:rPr>
        <w:t>。</w:t>
      </w:r>
    </w:p>
    <w:p w14:paraId="4F8C2D9C" w14:textId="77777777" w:rsidR="001E0A5B" w:rsidRDefault="001E0A5B" w:rsidP="003F0279">
      <w:pPr>
        <w:rPr>
          <w:rFonts w:ascii="宋体" w:eastAsia="宋体" w:hAnsi="宋体" w:cs="宋体"/>
          <w:bCs/>
          <w:sz w:val="24"/>
        </w:rPr>
      </w:pPr>
    </w:p>
    <w:p w14:paraId="60A8F22B" w14:textId="702758D8" w:rsidR="001E0A5B" w:rsidRDefault="0031165C" w:rsidP="001E0A5B">
      <w:pPr>
        <w:pStyle w:val="3"/>
      </w:pPr>
      <w:bookmarkStart w:id="13" w:name="_Toc166252999"/>
      <w:r>
        <w:rPr>
          <w:rFonts w:hint="eastAsia"/>
        </w:rPr>
        <w:lastRenderedPageBreak/>
        <w:t xml:space="preserve">3.4.1 </w:t>
      </w:r>
      <w:r w:rsidR="001E0A5B">
        <w:rPr>
          <w:rFonts w:hint="eastAsia"/>
        </w:rPr>
        <w:t>过滤“中性”部分</w:t>
      </w:r>
      <w:bookmarkEnd w:id="13"/>
    </w:p>
    <w:p w14:paraId="7E5FC1E8" w14:textId="3B96FDAD" w:rsidR="001E0A5B" w:rsidRDefault="001E0A5B" w:rsidP="007167C8">
      <w:pPr>
        <w:ind w:firstLineChars="200" w:firstLine="480"/>
        <w:rPr>
          <w:rFonts w:ascii="宋体" w:eastAsia="宋体" w:hAnsi="宋体" w:cs="宋体"/>
          <w:bCs/>
          <w:sz w:val="24"/>
        </w:rPr>
      </w:pPr>
      <w:r>
        <w:rPr>
          <w:rFonts w:ascii="宋体" w:eastAsia="宋体" w:hAnsi="宋体" w:cs="宋体" w:hint="eastAsia"/>
          <w:bCs/>
          <w:sz w:val="24"/>
        </w:rPr>
        <w:t>首先是第一步，将</w:t>
      </w:r>
      <w:r w:rsidR="004E4BC4">
        <w:rPr>
          <w:rFonts w:ascii="宋体" w:eastAsia="宋体" w:hAnsi="宋体" w:cs="宋体" w:hint="eastAsia"/>
          <w:bCs/>
          <w:sz w:val="24"/>
        </w:rPr>
        <w:t>pH</w:t>
      </w:r>
      <w:proofErr w:type="gramStart"/>
      <w:r>
        <w:rPr>
          <w:rFonts w:ascii="宋体" w:eastAsia="宋体" w:hAnsi="宋体" w:cs="宋体" w:hint="eastAsia"/>
          <w:bCs/>
          <w:sz w:val="24"/>
        </w:rPr>
        <w:t>试纸条</w:t>
      </w:r>
      <w:r w:rsidRPr="00144E6F">
        <w:rPr>
          <w:rFonts w:ascii="宋体" w:eastAsia="宋体" w:hAnsi="宋体" w:cs="宋体" w:hint="eastAsia"/>
          <w:b/>
          <w:sz w:val="24"/>
        </w:rPr>
        <w:t>未变色</w:t>
      </w:r>
      <w:proofErr w:type="gramEnd"/>
      <w:r>
        <w:rPr>
          <w:rFonts w:ascii="宋体" w:eastAsia="宋体" w:hAnsi="宋体" w:cs="宋体" w:hint="eastAsia"/>
          <w:bCs/>
          <w:sz w:val="24"/>
        </w:rPr>
        <w:t>的部分</w:t>
      </w:r>
      <w:r w:rsidRPr="00144E6F">
        <w:rPr>
          <w:rFonts w:ascii="宋体" w:eastAsia="宋体" w:hAnsi="宋体" w:cs="宋体" w:hint="eastAsia"/>
          <w:b/>
          <w:sz w:val="24"/>
        </w:rPr>
        <w:t>过滤掉</w:t>
      </w:r>
      <w:r>
        <w:rPr>
          <w:rFonts w:ascii="宋体" w:eastAsia="宋体" w:hAnsi="宋体" w:cs="宋体" w:hint="eastAsia"/>
          <w:bCs/>
          <w:sz w:val="24"/>
        </w:rPr>
        <w:t>，由于我们通常更需要检测</w:t>
      </w:r>
      <w:r w:rsidR="004E4BC4">
        <w:rPr>
          <w:rFonts w:ascii="宋体" w:eastAsia="宋体" w:hAnsi="宋体" w:cs="宋体" w:hint="eastAsia"/>
          <w:bCs/>
          <w:sz w:val="24"/>
        </w:rPr>
        <w:t>pH</w:t>
      </w:r>
      <w:r>
        <w:rPr>
          <w:rFonts w:ascii="宋体" w:eastAsia="宋体" w:hAnsi="宋体" w:cs="宋体" w:hint="eastAsia"/>
          <w:bCs/>
          <w:sz w:val="24"/>
        </w:rPr>
        <w:t>的</w:t>
      </w:r>
      <w:r w:rsidRPr="00144E6F">
        <w:rPr>
          <w:rFonts w:ascii="宋体" w:eastAsia="宋体" w:hAnsi="宋体" w:cs="宋体" w:hint="eastAsia"/>
          <w:b/>
          <w:sz w:val="24"/>
        </w:rPr>
        <w:t>酸性</w:t>
      </w:r>
      <w:r>
        <w:rPr>
          <w:rFonts w:ascii="宋体" w:eastAsia="宋体" w:hAnsi="宋体" w:cs="宋体" w:hint="eastAsia"/>
          <w:bCs/>
          <w:sz w:val="24"/>
        </w:rPr>
        <w:t>和</w:t>
      </w:r>
      <w:r w:rsidRPr="00144E6F">
        <w:rPr>
          <w:rFonts w:ascii="宋体" w:eastAsia="宋体" w:hAnsi="宋体" w:cs="宋体" w:hint="eastAsia"/>
          <w:b/>
          <w:sz w:val="24"/>
        </w:rPr>
        <w:t>碱性</w:t>
      </w:r>
      <w:r>
        <w:rPr>
          <w:rFonts w:ascii="宋体" w:eastAsia="宋体" w:hAnsi="宋体" w:cs="宋体" w:hint="eastAsia"/>
          <w:bCs/>
          <w:sz w:val="24"/>
        </w:rPr>
        <w:t>部分，往往</w:t>
      </w:r>
      <w:proofErr w:type="gramStart"/>
      <w:r>
        <w:rPr>
          <w:rFonts w:ascii="宋体" w:eastAsia="宋体" w:hAnsi="宋体" w:cs="宋体" w:hint="eastAsia"/>
          <w:bCs/>
          <w:sz w:val="24"/>
        </w:rPr>
        <w:t>中性值</w:t>
      </w:r>
      <w:proofErr w:type="gramEnd"/>
      <w:r>
        <w:rPr>
          <w:rFonts w:ascii="宋体" w:eastAsia="宋体" w:hAnsi="宋体" w:cs="宋体" w:hint="eastAsia"/>
          <w:bCs/>
          <w:sz w:val="24"/>
        </w:rPr>
        <w:t>并不需要特别的判定，且中性变色的部分与试纸</w:t>
      </w:r>
      <w:proofErr w:type="gramStart"/>
      <w:r>
        <w:rPr>
          <w:rFonts w:ascii="宋体" w:eastAsia="宋体" w:hAnsi="宋体" w:cs="宋体" w:hint="eastAsia"/>
          <w:bCs/>
          <w:sz w:val="24"/>
        </w:rPr>
        <w:t>条本身</w:t>
      </w:r>
      <w:proofErr w:type="gramEnd"/>
      <w:r>
        <w:rPr>
          <w:rFonts w:ascii="宋体" w:eastAsia="宋体" w:hAnsi="宋体" w:cs="宋体" w:hint="eastAsia"/>
          <w:bCs/>
          <w:sz w:val="24"/>
        </w:rPr>
        <w:t>的颜色非常接近，因此会在一定程度上</w:t>
      </w:r>
      <w:r w:rsidRPr="00144E6F">
        <w:rPr>
          <w:rFonts w:ascii="宋体" w:eastAsia="宋体" w:hAnsi="宋体" w:cs="宋体" w:hint="eastAsia"/>
          <w:bCs/>
          <w:sz w:val="24"/>
          <w:u w:val="single"/>
        </w:rPr>
        <w:t>影响我们的图像识别</w:t>
      </w:r>
      <w:r>
        <w:rPr>
          <w:rFonts w:ascii="宋体" w:eastAsia="宋体" w:hAnsi="宋体" w:cs="宋体" w:hint="eastAsia"/>
          <w:bCs/>
          <w:sz w:val="24"/>
        </w:rPr>
        <w:t>，所以我</w:t>
      </w:r>
      <w:r w:rsidRPr="00D97F11">
        <w:rPr>
          <w:rFonts w:ascii="宋体" w:eastAsia="宋体" w:hAnsi="宋体" w:cs="宋体" w:hint="eastAsia"/>
          <w:bCs/>
          <w:sz w:val="24"/>
          <w:u w:val="single"/>
        </w:rPr>
        <w:t>放弃了中性部分的检测，专注</w:t>
      </w:r>
      <w:r w:rsidRPr="00E904B3">
        <w:rPr>
          <w:rFonts w:ascii="宋体" w:eastAsia="宋体" w:hAnsi="宋体" w:cs="宋体" w:hint="eastAsia"/>
          <w:b/>
          <w:sz w:val="24"/>
          <w:u w:val="single"/>
        </w:rPr>
        <w:t>酸碱性</w:t>
      </w:r>
      <w:r w:rsidR="004E4BC4" w:rsidRPr="00E904B3">
        <w:rPr>
          <w:rFonts w:ascii="宋体" w:eastAsia="宋体" w:hAnsi="宋体" w:cs="宋体" w:hint="eastAsia"/>
          <w:b/>
          <w:sz w:val="24"/>
          <w:u w:val="single"/>
        </w:rPr>
        <w:t>pH</w:t>
      </w:r>
      <w:r w:rsidRPr="00E904B3">
        <w:rPr>
          <w:rFonts w:ascii="宋体" w:eastAsia="宋体" w:hAnsi="宋体" w:cs="宋体" w:hint="eastAsia"/>
          <w:b/>
          <w:sz w:val="24"/>
          <w:u w:val="single"/>
        </w:rPr>
        <w:t>值</w:t>
      </w:r>
      <w:r w:rsidRPr="00D97F11">
        <w:rPr>
          <w:rFonts w:ascii="宋体" w:eastAsia="宋体" w:hAnsi="宋体" w:cs="宋体" w:hint="eastAsia"/>
          <w:bCs/>
          <w:sz w:val="24"/>
          <w:u w:val="single"/>
        </w:rPr>
        <w:t>的测定</w:t>
      </w:r>
      <w:r>
        <w:rPr>
          <w:rFonts w:ascii="宋体" w:eastAsia="宋体" w:hAnsi="宋体" w:cs="宋体" w:hint="eastAsia"/>
          <w:bCs/>
          <w:sz w:val="24"/>
        </w:rPr>
        <w:t>。</w:t>
      </w:r>
    </w:p>
    <w:p w14:paraId="50388BA7" w14:textId="4169BF08" w:rsidR="001E0A5B" w:rsidRPr="00E014EC" w:rsidRDefault="001E0A5B" w:rsidP="001E0A5B">
      <w:pPr>
        <w:pStyle w:val="ae"/>
        <w:numPr>
          <w:ilvl w:val="0"/>
          <w:numId w:val="4"/>
        </w:numPr>
        <w:spacing w:beforeLines="50" w:before="218"/>
        <w:ind w:left="442" w:firstLineChars="0" w:hanging="442"/>
        <w:rPr>
          <w:b/>
          <w:sz w:val="24"/>
          <w:szCs w:val="24"/>
        </w:rPr>
      </w:pPr>
      <w:r>
        <w:rPr>
          <w:rFonts w:hint="eastAsia"/>
          <w:b/>
          <w:sz w:val="24"/>
          <w:szCs w:val="24"/>
        </w:rPr>
        <w:t>过滤黄色部分</w:t>
      </w:r>
    </w:p>
    <w:p w14:paraId="24526E7F" w14:textId="77777777" w:rsidR="001E0A5B" w:rsidRPr="00E014EC" w:rsidRDefault="001E0A5B" w:rsidP="001E0A5B">
      <w:pPr>
        <w:pStyle w:val="ae"/>
        <w:numPr>
          <w:ilvl w:val="0"/>
          <w:numId w:val="5"/>
        </w:numPr>
        <w:ind w:firstLineChars="0"/>
        <w:rPr>
          <w:b/>
          <w:sz w:val="24"/>
          <w:szCs w:val="24"/>
        </w:rPr>
      </w:pPr>
      <w:r w:rsidRPr="00E014EC">
        <w:rPr>
          <w:rFonts w:hint="eastAsia"/>
          <w:b/>
          <w:sz w:val="24"/>
          <w:szCs w:val="24"/>
        </w:rPr>
        <w:t>算法描述：</w:t>
      </w:r>
    </w:p>
    <w:p w14:paraId="0965B609" w14:textId="6417C689" w:rsidR="001E0A5B" w:rsidRPr="001D395F" w:rsidRDefault="001D395F" w:rsidP="001D395F">
      <w:pPr>
        <w:ind w:firstLineChars="200" w:firstLine="480"/>
        <w:rPr>
          <w:rFonts w:ascii="宋体" w:eastAsia="宋体" w:hAnsi="宋体" w:cs="宋体"/>
          <w:bCs/>
          <w:sz w:val="24"/>
        </w:rPr>
      </w:pPr>
      <w:r w:rsidRPr="001D395F">
        <w:rPr>
          <w:rFonts w:ascii="宋体" w:eastAsia="宋体" w:hAnsi="宋体" w:cs="宋体" w:hint="eastAsia"/>
          <w:bCs/>
          <w:sz w:val="24"/>
        </w:rPr>
        <w:t>可以知道的是，</w:t>
      </w:r>
      <w:r w:rsidR="004E4BC4">
        <w:rPr>
          <w:rFonts w:ascii="宋体" w:eastAsia="宋体" w:hAnsi="宋体" w:cs="宋体" w:hint="eastAsia"/>
          <w:bCs/>
          <w:sz w:val="24"/>
        </w:rPr>
        <w:t>pH</w:t>
      </w:r>
      <w:r w:rsidRPr="001D395F">
        <w:rPr>
          <w:rFonts w:ascii="宋体" w:eastAsia="宋体" w:hAnsi="宋体" w:cs="宋体" w:hint="eastAsia"/>
          <w:bCs/>
          <w:sz w:val="24"/>
        </w:rPr>
        <w:t>试纸</w:t>
      </w:r>
      <w:proofErr w:type="gramStart"/>
      <w:r w:rsidRPr="001D395F">
        <w:rPr>
          <w:rFonts w:ascii="宋体" w:eastAsia="宋体" w:hAnsi="宋体" w:cs="宋体" w:hint="eastAsia"/>
          <w:bCs/>
          <w:sz w:val="24"/>
        </w:rPr>
        <w:t>条本身</w:t>
      </w:r>
      <w:proofErr w:type="gramEnd"/>
      <w:r w:rsidRPr="001D395F">
        <w:rPr>
          <w:rFonts w:ascii="宋体" w:eastAsia="宋体" w:hAnsi="宋体" w:cs="宋体" w:hint="eastAsia"/>
          <w:bCs/>
          <w:sz w:val="24"/>
        </w:rPr>
        <w:t>的颜色是</w:t>
      </w:r>
      <w:r w:rsidRPr="00E904B3">
        <w:rPr>
          <w:rFonts w:ascii="宋体" w:eastAsia="宋体" w:hAnsi="宋体" w:cs="宋体" w:hint="eastAsia"/>
          <w:b/>
          <w:sz w:val="24"/>
        </w:rPr>
        <w:t>黄色</w:t>
      </w:r>
      <w:r w:rsidRPr="001D395F">
        <w:rPr>
          <w:rFonts w:ascii="宋体" w:eastAsia="宋体" w:hAnsi="宋体" w:cs="宋体" w:hint="eastAsia"/>
          <w:bCs/>
          <w:sz w:val="24"/>
        </w:rPr>
        <w:t>，</w:t>
      </w:r>
      <w:r w:rsidR="004E4BC4">
        <w:rPr>
          <w:rFonts w:ascii="宋体" w:eastAsia="宋体" w:hAnsi="宋体" w:cs="宋体" w:hint="eastAsia"/>
          <w:bCs/>
          <w:sz w:val="24"/>
        </w:rPr>
        <w:t>pH</w:t>
      </w:r>
      <w:r w:rsidRPr="001D395F">
        <w:rPr>
          <w:rFonts w:ascii="宋体" w:eastAsia="宋体" w:hAnsi="宋体" w:cs="宋体" w:hint="eastAsia"/>
          <w:bCs/>
          <w:sz w:val="24"/>
        </w:rPr>
        <w:t>=7和</w:t>
      </w:r>
      <w:r w:rsidR="004E4BC4">
        <w:rPr>
          <w:rFonts w:ascii="宋体" w:eastAsia="宋体" w:hAnsi="宋体" w:cs="宋体" w:hint="eastAsia"/>
          <w:bCs/>
          <w:sz w:val="24"/>
        </w:rPr>
        <w:t>pH</w:t>
      </w:r>
      <w:r w:rsidRPr="001D395F">
        <w:rPr>
          <w:rFonts w:ascii="宋体" w:eastAsia="宋体" w:hAnsi="宋体" w:cs="宋体" w:hint="eastAsia"/>
          <w:bCs/>
          <w:sz w:val="24"/>
        </w:rPr>
        <w:t>=8即中性环境下变色区域非常接近黄色，因此我规定了两个阈值，low_threshold和high_threshold，以HSV分量中的H作为检测标准，</w:t>
      </w:r>
      <w:r w:rsidRPr="00E904B3">
        <w:rPr>
          <w:rFonts w:ascii="宋体" w:eastAsia="宋体" w:hAnsi="宋体" w:cs="宋体" w:hint="eastAsia"/>
          <w:bCs/>
          <w:sz w:val="24"/>
          <w:u w:val="single"/>
        </w:rPr>
        <w:t>如果H在两个阈值之间，我就认为是黄色，就将其赋值为黑色，过滤掉。</w:t>
      </w:r>
    </w:p>
    <w:tbl>
      <w:tblPr>
        <w:tblStyle w:val="af"/>
        <w:tblW w:w="0" w:type="auto"/>
        <w:tblLayout w:type="fixed"/>
        <w:tblLook w:val="04A0" w:firstRow="1" w:lastRow="0" w:firstColumn="1" w:lastColumn="0" w:noHBand="0" w:noVBand="1"/>
      </w:tblPr>
      <w:tblGrid>
        <w:gridCol w:w="8905"/>
      </w:tblGrid>
      <w:tr w:rsidR="001E0A5B" w14:paraId="4A2B51B1" w14:textId="77777777" w:rsidTr="00C051D3">
        <w:tc>
          <w:tcPr>
            <w:tcW w:w="8905" w:type="dxa"/>
          </w:tcPr>
          <w:p w14:paraId="3A971F6A"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82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将黄色区域删除</w:t>
            </w:r>
            <w:r w:rsidRPr="001E0A5B">
              <w:rPr>
                <w:rFonts w:ascii="Consolas" w:eastAsia="宋体" w:hAnsi="Consolas" w:cs="宋体"/>
                <w:color w:val="000000"/>
                <w:kern w:val="0"/>
                <w:sz w:val="18"/>
                <w:szCs w:val="18"/>
                <w:bdr w:val="none" w:sz="0" w:space="0" w:color="auto" w:frame="1"/>
              </w:rPr>
              <w:t>  </w:t>
            </w:r>
          </w:p>
          <w:p w14:paraId="529CEC2A"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low_threshold = 30  </w:t>
            </w:r>
          </w:p>
          <w:p w14:paraId="691CEC1C"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high_threshold = 58  </w:t>
            </w:r>
          </w:p>
          <w:p w14:paraId="159ADABF"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image_del_yellow = </w:t>
            </w:r>
            <w:proofErr w:type="gramStart"/>
            <w:r w:rsidRPr="001E0A5B">
              <w:rPr>
                <w:rFonts w:ascii="Consolas" w:eastAsia="宋体" w:hAnsi="Consolas" w:cs="宋体"/>
                <w:color w:val="000000"/>
                <w:kern w:val="0"/>
                <w:sz w:val="18"/>
                <w:szCs w:val="18"/>
                <w:bdr w:val="none" w:sz="0" w:space="0" w:color="auto" w:frame="1"/>
              </w:rPr>
              <w:t>image.copy</w:t>
            </w:r>
            <w:proofErr w:type="gramEnd"/>
            <w:r w:rsidRPr="001E0A5B">
              <w:rPr>
                <w:rFonts w:ascii="Consolas" w:eastAsia="宋体" w:hAnsi="Consolas" w:cs="宋体"/>
                <w:color w:val="000000"/>
                <w:kern w:val="0"/>
                <w:sz w:val="18"/>
                <w:szCs w:val="18"/>
                <w:bdr w:val="none" w:sz="0" w:space="0" w:color="auto" w:frame="1"/>
              </w:rPr>
              <w:t>()  </w:t>
            </w:r>
          </w:p>
          <w:p w14:paraId="70C68C6D"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遍历图像中的每个像素</w:t>
            </w:r>
            <w:r w:rsidRPr="001E0A5B">
              <w:rPr>
                <w:rFonts w:ascii="Consolas" w:eastAsia="宋体" w:hAnsi="Consolas" w:cs="宋体"/>
                <w:color w:val="008200"/>
                <w:kern w:val="0"/>
                <w:sz w:val="18"/>
                <w:szCs w:val="18"/>
                <w:bdr w:val="none" w:sz="0" w:space="0" w:color="auto" w:frame="1"/>
              </w:rPr>
              <w:t>[</w:t>
            </w:r>
            <w:r w:rsidRPr="001E0A5B">
              <w:rPr>
                <w:rFonts w:ascii="Consolas" w:eastAsia="宋体" w:hAnsi="Consolas" w:cs="宋体"/>
                <w:color w:val="000000"/>
                <w:kern w:val="0"/>
                <w:sz w:val="18"/>
                <w:szCs w:val="18"/>
                <w:bdr w:val="none" w:sz="0" w:space="0" w:color="auto" w:frame="1"/>
              </w:rPr>
              <w:t>  </w:t>
            </w:r>
          </w:p>
          <w:p w14:paraId="0C0636E6"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r w:rsidRPr="001E0A5B">
              <w:rPr>
                <w:rFonts w:ascii="Consolas" w:eastAsia="宋体" w:hAnsi="Consolas" w:cs="宋体"/>
                <w:b/>
                <w:bCs/>
                <w:color w:val="006699"/>
                <w:kern w:val="0"/>
                <w:sz w:val="18"/>
                <w:szCs w:val="18"/>
                <w:bdr w:val="none" w:sz="0" w:space="0" w:color="auto" w:frame="1"/>
              </w:rPr>
              <w:t>for</w:t>
            </w:r>
            <w:r w:rsidRPr="001E0A5B">
              <w:rPr>
                <w:rFonts w:ascii="Consolas" w:eastAsia="宋体" w:hAnsi="Consolas" w:cs="宋体"/>
                <w:color w:val="000000"/>
                <w:kern w:val="0"/>
                <w:sz w:val="18"/>
                <w:szCs w:val="18"/>
                <w:bdr w:val="none" w:sz="0" w:space="0" w:color="auto" w:frame="1"/>
              </w:rPr>
              <w:t> x </w:t>
            </w:r>
            <w:r w:rsidRPr="001E0A5B">
              <w:rPr>
                <w:rFonts w:ascii="Consolas" w:eastAsia="宋体" w:hAnsi="Consolas" w:cs="宋体"/>
                <w:b/>
                <w:bCs/>
                <w:color w:val="006699"/>
                <w:kern w:val="0"/>
                <w:sz w:val="18"/>
                <w:szCs w:val="18"/>
                <w:bdr w:val="none" w:sz="0" w:space="0" w:color="auto" w:frame="1"/>
              </w:rPr>
              <w:t>in</w:t>
            </w:r>
            <w:r w:rsidRPr="001E0A5B">
              <w:rPr>
                <w:rFonts w:ascii="Consolas" w:eastAsia="宋体" w:hAnsi="Consolas" w:cs="宋体"/>
                <w:color w:val="000000"/>
                <w:kern w:val="0"/>
                <w:sz w:val="18"/>
                <w:szCs w:val="18"/>
                <w:bdr w:val="none" w:sz="0" w:space="0" w:color="auto" w:frame="1"/>
              </w:rPr>
              <w:t> range(height):  </w:t>
            </w:r>
          </w:p>
          <w:p w14:paraId="6574CE6C"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r w:rsidRPr="001E0A5B">
              <w:rPr>
                <w:rFonts w:ascii="Consolas" w:eastAsia="宋体" w:hAnsi="Consolas" w:cs="宋体"/>
                <w:b/>
                <w:bCs/>
                <w:color w:val="006699"/>
                <w:kern w:val="0"/>
                <w:sz w:val="18"/>
                <w:szCs w:val="18"/>
                <w:bdr w:val="none" w:sz="0" w:space="0" w:color="auto" w:frame="1"/>
              </w:rPr>
              <w:t>for</w:t>
            </w:r>
            <w:r w:rsidRPr="001E0A5B">
              <w:rPr>
                <w:rFonts w:ascii="Consolas" w:eastAsia="宋体" w:hAnsi="Consolas" w:cs="宋体"/>
                <w:color w:val="000000"/>
                <w:kern w:val="0"/>
                <w:sz w:val="18"/>
                <w:szCs w:val="18"/>
                <w:bdr w:val="none" w:sz="0" w:space="0" w:color="auto" w:frame="1"/>
              </w:rPr>
              <w:t> y </w:t>
            </w:r>
            <w:r w:rsidRPr="001E0A5B">
              <w:rPr>
                <w:rFonts w:ascii="Consolas" w:eastAsia="宋体" w:hAnsi="Consolas" w:cs="宋体"/>
                <w:b/>
                <w:bCs/>
                <w:color w:val="006699"/>
                <w:kern w:val="0"/>
                <w:sz w:val="18"/>
                <w:szCs w:val="18"/>
                <w:bdr w:val="none" w:sz="0" w:space="0" w:color="auto" w:frame="1"/>
              </w:rPr>
              <w:t>in</w:t>
            </w:r>
            <w:r w:rsidRPr="001E0A5B">
              <w:rPr>
                <w:rFonts w:ascii="Consolas" w:eastAsia="宋体" w:hAnsi="Consolas" w:cs="宋体"/>
                <w:color w:val="000000"/>
                <w:kern w:val="0"/>
                <w:sz w:val="18"/>
                <w:szCs w:val="18"/>
                <w:bdr w:val="none" w:sz="0" w:space="0" w:color="auto" w:frame="1"/>
              </w:rPr>
              <w:t> range(width):  </w:t>
            </w:r>
          </w:p>
          <w:p w14:paraId="4D200044"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获取像素的</w:t>
            </w:r>
            <w:r w:rsidRPr="001E0A5B">
              <w:rPr>
                <w:rFonts w:ascii="Consolas" w:eastAsia="宋体" w:hAnsi="Consolas" w:cs="宋体"/>
                <w:color w:val="008200"/>
                <w:kern w:val="0"/>
                <w:sz w:val="18"/>
                <w:szCs w:val="18"/>
                <w:bdr w:val="none" w:sz="0" w:space="0" w:color="auto" w:frame="1"/>
              </w:rPr>
              <w:t>RGB</w:t>
            </w:r>
            <w:r w:rsidRPr="001E0A5B">
              <w:rPr>
                <w:rFonts w:ascii="Consolas" w:eastAsia="宋体" w:hAnsi="Consolas" w:cs="宋体"/>
                <w:color w:val="008200"/>
                <w:kern w:val="0"/>
                <w:sz w:val="18"/>
                <w:szCs w:val="18"/>
                <w:bdr w:val="none" w:sz="0" w:space="0" w:color="auto" w:frame="1"/>
              </w:rPr>
              <w:t>值</w:t>
            </w:r>
            <w:r w:rsidRPr="001E0A5B">
              <w:rPr>
                <w:rFonts w:ascii="Consolas" w:eastAsia="宋体" w:hAnsi="Consolas" w:cs="宋体"/>
                <w:color w:val="000000"/>
                <w:kern w:val="0"/>
                <w:sz w:val="18"/>
                <w:szCs w:val="18"/>
                <w:bdr w:val="none" w:sz="0" w:space="0" w:color="auto" w:frame="1"/>
              </w:rPr>
              <w:t>  </w:t>
            </w:r>
          </w:p>
          <w:p w14:paraId="5FB71448"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b, g, r = </w:t>
            </w:r>
            <w:proofErr w:type="gramStart"/>
            <w:r w:rsidRPr="001E0A5B">
              <w:rPr>
                <w:rFonts w:ascii="Consolas" w:eastAsia="宋体" w:hAnsi="Consolas" w:cs="宋体"/>
                <w:color w:val="000000"/>
                <w:kern w:val="0"/>
                <w:sz w:val="18"/>
                <w:szCs w:val="18"/>
                <w:bdr w:val="none" w:sz="0" w:space="0" w:color="auto" w:frame="1"/>
              </w:rPr>
              <w:t>image[</w:t>
            </w:r>
            <w:proofErr w:type="gramEnd"/>
            <w:r w:rsidRPr="001E0A5B">
              <w:rPr>
                <w:rFonts w:ascii="Consolas" w:eastAsia="宋体" w:hAnsi="Consolas" w:cs="宋体"/>
                <w:color w:val="000000"/>
                <w:kern w:val="0"/>
                <w:sz w:val="18"/>
                <w:szCs w:val="18"/>
                <w:bdr w:val="none" w:sz="0" w:space="0" w:color="auto" w:frame="1"/>
              </w:rPr>
              <w:t>x, y]  </w:t>
            </w:r>
          </w:p>
          <w:p w14:paraId="0D91F75C"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color = (b, g, r)  </w:t>
            </w:r>
          </w:p>
          <w:p w14:paraId="33CB38CC"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 </w:t>
            </w:r>
            <w:r w:rsidRPr="001E0A5B">
              <w:rPr>
                <w:rFonts w:ascii="Consolas" w:eastAsia="宋体" w:hAnsi="Consolas" w:cs="宋体"/>
                <w:color w:val="008200"/>
                <w:kern w:val="0"/>
                <w:sz w:val="18"/>
                <w:szCs w:val="18"/>
                <w:bdr w:val="none" w:sz="0" w:space="0" w:color="auto" w:frame="1"/>
              </w:rPr>
              <w:t>获取</w:t>
            </w:r>
            <w:r w:rsidRPr="001E0A5B">
              <w:rPr>
                <w:rFonts w:ascii="Consolas" w:eastAsia="宋体" w:hAnsi="Consolas" w:cs="宋体"/>
                <w:color w:val="008200"/>
                <w:kern w:val="0"/>
                <w:sz w:val="18"/>
                <w:szCs w:val="18"/>
                <w:bdr w:val="none" w:sz="0" w:space="0" w:color="auto" w:frame="1"/>
              </w:rPr>
              <w:t>h</w:t>
            </w:r>
            <w:r w:rsidRPr="001E0A5B">
              <w:rPr>
                <w:rFonts w:ascii="Consolas" w:eastAsia="宋体" w:hAnsi="Consolas" w:cs="宋体"/>
                <w:color w:val="000000"/>
                <w:kern w:val="0"/>
                <w:sz w:val="18"/>
                <w:szCs w:val="18"/>
                <w:bdr w:val="none" w:sz="0" w:space="0" w:color="auto" w:frame="1"/>
              </w:rPr>
              <w:t>  </w:t>
            </w:r>
          </w:p>
          <w:p w14:paraId="164EC2AD"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h = bb.get_hsi_h(color)  </w:t>
            </w:r>
          </w:p>
          <w:p w14:paraId="668F3525"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w:t>
            </w:r>
            <w:proofErr w:type="gramStart"/>
            <w:r w:rsidRPr="001E0A5B">
              <w:rPr>
                <w:rFonts w:ascii="Consolas" w:eastAsia="宋体" w:hAnsi="Consolas" w:cs="宋体"/>
                <w:b/>
                <w:bCs/>
                <w:color w:val="006699"/>
                <w:kern w:val="0"/>
                <w:sz w:val="18"/>
                <w:szCs w:val="18"/>
                <w:bdr w:val="none" w:sz="0" w:space="0" w:color="auto" w:frame="1"/>
              </w:rPr>
              <w:t>if</w:t>
            </w:r>
            <w:r w:rsidRPr="001E0A5B">
              <w:rPr>
                <w:rFonts w:ascii="Consolas" w:eastAsia="宋体" w:hAnsi="Consolas" w:cs="宋体"/>
                <w:color w:val="000000"/>
                <w:kern w:val="0"/>
                <w:sz w:val="18"/>
                <w:szCs w:val="18"/>
                <w:bdr w:val="none" w:sz="0" w:space="0" w:color="auto" w:frame="1"/>
              </w:rPr>
              <w:t>( h</w:t>
            </w:r>
            <w:proofErr w:type="gramEnd"/>
            <w:r w:rsidRPr="001E0A5B">
              <w:rPr>
                <w:rFonts w:ascii="Consolas" w:eastAsia="宋体" w:hAnsi="Consolas" w:cs="宋体"/>
                <w:color w:val="000000"/>
                <w:kern w:val="0"/>
                <w:sz w:val="18"/>
                <w:szCs w:val="18"/>
                <w:bdr w:val="none" w:sz="0" w:space="0" w:color="auto" w:frame="1"/>
              </w:rPr>
              <w:t> &gt; low_threshold </w:t>
            </w:r>
            <w:r w:rsidRPr="001E0A5B">
              <w:rPr>
                <w:rFonts w:ascii="Consolas" w:eastAsia="宋体" w:hAnsi="Consolas" w:cs="宋体"/>
                <w:b/>
                <w:bCs/>
                <w:color w:val="006699"/>
                <w:kern w:val="0"/>
                <w:sz w:val="18"/>
                <w:szCs w:val="18"/>
                <w:bdr w:val="none" w:sz="0" w:space="0" w:color="auto" w:frame="1"/>
              </w:rPr>
              <w:t>and</w:t>
            </w:r>
            <w:r w:rsidRPr="001E0A5B">
              <w:rPr>
                <w:rFonts w:ascii="Consolas" w:eastAsia="宋体" w:hAnsi="Consolas" w:cs="宋体"/>
                <w:color w:val="000000"/>
                <w:kern w:val="0"/>
                <w:sz w:val="18"/>
                <w:szCs w:val="18"/>
                <w:bdr w:val="none" w:sz="0" w:space="0" w:color="auto" w:frame="1"/>
              </w:rPr>
              <w:t> h &lt; high_threshold):  </w:t>
            </w:r>
          </w:p>
          <w:p w14:paraId="1EF6C587" w14:textId="77777777" w:rsidR="001E0A5B" w:rsidRPr="001E0A5B" w:rsidRDefault="001E0A5B" w:rsidP="00F45691">
            <w:pPr>
              <w:widowControl/>
              <w:numPr>
                <w:ilvl w:val="0"/>
                <w:numId w:val="1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image_del_</w:t>
            </w:r>
            <w:proofErr w:type="gramStart"/>
            <w:r w:rsidRPr="001E0A5B">
              <w:rPr>
                <w:rFonts w:ascii="Consolas" w:eastAsia="宋体" w:hAnsi="Consolas" w:cs="宋体"/>
                <w:color w:val="000000"/>
                <w:kern w:val="0"/>
                <w:sz w:val="18"/>
                <w:szCs w:val="18"/>
                <w:bdr w:val="none" w:sz="0" w:space="0" w:color="auto" w:frame="1"/>
              </w:rPr>
              <w:t>yellow[</w:t>
            </w:r>
            <w:proofErr w:type="gramEnd"/>
            <w:r w:rsidRPr="001E0A5B">
              <w:rPr>
                <w:rFonts w:ascii="Consolas" w:eastAsia="宋体" w:hAnsi="Consolas" w:cs="宋体"/>
                <w:color w:val="000000"/>
                <w:kern w:val="0"/>
                <w:sz w:val="18"/>
                <w:szCs w:val="18"/>
                <w:bdr w:val="none" w:sz="0" w:space="0" w:color="auto" w:frame="1"/>
              </w:rPr>
              <w:t>x, y] = (0, 0, 0)  </w:t>
            </w:r>
          </w:p>
          <w:p w14:paraId="7C0493E5" w14:textId="77777777" w:rsidR="001E0A5B" w:rsidRPr="001E0A5B" w:rsidRDefault="001E0A5B" w:rsidP="00F45691">
            <w:pPr>
              <w:widowControl/>
              <w:numPr>
                <w:ilvl w:val="0"/>
                <w:numId w:val="1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1E0A5B">
              <w:rPr>
                <w:rFonts w:ascii="Consolas" w:eastAsia="宋体" w:hAnsi="Consolas" w:cs="宋体"/>
                <w:color w:val="000000"/>
                <w:kern w:val="0"/>
                <w:sz w:val="18"/>
                <w:szCs w:val="18"/>
                <w:bdr w:val="none" w:sz="0" w:space="0" w:color="auto" w:frame="1"/>
              </w:rPr>
              <w:t>    cv2.imshow(</w:t>
            </w:r>
            <w:r w:rsidRPr="001E0A5B">
              <w:rPr>
                <w:rFonts w:ascii="Consolas" w:eastAsia="宋体" w:hAnsi="Consolas" w:cs="宋体"/>
                <w:color w:val="0000FF"/>
                <w:kern w:val="0"/>
                <w:sz w:val="18"/>
                <w:szCs w:val="18"/>
                <w:bdr w:val="none" w:sz="0" w:space="0" w:color="auto" w:frame="1"/>
              </w:rPr>
              <w:t>"image_del_yellow"</w:t>
            </w:r>
            <w:r w:rsidRPr="001E0A5B">
              <w:rPr>
                <w:rFonts w:ascii="Consolas" w:eastAsia="宋体" w:hAnsi="Consolas" w:cs="宋体"/>
                <w:color w:val="000000"/>
                <w:kern w:val="0"/>
                <w:sz w:val="18"/>
                <w:szCs w:val="18"/>
                <w:bdr w:val="none" w:sz="0" w:space="0" w:color="auto" w:frame="1"/>
              </w:rPr>
              <w:t>, image_del_yellow)  </w:t>
            </w:r>
          </w:p>
          <w:p w14:paraId="1E053E14" w14:textId="77777777" w:rsidR="001E0A5B" w:rsidRPr="001E0A5B" w:rsidRDefault="001E0A5B" w:rsidP="00F45691">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7E6DAAA6" w14:textId="77777777" w:rsidR="001E0A5B" w:rsidRDefault="001E0A5B" w:rsidP="003F0279">
      <w:pPr>
        <w:rPr>
          <w:rFonts w:ascii="宋体" w:eastAsia="宋体" w:hAnsi="宋体" w:cs="宋体"/>
          <w:bCs/>
          <w:sz w:val="24"/>
        </w:rPr>
      </w:pPr>
    </w:p>
    <w:p w14:paraId="71C2F47B" w14:textId="17234FFE" w:rsidR="00C02424" w:rsidRDefault="00C02424" w:rsidP="003F0279">
      <w:pPr>
        <w:rPr>
          <w:rFonts w:ascii="宋体" w:eastAsia="宋体" w:hAnsi="宋体" w:cs="宋体"/>
          <w:bCs/>
          <w:sz w:val="24"/>
        </w:rPr>
      </w:pPr>
      <w:r>
        <w:rPr>
          <w:rFonts w:ascii="宋体" w:eastAsia="宋体" w:hAnsi="宋体" w:cs="宋体" w:hint="eastAsia"/>
          <w:bCs/>
          <w:sz w:val="24"/>
        </w:rPr>
        <w:t>实现效果如图所示：</w:t>
      </w:r>
    </w:p>
    <w:p w14:paraId="33F445C6" w14:textId="17F010B7" w:rsidR="00C02424" w:rsidRDefault="00C02424" w:rsidP="00C02424">
      <w:pPr>
        <w:jc w:val="center"/>
        <w:rPr>
          <w:rFonts w:ascii="宋体" w:eastAsia="宋体" w:hAnsi="宋体" w:cs="宋体"/>
          <w:bCs/>
          <w:sz w:val="24"/>
        </w:rPr>
      </w:pPr>
      <w:r>
        <w:rPr>
          <w:noProof/>
        </w:rPr>
        <w:lastRenderedPageBreak/>
        <w:drawing>
          <wp:inline distT="0" distB="0" distL="0" distR="0" wp14:anchorId="6FBDF5F3" wp14:editId="65915154">
            <wp:extent cx="3101609" cy="2430991"/>
            <wp:effectExtent l="0" t="0" r="3810" b="7620"/>
            <wp:docPr id="616552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2569" name=""/>
                    <pic:cNvPicPr/>
                  </pic:nvPicPr>
                  <pic:blipFill>
                    <a:blip r:embed="rId34"/>
                    <a:stretch>
                      <a:fillRect/>
                    </a:stretch>
                  </pic:blipFill>
                  <pic:spPr>
                    <a:xfrm>
                      <a:off x="0" y="0"/>
                      <a:ext cx="3101609" cy="2430991"/>
                    </a:xfrm>
                    <a:prstGeom prst="rect">
                      <a:avLst/>
                    </a:prstGeom>
                  </pic:spPr>
                </pic:pic>
              </a:graphicData>
            </a:graphic>
          </wp:inline>
        </w:drawing>
      </w:r>
    </w:p>
    <w:p w14:paraId="3FC2BEF5" w14:textId="64EF5F78" w:rsidR="00EC037D" w:rsidRDefault="00EC037D" w:rsidP="00C02424">
      <w:pPr>
        <w:jc w:val="center"/>
        <w:rPr>
          <w:rFonts w:ascii="宋体" w:eastAsia="宋体" w:hAnsi="宋体" w:cs="宋体" w:hint="eastAsia"/>
          <w:bCs/>
          <w:sz w:val="24"/>
        </w:rPr>
      </w:pPr>
      <w:r w:rsidRPr="00EC037D">
        <w:rPr>
          <w:rFonts w:ascii="宋体" w:eastAsia="宋体" w:hAnsi="宋体" w:cs="宋体" w:hint="eastAsia"/>
          <w:b/>
          <w:sz w:val="24"/>
        </w:rPr>
        <w:t>图3-9</w:t>
      </w:r>
      <w:r>
        <w:rPr>
          <w:rFonts w:ascii="宋体" w:eastAsia="宋体" w:hAnsi="宋体" w:cs="宋体" w:hint="eastAsia"/>
          <w:bCs/>
          <w:sz w:val="24"/>
        </w:rPr>
        <w:t xml:space="preserve"> 过滤示例图</w:t>
      </w:r>
    </w:p>
    <w:p w14:paraId="3EB14229" w14:textId="1C2ABBE8" w:rsidR="00BC3771" w:rsidRDefault="00BC3771" w:rsidP="00BC3771">
      <w:pPr>
        <w:jc w:val="left"/>
        <w:rPr>
          <w:rFonts w:ascii="宋体" w:eastAsia="宋体" w:hAnsi="宋体" w:cs="宋体"/>
          <w:bCs/>
          <w:sz w:val="24"/>
        </w:rPr>
      </w:pPr>
      <w:r>
        <w:rPr>
          <w:rFonts w:ascii="宋体" w:eastAsia="宋体" w:hAnsi="宋体" w:cs="宋体" w:hint="eastAsia"/>
          <w:bCs/>
          <w:sz w:val="24"/>
        </w:rPr>
        <w:t>其他测试图如下所示：</w:t>
      </w:r>
    </w:p>
    <w:p w14:paraId="11025505" w14:textId="59E16532" w:rsidR="00BC3771" w:rsidRDefault="00BC3771" w:rsidP="00BC3771">
      <w:pPr>
        <w:rPr>
          <w:rFonts w:ascii="宋体" w:eastAsia="宋体" w:hAnsi="宋体" w:cs="宋体"/>
          <w:bCs/>
          <w:sz w:val="24"/>
        </w:rPr>
      </w:pPr>
      <w:r>
        <w:rPr>
          <w:noProof/>
        </w:rPr>
        <w:drawing>
          <wp:inline distT="0" distB="0" distL="0" distR="0" wp14:anchorId="61388F02" wp14:editId="51D32088">
            <wp:extent cx="2530059" cy="2149026"/>
            <wp:effectExtent l="0" t="0" r="3810" b="3810"/>
            <wp:docPr id="60922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28455" name=""/>
                    <pic:cNvPicPr/>
                  </pic:nvPicPr>
                  <pic:blipFill>
                    <a:blip r:embed="rId35"/>
                    <a:stretch>
                      <a:fillRect/>
                    </a:stretch>
                  </pic:blipFill>
                  <pic:spPr>
                    <a:xfrm>
                      <a:off x="0" y="0"/>
                      <a:ext cx="2530059" cy="2149026"/>
                    </a:xfrm>
                    <a:prstGeom prst="rect">
                      <a:avLst/>
                    </a:prstGeom>
                  </pic:spPr>
                </pic:pic>
              </a:graphicData>
            </a:graphic>
          </wp:inline>
        </w:drawing>
      </w:r>
      <w:r>
        <w:rPr>
          <w:noProof/>
        </w:rPr>
        <w:drawing>
          <wp:inline distT="0" distB="0" distL="0" distR="0" wp14:anchorId="52A02949" wp14:editId="655CBD4B">
            <wp:extent cx="2415749" cy="2027096"/>
            <wp:effectExtent l="0" t="0" r="3810" b="0"/>
            <wp:docPr id="54866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64081" name=""/>
                    <pic:cNvPicPr/>
                  </pic:nvPicPr>
                  <pic:blipFill>
                    <a:blip r:embed="rId36"/>
                    <a:stretch>
                      <a:fillRect/>
                    </a:stretch>
                  </pic:blipFill>
                  <pic:spPr>
                    <a:xfrm>
                      <a:off x="0" y="0"/>
                      <a:ext cx="2415749" cy="2027096"/>
                    </a:xfrm>
                    <a:prstGeom prst="rect">
                      <a:avLst/>
                    </a:prstGeom>
                  </pic:spPr>
                </pic:pic>
              </a:graphicData>
            </a:graphic>
          </wp:inline>
        </w:drawing>
      </w:r>
    </w:p>
    <w:p w14:paraId="229040AB" w14:textId="29F2745A" w:rsidR="00BC3771" w:rsidRDefault="00BC3771" w:rsidP="00BC3771">
      <w:pPr>
        <w:jc w:val="center"/>
        <w:rPr>
          <w:rFonts w:ascii="宋体" w:eastAsia="宋体" w:hAnsi="宋体" w:cs="宋体"/>
          <w:bCs/>
          <w:sz w:val="24"/>
        </w:rPr>
      </w:pPr>
      <w:r w:rsidRPr="00EC037D">
        <w:rPr>
          <w:rFonts w:ascii="宋体" w:eastAsia="宋体" w:hAnsi="宋体" w:cs="宋体" w:hint="eastAsia"/>
          <w:b/>
          <w:sz w:val="24"/>
        </w:rPr>
        <w:t>图</w:t>
      </w:r>
      <w:r w:rsidR="00EC037D" w:rsidRPr="00EC037D">
        <w:rPr>
          <w:rFonts w:ascii="宋体" w:eastAsia="宋体" w:hAnsi="宋体" w:cs="宋体" w:hint="eastAsia"/>
          <w:b/>
          <w:sz w:val="24"/>
        </w:rPr>
        <w:t>3-10</w:t>
      </w:r>
      <w:r w:rsidRPr="00EC037D">
        <w:rPr>
          <w:rFonts w:ascii="宋体" w:eastAsia="宋体" w:hAnsi="宋体" w:cs="宋体" w:hint="eastAsia"/>
          <w:b/>
          <w:sz w:val="24"/>
        </w:rPr>
        <w:t xml:space="preserve"> </w:t>
      </w:r>
      <w:r>
        <w:rPr>
          <w:rFonts w:ascii="宋体" w:eastAsia="宋体" w:hAnsi="宋体" w:cs="宋体" w:hint="eastAsia"/>
          <w:bCs/>
          <w:sz w:val="24"/>
        </w:rPr>
        <w:t>其他测试样例</w:t>
      </w:r>
    </w:p>
    <w:p w14:paraId="4AB465A3" w14:textId="16D9B55A" w:rsidR="00C02424" w:rsidRPr="0082370F" w:rsidRDefault="00C02424" w:rsidP="005A30BD">
      <w:pPr>
        <w:ind w:firstLineChars="200" w:firstLine="480"/>
        <w:rPr>
          <w:rFonts w:ascii="宋体" w:eastAsia="宋体" w:hAnsi="宋体" w:cs="宋体"/>
          <w:bCs/>
          <w:sz w:val="24"/>
          <w:u w:val="single"/>
        </w:rPr>
      </w:pPr>
      <w:r>
        <w:rPr>
          <w:rFonts w:ascii="宋体" w:eastAsia="宋体" w:hAnsi="宋体" w:cs="宋体" w:hint="eastAsia"/>
          <w:bCs/>
          <w:sz w:val="24"/>
        </w:rPr>
        <w:t>可以看到黄色</w:t>
      </w:r>
      <w:r w:rsidR="00A12838">
        <w:rPr>
          <w:rFonts w:ascii="宋体" w:eastAsia="宋体" w:hAnsi="宋体" w:cs="宋体" w:hint="eastAsia"/>
          <w:bCs/>
          <w:sz w:val="24"/>
        </w:rPr>
        <w:t>基本</w:t>
      </w:r>
      <w:r>
        <w:rPr>
          <w:rFonts w:ascii="宋体" w:eastAsia="宋体" w:hAnsi="宋体" w:cs="宋体" w:hint="eastAsia"/>
          <w:bCs/>
          <w:sz w:val="24"/>
        </w:rPr>
        <w:t>已经被过滤掉了，</w:t>
      </w:r>
      <w:r w:rsidRPr="0082370F">
        <w:rPr>
          <w:rFonts w:ascii="宋体" w:eastAsia="宋体" w:hAnsi="宋体" w:cs="宋体" w:hint="eastAsia"/>
          <w:bCs/>
          <w:sz w:val="24"/>
          <w:u w:val="single"/>
        </w:rPr>
        <w:t>虽然在变色区域也有一部分被置为黑色，但是并不影响我们后续的判别。</w:t>
      </w:r>
    </w:p>
    <w:p w14:paraId="3160A25F" w14:textId="1B5E0AE6" w:rsidR="00C02424" w:rsidRDefault="0031165C" w:rsidP="00E257D5">
      <w:pPr>
        <w:pStyle w:val="3"/>
      </w:pPr>
      <w:bookmarkStart w:id="14" w:name="_Toc166253000"/>
      <w:r>
        <w:rPr>
          <w:rFonts w:hint="eastAsia"/>
        </w:rPr>
        <w:t xml:space="preserve">3.4.2 </w:t>
      </w:r>
      <w:r w:rsidR="00E257D5">
        <w:rPr>
          <w:rFonts w:hint="eastAsia"/>
        </w:rPr>
        <w:t>过滤“周围环境”部分</w:t>
      </w:r>
      <w:bookmarkEnd w:id="14"/>
    </w:p>
    <w:p w14:paraId="2E078ABF" w14:textId="274FF239" w:rsidR="00CF68FA" w:rsidRDefault="00CB7E42" w:rsidP="005A30BD">
      <w:pPr>
        <w:ind w:firstLineChars="200" w:firstLine="480"/>
        <w:rPr>
          <w:rFonts w:ascii="宋体" w:eastAsia="宋体" w:hAnsi="宋体" w:cs="宋体"/>
          <w:bCs/>
          <w:sz w:val="24"/>
        </w:rPr>
      </w:pPr>
      <w:r>
        <w:rPr>
          <w:rFonts w:ascii="宋体" w:eastAsia="宋体" w:hAnsi="宋体" w:cs="宋体" w:hint="eastAsia"/>
          <w:bCs/>
          <w:sz w:val="24"/>
        </w:rPr>
        <w:t>在过滤掉黄色部分之后，我们希望只关注于</w:t>
      </w:r>
      <w:r w:rsidRPr="00CF68FA">
        <w:rPr>
          <w:rFonts w:ascii="宋体" w:eastAsia="宋体" w:hAnsi="宋体" w:cs="宋体" w:hint="eastAsia"/>
          <w:b/>
          <w:sz w:val="24"/>
        </w:rPr>
        <w:t>变色部分</w:t>
      </w:r>
      <w:r>
        <w:rPr>
          <w:rFonts w:ascii="宋体" w:eastAsia="宋体" w:hAnsi="宋体" w:cs="宋体" w:hint="eastAsia"/>
          <w:bCs/>
          <w:sz w:val="24"/>
        </w:rPr>
        <w:t>，那么自然</w:t>
      </w:r>
      <w:r w:rsidRPr="00CF68FA">
        <w:rPr>
          <w:rFonts w:ascii="宋体" w:eastAsia="宋体" w:hAnsi="宋体" w:cs="宋体" w:hint="eastAsia"/>
          <w:b/>
          <w:sz w:val="24"/>
        </w:rPr>
        <w:t>周围的环境部分</w:t>
      </w:r>
      <w:r>
        <w:rPr>
          <w:rFonts w:ascii="宋体" w:eastAsia="宋体" w:hAnsi="宋体" w:cs="宋体" w:hint="eastAsia"/>
          <w:bCs/>
          <w:sz w:val="24"/>
        </w:rPr>
        <w:t>就不需要我们关心</w:t>
      </w:r>
      <w:r w:rsidR="00CF68FA">
        <w:rPr>
          <w:rFonts w:ascii="宋体" w:eastAsia="宋体" w:hAnsi="宋体" w:cs="宋体" w:hint="eastAsia"/>
          <w:bCs/>
          <w:sz w:val="24"/>
        </w:rPr>
        <w:t>。</w:t>
      </w:r>
    </w:p>
    <w:p w14:paraId="0BAF8D97" w14:textId="77777777" w:rsidR="00CF68FA" w:rsidRDefault="00CB7E42" w:rsidP="005A30BD">
      <w:pPr>
        <w:ind w:firstLineChars="200" w:firstLine="480"/>
        <w:rPr>
          <w:rFonts w:ascii="宋体" w:eastAsia="宋体" w:hAnsi="宋体" w:cs="宋体"/>
          <w:bCs/>
          <w:sz w:val="24"/>
        </w:rPr>
      </w:pPr>
      <w:r>
        <w:rPr>
          <w:rFonts w:ascii="宋体" w:eastAsia="宋体" w:hAnsi="宋体" w:cs="宋体" w:hint="eastAsia"/>
          <w:bCs/>
          <w:sz w:val="24"/>
        </w:rPr>
        <w:t>因为检测</w:t>
      </w:r>
      <w:r w:rsidR="004E4BC4">
        <w:rPr>
          <w:rFonts w:ascii="宋体" w:eastAsia="宋体" w:hAnsi="宋体" w:cs="宋体" w:hint="eastAsia"/>
          <w:bCs/>
          <w:sz w:val="24"/>
        </w:rPr>
        <w:t>pH</w:t>
      </w:r>
      <w:r>
        <w:rPr>
          <w:rFonts w:ascii="宋体" w:eastAsia="宋体" w:hAnsi="宋体" w:cs="宋体" w:hint="eastAsia"/>
          <w:bCs/>
          <w:sz w:val="24"/>
        </w:rPr>
        <w:t>所处环境的不同，可能是</w:t>
      </w:r>
      <w:r w:rsidRPr="00CF68FA">
        <w:rPr>
          <w:rFonts w:ascii="宋体" w:eastAsia="宋体" w:hAnsi="宋体" w:cs="宋体" w:hint="eastAsia"/>
          <w:bCs/>
          <w:sz w:val="24"/>
          <w:u w:val="single"/>
        </w:rPr>
        <w:t>在桌面上，可能是在地板上，可能是在白纸上等等</w:t>
      </w:r>
      <w:r>
        <w:rPr>
          <w:rFonts w:ascii="宋体" w:eastAsia="宋体" w:hAnsi="宋体" w:cs="宋体" w:hint="eastAsia"/>
          <w:bCs/>
          <w:sz w:val="24"/>
        </w:rPr>
        <w:t>。因此周围环境的筛选就需要我们注意，这里我并未考虑每一种情况，而是根据</w:t>
      </w:r>
      <w:r w:rsidR="004E4BC4" w:rsidRPr="00CF68FA">
        <w:rPr>
          <w:rFonts w:ascii="宋体" w:eastAsia="宋体" w:hAnsi="宋体" w:cs="宋体" w:hint="eastAsia"/>
          <w:bCs/>
          <w:sz w:val="24"/>
          <w:u w:val="single"/>
        </w:rPr>
        <w:t>pH</w:t>
      </w:r>
      <w:r w:rsidRPr="00CF68FA">
        <w:rPr>
          <w:rFonts w:ascii="宋体" w:eastAsia="宋体" w:hAnsi="宋体" w:cs="宋体" w:hint="eastAsia"/>
          <w:bCs/>
          <w:sz w:val="24"/>
          <w:u w:val="single"/>
        </w:rPr>
        <w:t>值的RGB特点</w:t>
      </w:r>
      <w:r>
        <w:rPr>
          <w:rFonts w:ascii="宋体" w:eastAsia="宋体" w:hAnsi="宋体" w:cs="宋体" w:hint="eastAsia"/>
          <w:bCs/>
          <w:sz w:val="24"/>
        </w:rPr>
        <w:t>来筛选</w:t>
      </w:r>
      <w:r w:rsidR="00CF68FA">
        <w:rPr>
          <w:rFonts w:ascii="宋体" w:eastAsia="宋体" w:hAnsi="宋体" w:cs="宋体" w:hint="eastAsia"/>
          <w:bCs/>
          <w:sz w:val="24"/>
        </w:rPr>
        <w:t>。</w:t>
      </w:r>
    </w:p>
    <w:p w14:paraId="1939C2E6" w14:textId="06ABE652" w:rsidR="008D21DD" w:rsidRDefault="00F110FD" w:rsidP="005A30BD">
      <w:pPr>
        <w:ind w:firstLineChars="200" w:firstLine="480"/>
        <w:rPr>
          <w:rFonts w:ascii="宋体" w:eastAsia="宋体" w:hAnsi="宋体" w:cs="宋体"/>
          <w:bCs/>
          <w:sz w:val="24"/>
        </w:rPr>
      </w:pPr>
      <w:r>
        <w:rPr>
          <w:rFonts w:ascii="宋体" w:eastAsia="宋体" w:hAnsi="宋体" w:cs="宋体" w:hint="eastAsia"/>
          <w:bCs/>
          <w:sz w:val="24"/>
        </w:rPr>
        <w:t>从</w:t>
      </w:r>
      <w:r w:rsidR="004E4BC4">
        <w:rPr>
          <w:rFonts w:ascii="宋体" w:eastAsia="宋体" w:hAnsi="宋体" w:cs="宋体" w:hint="eastAsia"/>
          <w:bCs/>
          <w:sz w:val="24"/>
        </w:rPr>
        <w:t>pH</w:t>
      </w:r>
      <w:r>
        <w:rPr>
          <w:rFonts w:ascii="宋体" w:eastAsia="宋体" w:hAnsi="宋体" w:cs="宋体" w:hint="eastAsia"/>
          <w:bCs/>
          <w:sz w:val="24"/>
        </w:rPr>
        <w:t>=1到</w:t>
      </w:r>
      <w:r w:rsidR="004E4BC4">
        <w:rPr>
          <w:rFonts w:ascii="宋体" w:eastAsia="宋体" w:hAnsi="宋体" w:cs="宋体" w:hint="eastAsia"/>
          <w:bCs/>
          <w:sz w:val="24"/>
        </w:rPr>
        <w:t>pH</w:t>
      </w:r>
      <w:r>
        <w:rPr>
          <w:rFonts w:ascii="宋体" w:eastAsia="宋体" w:hAnsi="宋体" w:cs="宋体" w:hint="eastAsia"/>
          <w:bCs/>
          <w:sz w:val="24"/>
        </w:rPr>
        <w:t>=14，我发现其RGB值差不多都有一个共同特点，即</w:t>
      </w:r>
      <w:r w:rsidRPr="00CF68FA">
        <w:rPr>
          <w:rFonts w:ascii="宋体" w:eastAsia="宋体" w:hAnsi="宋体" w:cs="宋体" w:hint="eastAsia"/>
          <w:b/>
          <w:sz w:val="24"/>
          <w:u w:val="single"/>
        </w:rPr>
        <w:t>通常不会三个值都特别大</w:t>
      </w:r>
      <w:r>
        <w:rPr>
          <w:rFonts w:ascii="宋体" w:eastAsia="宋体" w:hAnsi="宋体" w:cs="宋体" w:hint="eastAsia"/>
          <w:bCs/>
          <w:sz w:val="24"/>
        </w:rPr>
        <w:t>，往往是</w:t>
      </w:r>
      <w:r w:rsidRPr="00CF68FA">
        <w:rPr>
          <w:rFonts w:ascii="宋体" w:eastAsia="宋体" w:hAnsi="宋体" w:cs="宋体" w:hint="eastAsia"/>
          <w:b/>
          <w:sz w:val="24"/>
          <w:u w:val="single"/>
        </w:rPr>
        <w:t>某一个通道值较大（大于100，三位数），另一</w:t>
      </w:r>
      <w:r w:rsidRPr="00CF68FA">
        <w:rPr>
          <w:rFonts w:ascii="宋体" w:eastAsia="宋体" w:hAnsi="宋体" w:cs="宋体" w:hint="eastAsia"/>
          <w:b/>
          <w:sz w:val="24"/>
          <w:u w:val="single"/>
        </w:rPr>
        <w:lastRenderedPageBreak/>
        <w:t>个通道值较小（小于100，两位数）</w:t>
      </w:r>
      <w:r>
        <w:rPr>
          <w:rFonts w:ascii="宋体" w:eastAsia="宋体" w:hAnsi="宋体" w:cs="宋体" w:hint="eastAsia"/>
          <w:bCs/>
          <w:sz w:val="24"/>
        </w:rPr>
        <w:t>，因此我根据这个</w:t>
      </w:r>
      <w:r w:rsidRPr="00346ABC">
        <w:rPr>
          <w:rFonts w:ascii="宋体" w:eastAsia="宋体" w:hAnsi="宋体" w:cs="宋体" w:hint="eastAsia"/>
          <w:b/>
          <w:sz w:val="24"/>
        </w:rPr>
        <w:t>特点</w:t>
      </w:r>
      <w:r>
        <w:rPr>
          <w:rFonts w:ascii="宋体" w:eastAsia="宋体" w:hAnsi="宋体" w:cs="宋体" w:hint="eastAsia"/>
          <w:bCs/>
          <w:sz w:val="24"/>
        </w:rPr>
        <w:t>编写了代码来过滤掉“周围环境”部分。</w:t>
      </w:r>
    </w:p>
    <w:p w14:paraId="7DBF97F2" w14:textId="6512FFC0" w:rsidR="00DA5F86" w:rsidRPr="00DE0F9F" w:rsidRDefault="00DA5F86" w:rsidP="00DA5F86">
      <w:pPr>
        <w:pStyle w:val="ae"/>
        <w:numPr>
          <w:ilvl w:val="0"/>
          <w:numId w:val="4"/>
        </w:numPr>
        <w:spacing w:beforeLines="50" w:before="218"/>
        <w:ind w:left="442" w:firstLineChars="0" w:hanging="442"/>
        <w:rPr>
          <w:b/>
          <w:sz w:val="24"/>
          <w:szCs w:val="24"/>
        </w:rPr>
      </w:pPr>
      <w:r>
        <w:rPr>
          <w:rFonts w:hint="eastAsia"/>
          <w:b/>
          <w:sz w:val="24"/>
          <w:szCs w:val="24"/>
        </w:rPr>
        <w:t>排除周围环境</w:t>
      </w:r>
    </w:p>
    <w:p w14:paraId="3A350917" w14:textId="77777777" w:rsidR="00DA5F86" w:rsidRDefault="00DA5F86" w:rsidP="00DA5F86">
      <w:pPr>
        <w:pStyle w:val="ae"/>
        <w:numPr>
          <w:ilvl w:val="0"/>
          <w:numId w:val="5"/>
        </w:numPr>
        <w:ind w:firstLineChars="0"/>
        <w:rPr>
          <w:bCs/>
          <w:sz w:val="24"/>
          <w:szCs w:val="24"/>
        </w:rPr>
      </w:pPr>
      <w:r w:rsidRPr="00BC7D8D">
        <w:rPr>
          <w:rFonts w:hint="eastAsia"/>
          <w:bCs/>
          <w:sz w:val="24"/>
          <w:szCs w:val="24"/>
        </w:rPr>
        <w:t>算法描述：</w:t>
      </w:r>
    </w:p>
    <w:p w14:paraId="1FAA79AB" w14:textId="2C4214C7" w:rsidR="00DA5F86" w:rsidRDefault="00A4484B" w:rsidP="00DA5F86">
      <w:pPr>
        <w:ind w:firstLineChars="200" w:firstLine="480"/>
        <w:rPr>
          <w:rFonts w:ascii="宋体" w:eastAsia="宋体" w:hAnsi="宋体"/>
          <w:sz w:val="24"/>
        </w:rPr>
      </w:pPr>
      <w:r>
        <w:rPr>
          <w:rFonts w:ascii="宋体" w:eastAsia="宋体" w:hAnsi="宋体" w:hint="eastAsia"/>
          <w:sz w:val="24"/>
        </w:rPr>
        <w:t>通过遍历图片的每一个像素，获取每个像素的RGB值，如果</w:t>
      </w:r>
      <w:r w:rsidRPr="00264BBF">
        <w:rPr>
          <w:rFonts w:ascii="宋体" w:eastAsia="宋体" w:hAnsi="宋体" w:hint="eastAsia"/>
          <w:b/>
          <w:bCs/>
          <w:sz w:val="24"/>
          <w:u w:val="single"/>
        </w:rPr>
        <w:t>RGB同时大于规定的150阈值</w:t>
      </w:r>
      <w:r>
        <w:rPr>
          <w:rFonts w:ascii="宋体" w:eastAsia="宋体" w:hAnsi="宋体" w:hint="eastAsia"/>
          <w:sz w:val="24"/>
        </w:rPr>
        <w:t>的话，那么就认为这是</w:t>
      </w:r>
      <w:r w:rsidRPr="00264BBF">
        <w:rPr>
          <w:rFonts w:ascii="宋体" w:eastAsia="宋体" w:hAnsi="宋体" w:hint="eastAsia"/>
          <w:b/>
          <w:bCs/>
          <w:sz w:val="24"/>
        </w:rPr>
        <w:t>周围环境</w:t>
      </w:r>
      <w:r>
        <w:rPr>
          <w:rFonts w:ascii="宋体" w:eastAsia="宋体" w:hAnsi="宋体" w:hint="eastAsia"/>
          <w:sz w:val="24"/>
        </w:rPr>
        <w:t>，就将其置为</w:t>
      </w:r>
      <w:r w:rsidRPr="00264BBF">
        <w:rPr>
          <w:rFonts w:ascii="宋体" w:eastAsia="宋体" w:hAnsi="宋体" w:hint="eastAsia"/>
          <w:b/>
          <w:bCs/>
          <w:sz w:val="24"/>
        </w:rPr>
        <w:t>黑色</w:t>
      </w:r>
      <w:r>
        <w:rPr>
          <w:rFonts w:ascii="宋体" w:eastAsia="宋体" w:hAnsi="宋体" w:hint="eastAsia"/>
          <w:sz w:val="24"/>
        </w:rPr>
        <w:t>。</w:t>
      </w:r>
    </w:p>
    <w:tbl>
      <w:tblPr>
        <w:tblStyle w:val="af"/>
        <w:tblW w:w="0" w:type="auto"/>
        <w:tblLayout w:type="fixed"/>
        <w:tblLook w:val="04A0" w:firstRow="1" w:lastRow="0" w:firstColumn="1" w:lastColumn="0" w:noHBand="0" w:noVBand="1"/>
      </w:tblPr>
      <w:tblGrid>
        <w:gridCol w:w="8905"/>
      </w:tblGrid>
      <w:tr w:rsidR="00DA5F86" w14:paraId="2BE29577" w14:textId="77777777" w:rsidTr="00C051D3">
        <w:tc>
          <w:tcPr>
            <w:tcW w:w="8905" w:type="dxa"/>
          </w:tcPr>
          <w:p w14:paraId="70A0F724" w14:textId="77777777" w:rsidR="00602C00" w:rsidRPr="00602C00" w:rsidRDefault="00602C00" w:rsidP="00602C00">
            <w:pPr>
              <w:widowControl/>
              <w:numPr>
                <w:ilvl w:val="0"/>
                <w:numId w:val="20"/>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8200"/>
                <w:kern w:val="0"/>
                <w:sz w:val="18"/>
                <w:szCs w:val="18"/>
                <w:bdr w:val="none" w:sz="0" w:space="0" w:color="auto" w:frame="1"/>
              </w:rPr>
              <w:t># </w:t>
            </w:r>
            <w:r w:rsidRPr="00602C00">
              <w:rPr>
                <w:rFonts w:ascii="Consolas" w:eastAsia="宋体" w:hAnsi="Consolas" w:cs="宋体"/>
                <w:color w:val="008200"/>
                <w:kern w:val="0"/>
                <w:sz w:val="18"/>
                <w:szCs w:val="18"/>
                <w:bdr w:val="none" w:sz="0" w:space="0" w:color="auto" w:frame="1"/>
              </w:rPr>
              <w:t>将周围区域删除</w:t>
            </w:r>
            <w:r w:rsidRPr="00602C00">
              <w:rPr>
                <w:rFonts w:ascii="Consolas" w:eastAsia="宋体" w:hAnsi="Consolas" w:cs="宋体"/>
                <w:color w:val="000000"/>
                <w:kern w:val="0"/>
                <w:sz w:val="18"/>
                <w:szCs w:val="18"/>
                <w:bdr w:val="none" w:sz="0" w:space="0" w:color="auto" w:frame="1"/>
              </w:rPr>
              <w:t>  </w:t>
            </w:r>
          </w:p>
          <w:p w14:paraId="6A3610C5" w14:textId="77777777" w:rsidR="00602C00" w:rsidRPr="00602C00" w:rsidRDefault="00602C00" w:rsidP="00602C00">
            <w:pPr>
              <w:widowControl/>
              <w:numPr>
                <w:ilvl w:val="0"/>
                <w:numId w:val="20"/>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image_del_round = image_del_</w:t>
            </w:r>
            <w:proofErr w:type="gramStart"/>
            <w:r w:rsidRPr="00602C00">
              <w:rPr>
                <w:rFonts w:ascii="Consolas" w:eastAsia="宋体" w:hAnsi="Consolas" w:cs="宋体"/>
                <w:color w:val="000000"/>
                <w:kern w:val="0"/>
                <w:sz w:val="18"/>
                <w:szCs w:val="18"/>
                <w:bdr w:val="none" w:sz="0" w:space="0" w:color="auto" w:frame="1"/>
              </w:rPr>
              <w:t>yellow.copy</w:t>
            </w:r>
            <w:proofErr w:type="gramEnd"/>
            <w:r w:rsidRPr="00602C00">
              <w:rPr>
                <w:rFonts w:ascii="Consolas" w:eastAsia="宋体" w:hAnsi="Consolas" w:cs="宋体"/>
                <w:color w:val="000000"/>
                <w:kern w:val="0"/>
                <w:sz w:val="18"/>
                <w:szCs w:val="18"/>
                <w:bdr w:val="none" w:sz="0" w:space="0" w:color="auto" w:frame="1"/>
              </w:rPr>
              <w:t>()  </w:t>
            </w:r>
          </w:p>
          <w:p w14:paraId="372E3699" w14:textId="77777777" w:rsidR="00602C00" w:rsidRPr="00602C00" w:rsidRDefault="00602C00" w:rsidP="00602C00">
            <w:pPr>
              <w:widowControl/>
              <w:numPr>
                <w:ilvl w:val="0"/>
                <w:numId w:val="20"/>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8200"/>
                <w:kern w:val="0"/>
                <w:sz w:val="18"/>
                <w:szCs w:val="18"/>
                <w:bdr w:val="none" w:sz="0" w:space="0" w:color="auto" w:frame="1"/>
              </w:rPr>
              <w:t># </w:t>
            </w:r>
            <w:r w:rsidRPr="00602C00">
              <w:rPr>
                <w:rFonts w:ascii="Consolas" w:eastAsia="宋体" w:hAnsi="Consolas" w:cs="宋体"/>
                <w:color w:val="008200"/>
                <w:kern w:val="0"/>
                <w:sz w:val="18"/>
                <w:szCs w:val="18"/>
                <w:bdr w:val="none" w:sz="0" w:space="0" w:color="auto" w:frame="1"/>
              </w:rPr>
              <w:t>遍历图像中的每个像素</w:t>
            </w:r>
            <w:r w:rsidRPr="00602C00">
              <w:rPr>
                <w:rFonts w:ascii="Consolas" w:eastAsia="宋体" w:hAnsi="Consolas" w:cs="宋体"/>
                <w:color w:val="000000"/>
                <w:kern w:val="0"/>
                <w:sz w:val="18"/>
                <w:szCs w:val="18"/>
                <w:bdr w:val="none" w:sz="0" w:space="0" w:color="auto" w:frame="1"/>
              </w:rPr>
              <w:t>  </w:t>
            </w:r>
          </w:p>
          <w:p w14:paraId="02F16E0B" w14:textId="77777777" w:rsidR="00602C00" w:rsidRPr="00602C00" w:rsidRDefault="00602C00" w:rsidP="00602C00">
            <w:pPr>
              <w:widowControl/>
              <w:numPr>
                <w:ilvl w:val="0"/>
                <w:numId w:val="20"/>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b/>
                <w:bCs/>
                <w:color w:val="006699"/>
                <w:kern w:val="0"/>
                <w:sz w:val="18"/>
                <w:szCs w:val="18"/>
                <w:bdr w:val="none" w:sz="0" w:space="0" w:color="auto" w:frame="1"/>
              </w:rPr>
              <w:t>for</w:t>
            </w:r>
            <w:r w:rsidRPr="00602C00">
              <w:rPr>
                <w:rFonts w:ascii="Consolas" w:eastAsia="宋体" w:hAnsi="Consolas" w:cs="宋体"/>
                <w:color w:val="000000"/>
                <w:kern w:val="0"/>
                <w:sz w:val="18"/>
                <w:szCs w:val="18"/>
                <w:bdr w:val="none" w:sz="0" w:space="0" w:color="auto" w:frame="1"/>
              </w:rPr>
              <w:t> x </w:t>
            </w:r>
            <w:r w:rsidRPr="00602C00">
              <w:rPr>
                <w:rFonts w:ascii="Consolas" w:eastAsia="宋体" w:hAnsi="Consolas" w:cs="宋体"/>
                <w:b/>
                <w:bCs/>
                <w:color w:val="006699"/>
                <w:kern w:val="0"/>
                <w:sz w:val="18"/>
                <w:szCs w:val="18"/>
                <w:bdr w:val="none" w:sz="0" w:space="0" w:color="auto" w:frame="1"/>
              </w:rPr>
              <w:t>in</w:t>
            </w:r>
            <w:r w:rsidRPr="00602C00">
              <w:rPr>
                <w:rFonts w:ascii="Consolas" w:eastAsia="宋体" w:hAnsi="Consolas" w:cs="宋体"/>
                <w:color w:val="000000"/>
                <w:kern w:val="0"/>
                <w:sz w:val="18"/>
                <w:szCs w:val="18"/>
                <w:bdr w:val="none" w:sz="0" w:space="0" w:color="auto" w:frame="1"/>
              </w:rPr>
              <w:t> range(height):  </w:t>
            </w:r>
          </w:p>
          <w:p w14:paraId="0317430A" w14:textId="77777777" w:rsidR="00602C00" w:rsidRPr="00602C00" w:rsidRDefault="00602C00" w:rsidP="00602C00">
            <w:pPr>
              <w:widowControl/>
              <w:numPr>
                <w:ilvl w:val="0"/>
                <w:numId w:val="20"/>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    </w:t>
            </w:r>
            <w:r w:rsidRPr="00602C00">
              <w:rPr>
                <w:rFonts w:ascii="Consolas" w:eastAsia="宋体" w:hAnsi="Consolas" w:cs="宋体"/>
                <w:b/>
                <w:bCs/>
                <w:color w:val="006699"/>
                <w:kern w:val="0"/>
                <w:sz w:val="18"/>
                <w:szCs w:val="18"/>
                <w:bdr w:val="none" w:sz="0" w:space="0" w:color="auto" w:frame="1"/>
              </w:rPr>
              <w:t>for</w:t>
            </w:r>
            <w:r w:rsidRPr="00602C00">
              <w:rPr>
                <w:rFonts w:ascii="Consolas" w:eastAsia="宋体" w:hAnsi="Consolas" w:cs="宋体"/>
                <w:color w:val="000000"/>
                <w:kern w:val="0"/>
                <w:sz w:val="18"/>
                <w:szCs w:val="18"/>
                <w:bdr w:val="none" w:sz="0" w:space="0" w:color="auto" w:frame="1"/>
              </w:rPr>
              <w:t> y </w:t>
            </w:r>
            <w:r w:rsidRPr="00602C00">
              <w:rPr>
                <w:rFonts w:ascii="Consolas" w:eastAsia="宋体" w:hAnsi="Consolas" w:cs="宋体"/>
                <w:b/>
                <w:bCs/>
                <w:color w:val="006699"/>
                <w:kern w:val="0"/>
                <w:sz w:val="18"/>
                <w:szCs w:val="18"/>
                <w:bdr w:val="none" w:sz="0" w:space="0" w:color="auto" w:frame="1"/>
              </w:rPr>
              <w:t>in</w:t>
            </w:r>
            <w:r w:rsidRPr="00602C00">
              <w:rPr>
                <w:rFonts w:ascii="Consolas" w:eastAsia="宋体" w:hAnsi="Consolas" w:cs="宋体"/>
                <w:color w:val="000000"/>
                <w:kern w:val="0"/>
                <w:sz w:val="18"/>
                <w:szCs w:val="18"/>
                <w:bdr w:val="none" w:sz="0" w:space="0" w:color="auto" w:frame="1"/>
              </w:rPr>
              <w:t> range(width):  </w:t>
            </w:r>
          </w:p>
          <w:p w14:paraId="2E737C1A" w14:textId="77777777" w:rsidR="00602C00" w:rsidRPr="00602C00" w:rsidRDefault="00602C00" w:rsidP="00602C00">
            <w:pPr>
              <w:widowControl/>
              <w:numPr>
                <w:ilvl w:val="0"/>
                <w:numId w:val="20"/>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        </w:t>
            </w:r>
            <w:r w:rsidRPr="00602C00">
              <w:rPr>
                <w:rFonts w:ascii="Consolas" w:eastAsia="宋体" w:hAnsi="Consolas" w:cs="宋体"/>
                <w:color w:val="008200"/>
                <w:kern w:val="0"/>
                <w:sz w:val="18"/>
                <w:szCs w:val="18"/>
                <w:bdr w:val="none" w:sz="0" w:space="0" w:color="auto" w:frame="1"/>
              </w:rPr>
              <w:t># </w:t>
            </w:r>
            <w:r w:rsidRPr="00602C00">
              <w:rPr>
                <w:rFonts w:ascii="Consolas" w:eastAsia="宋体" w:hAnsi="Consolas" w:cs="宋体"/>
                <w:color w:val="008200"/>
                <w:kern w:val="0"/>
                <w:sz w:val="18"/>
                <w:szCs w:val="18"/>
                <w:bdr w:val="none" w:sz="0" w:space="0" w:color="auto" w:frame="1"/>
              </w:rPr>
              <w:t>获取像素的</w:t>
            </w:r>
            <w:r w:rsidRPr="00602C00">
              <w:rPr>
                <w:rFonts w:ascii="Consolas" w:eastAsia="宋体" w:hAnsi="Consolas" w:cs="宋体"/>
                <w:color w:val="008200"/>
                <w:kern w:val="0"/>
                <w:sz w:val="18"/>
                <w:szCs w:val="18"/>
                <w:bdr w:val="none" w:sz="0" w:space="0" w:color="auto" w:frame="1"/>
              </w:rPr>
              <w:t>RGB</w:t>
            </w:r>
            <w:r w:rsidRPr="00602C00">
              <w:rPr>
                <w:rFonts w:ascii="Consolas" w:eastAsia="宋体" w:hAnsi="Consolas" w:cs="宋体"/>
                <w:color w:val="008200"/>
                <w:kern w:val="0"/>
                <w:sz w:val="18"/>
                <w:szCs w:val="18"/>
                <w:bdr w:val="none" w:sz="0" w:space="0" w:color="auto" w:frame="1"/>
              </w:rPr>
              <w:t>值</w:t>
            </w:r>
            <w:r w:rsidRPr="00602C00">
              <w:rPr>
                <w:rFonts w:ascii="Consolas" w:eastAsia="宋体" w:hAnsi="Consolas" w:cs="宋体"/>
                <w:color w:val="000000"/>
                <w:kern w:val="0"/>
                <w:sz w:val="18"/>
                <w:szCs w:val="18"/>
                <w:bdr w:val="none" w:sz="0" w:space="0" w:color="auto" w:frame="1"/>
              </w:rPr>
              <w:t>  </w:t>
            </w:r>
          </w:p>
          <w:p w14:paraId="1F6CB507" w14:textId="77777777" w:rsidR="00602C00" w:rsidRPr="00602C00" w:rsidRDefault="00602C00" w:rsidP="00602C00">
            <w:pPr>
              <w:widowControl/>
              <w:numPr>
                <w:ilvl w:val="0"/>
                <w:numId w:val="20"/>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        b, g, r = </w:t>
            </w:r>
            <w:proofErr w:type="gramStart"/>
            <w:r w:rsidRPr="00602C00">
              <w:rPr>
                <w:rFonts w:ascii="Consolas" w:eastAsia="宋体" w:hAnsi="Consolas" w:cs="宋体"/>
                <w:color w:val="000000"/>
                <w:kern w:val="0"/>
                <w:sz w:val="18"/>
                <w:szCs w:val="18"/>
                <w:bdr w:val="none" w:sz="0" w:space="0" w:color="auto" w:frame="1"/>
              </w:rPr>
              <w:t>image[</w:t>
            </w:r>
            <w:proofErr w:type="gramEnd"/>
            <w:r w:rsidRPr="00602C00">
              <w:rPr>
                <w:rFonts w:ascii="Consolas" w:eastAsia="宋体" w:hAnsi="Consolas" w:cs="宋体"/>
                <w:color w:val="000000"/>
                <w:kern w:val="0"/>
                <w:sz w:val="18"/>
                <w:szCs w:val="18"/>
                <w:bdr w:val="none" w:sz="0" w:space="0" w:color="auto" w:frame="1"/>
              </w:rPr>
              <w:t>x, y]  </w:t>
            </w:r>
          </w:p>
          <w:p w14:paraId="28699999" w14:textId="77777777" w:rsidR="00602C00" w:rsidRPr="00602C00" w:rsidRDefault="00602C00" w:rsidP="00602C00">
            <w:pPr>
              <w:widowControl/>
              <w:numPr>
                <w:ilvl w:val="0"/>
                <w:numId w:val="20"/>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        </w:t>
            </w:r>
            <w:r w:rsidRPr="00602C00">
              <w:rPr>
                <w:rFonts w:ascii="Consolas" w:eastAsia="宋体" w:hAnsi="Consolas" w:cs="宋体"/>
                <w:b/>
                <w:bCs/>
                <w:color w:val="006699"/>
                <w:kern w:val="0"/>
                <w:sz w:val="18"/>
                <w:szCs w:val="18"/>
                <w:bdr w:val="none" w:sz="0" w:space="0" w:color="auto" w:frame="1"/>
              </w:rPr>
              <w:t>if</w:t>
            </w:r>
            <w:r w:rsidRPr="00602C00">
              <w:rPr>
                <w:rFonts w:ascii="Consolas" w:eastAsia="宋体" w:hAnsi="Consolas" w:cs="宋体"/>
                <w:color w:val="000000"/>
                <w:kern w:val="0"/>
                <w:sz w:val="18"/>
                <w:szCs w:val="18"/>
                <w:bdr w:val="none" w:sz="0" w:space="0" w:color="auto" w:frame="1"/>
              </w:rPr>
              <w:t> b &gt; 150 </w:t>
            </w:r>
            <w:r w:rsidRPr="00602C00">
              <w:rPr>
                <w:rFonts w:ascii="Consolas" w:eastAsia="宋体" w:hAnsi="Consolas" w:cs="宋体"/>
                <w:b/>
                <w:bCs/>
                <w:color w:val="006699"/>
                <w:kern w:val="0"/>
                <w:sz w:val="18"/>
                <w:szCs w:val="18"/>
                <w:bdr w:val="none" w:sz="0" w:space="0" w:color="auto" w:frame="1"/>
              </w:rPr>
              <w:t>and</w:t>
            </w:r>
            <w:r w:rsidRPr="00602C00">
              <w:rPr>
                <w:rFonts w:ascii="Consolas" w:eastAsia="宋体" w:hAnsi="Consolas" w:cs="宋体"/>
                <w:color w:val="000000"/>
                <w:kern w:val="0"/>
                <w:sz w:val="18"/>
                <w:szCs w:val="18"/>
                <w:bdr w:val="none" w:sz="0" w:space="0" w:color="auto" w:frame="1"/>
              </w:rPr>
              <w:t> g &gt; 150 </w:t>
            </w:r>
            <w:r w:rsidRPr="00602C00">
              <w:rPr>
                <w:rFonts w:ascii="Consolas" w:eastAsia="宋体" w:hAnsi="Consolas" w:cs="宋体"/>
                <w:b/>
                <w:bCs/>
                <w:color w:val="006699"/>
                <w:kern w:val="0"/>
                <w:sz w:val="18"/>
                <w:szCs w:val="18"/>
                <w:bdr w:val="none" w:sz="0" w:space="0" w:color="auto" w:frame="1"/>
              </w:rPr>
              <w:t>and</w:t>
            </w:r>
            <w:r w:rsidRPr="00602C00">
              <w:rPr>
                <w:rFonts w:ascii="Consolas" w:eastAsia="宋体" w:hAnsi="Consolas" w:cs="宋体"/>
                <w:color w:val="000000"/>
                <w:kern w:val="0"/>
                <w:sz w:val="18"/>
                <w:szCs w:val="18"/>
                <w:bdr w:val="none" w:sz="0" w:space="0" w:color="auto" w:frame="1"/>
              </w:rPr>
              <w:t> r &gt; 150:  </w:t>
            </w:r>
          </w:p>
          <w:p w14:paraId="76364411" w14:textId="77777777" w:rsidR="00602C00" w:rsidRPr="00602C00" w:rsidRDefault="00602C00" w:rsidP="00602C00">
            <w:pPr>
              <w:widowControl/>
              <w:numPr>
                <w:ilvl w:val="0"/>
                <w:numId w:val="20"/>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            image_del_</w:t>
            </w:r>
            <w:proofErr w:type="gramStart"/>
            <w:r w:rsidRPr="00602C00">
              <w:rPr>
                <w:rFonts w:ascii="Consolas" w:eastAsia="宋体" w:hAnsi="Consolas" w:cs="宋体"/>
                <w:color w:val="000000"/>
                <w:kern w:val="0"/>
                <w:sz w:val="18"/>
                <w:szCs w:val="18"/>
                <w:bdr w:val="none" w:sz="0" w:space="0" w:color="auto" w:frame="1"/>
              </w:rPr>
              <w:t>round[</w:t>
            </w:r>
            <w:proofErr w:type="gramEnd"/>
            <w:r w:rsidRPr="00602C00">
              <w:rPr>
                <w:rFonts w:ascii="Consolas" w:eastAsia="宋体" w:hAnsi="Consolas" w:cs="宋体"/>
                <w:color w:val="000000"/>
                <w:kern w:val="0"/>
                <w:sz w:val="18"/>
                <w:szCs w:val="18"/>
                <w:bdr w:val="none" w:sz="0" w:space="0" w:color="auto" w:frame="1"/>
              </w:rPr>
              <w:t>x, y] = (0, 0, 0)  </w:t>
            </w:r>
          </w:p>
          <w:p w14:paraId="1ADE36F1" w14:textId="77777777" w:rsidR="00602C00" w:rsidRPr="00602C00" w:rsidRDefault="00602C00" w:rsidP="00602C00">
            <w:pPr>
              <w:widowControl/>
              <w:numPr>
                <w:ilvl w:val="0"/>
                <w:numId w:val="20"/>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602C00">
              <w:rPr>
                <w:rFonts w:ascii="Consolas" w:eastAsia="宋体" w:hAnsi="Consolas" w:cs="宋体"/>
                <w:color w:val="000000"/>
                <w:kern w:val="0"/>
                <w:sz w:val="18"/>
                <w:szCs w:val="18"/>
                <w:bdr w:val="none" w:sz="0" w:space="0" w:color="auto" w:frame="1"/>
              </w:rPr>
              <w:t>cv2.imshow(</w:t>
            </w:r>
            <w:r w:rsidRPr="00602C00">
              <w:rPr>
                <w:rFonts w:ascii="Consolas" w:eastAsia="宋体" w:hAnsi="Consolas" w:cs="宋体"/>
                <w:color w:val="0000FF"/>
                <w:kern w:val="0"/>
                <w:sz w:val="18"/>
                <w:szCs w:val="18"/>
                <w:bdr w:val="none" w:sz="0" w:space="0" w:color="auto" w:frame="1"/>
              </w:rPr>
              <w:t>"image_del_round"</w:t>
            </w:r>
            <w:r w:rsidRPr="00602C00">
              <w:rPr>
                <w:rFonts w:ascii="Consolas" w:eastAsia="宋体" w:hAnsi="Consolas" w:cs="宋体"/>
                <w:color w:val="000000"/>
                <w:kern w:val="0"/>
                <w:sz w:val="18"/>
                <w:szCs w:val="18"/>
                <w:bdr w:val="none" w:sz="0" w:space="0" w:color="auto" w:frame="1"/>
              </w:rPr>
              <w:t>, image_del_round)  </w:t>
            </w:r>
          </w:p>
          <w:p w14:paraId="6A0A6571" w14:textId="77777777" w:rsidR="00DA5F86" w:rsidRPr="00602C00" w:rsidRDefault="00DA5F86" w:rsidP="00602C00">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26A93ACA" w14:textId="77777777" w:rsidR="00777D48" w:rsidRDefault="00777D48" w:rsidP="003F0279">
      <w:pPr>
        <w:rPr>
          <w:rFonts w:ascii="宋体" w:eastAsia="宋体" w:hAnsi="宋体" w:cs="宋体"/>
          <w:bCs/>
          <w:sz w:val="24"/>
        </w:rPr>
      </w:pPr>
    </w:p>
    <w:p w14:paraId="711E4879" w14:textId="7C265F11" w:rsidR="00777D48" w:rsidRDefault="00DA5F86" w:rsidP="003F0279">
      <w:pPr>
        <w:rPr>
          <w:rFonts w:ascii="宋体" w:eastAsia="宋体" w:hAnsi="宋体" w:cs="宋体"/>
          <w:bCs/>
          <w:sz w:val="24"/>
        </w:rPr>
      </w:pPr>
      <w:r>
        <w:rPr>
          <w:rFonts w:ascii="宋体" w:eastAsia="宋体" w:hAnsi="宋体" w:cs="宋体" w:hint="eastAsia"/>
          <w:bCs/>
          <w:sz w:val="24"/>
        </w:rPr>
        <w:t>实现效果如图所示：</w:t>
      </w:r>
    </w:p>
    <w:p w14:paraId="73F8EB21" w14:textId="35551545" w:rsidR="00777D48" w:rsidRDefault="00777D48" w:rsidP="00602C00">
      <w:pPr>
        <w:jc w:val="center"/>
        <w:rPr>
          <w:rFonts w:ascii="宋体" w:eastAsia="宋体" w:hAnsi="宋体" w:cs="宋体"/>
          <w:bCs/>
          <w:sz w:val="24"/>
        </w:rPr>
      </w:pPr>
      <w:r>
        <w:rPr>
          <w:noProof/>
        </w:rPr>
        <w:drawing>
          <wp:inline distT="0" distB="0" distL="0" distR="0" wp14:anchorId="1C1DC8D7" wp14:editId="3DAEB29A">
            <wp:extent cx="3177815" cy="2682472"/>
            <wp:effectExtent l="0" t="0" r="3810" b="3810"/>
            <wp:docPr id="1938173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3292" name=""/>
                    <pic:cNvPicPr/>
                  </pic:nvPicPr>
                  <pic:blipFill>
                    <a:blip r:embed="rId37"/>
                    <a:stretch>
                      <a:fillRect/>
                    </a:stretch>
                  </pic:blipFill>
                  <pic:spPr>
                    <a:xfrm>
                      <a:off x="0" y="0"/>
                      <a:ext cx="3177815" cy="2682472"/>
                    </a:xfrm>
                    <a:prstGeom prst="rect">
                      <a:avLst/>
                    </a:prstGeom>
                  </pic:spPr>
                </pic:pic>
              </a:graphicData>
            </a:graphic>
          </wp:inline>
        </w:drawing>
      </w:r>
    </w:p>
    <w:p w14:paraId="7F83208E" w14:textId="0649ACB0" w:rsidR="00264BBF" w:rsidRDefault="00264BBF" w:rsidP="00602C00">
      <w:pPr>
        <w:jc w:val="center"/>
        <w:rPr>
          <w:rFonts w:ascii="宋体" w:eastAsia="宋体" w:hAnsi="宋体" w:cs="宋体" w:hint="eastAsia"/>
          <w:bCs/>
          <w:sz w:val="24"/>
        </w:rPr>
      </w:pPr>
      <w:r>
        <w:rPr>
          <w:rFonts w:ascii="宋体" w:eastAsia="宋体" w:hAnsi="宋体" w:cs="宋体" w:hint="eastAsia"/>
          <w:bCs/>
          <w:sz w:val="24"/>
        </w:rPr>
        <w:t>图3-11 过滤环境部分</w:t>
      </w:r>
    </w:p>
    <w:p w14:paraId="54CB9A89" w14:textId="3621309F" w:rsidR="00BC3771" w:rsidRDefault="00BC3771" w:rsidP="00BC3771">
      <w:pPr>
        <w:rPr>
          <w:rFonts w:ascii="宋体" w:eastAsia="宋体" w:hAnsi="宋体" w:cs="宋体"/>
          <w:bCs/>
          <w:sz w:val="24"/>
        </w:rPr>
      </w:pPr>
      <w:r>
        <w:rPr>
          <w:rFonts w:ascii="宋体" w:eastAsia="宋体" w:hAnsi="宋体" w:cs="宋体" w:hint="eastAsia"/>
          <w:bCs/>
          <w:sz w:val="24"/>
        </w:rPr>
        <w:t>其他测试图像如下所示：</w:t>
      </w:r>
    </w:p>
    <w:p w14:paraId="033D41F6" w14:textId="23F18650" w:rsidR="00E407AA" w:rsidRDefault="00E407AA" w:rsidP="00E407AA">
      <w:pPr>
        <w:jc w:val="center"/>
        <w:rPr>
          <w:rFonts w:ascii="宋体" w:eastAsia="宋体" w:hAnsi="宋体" w:cs="宋体"/>
          <w:bCs/>
          <w:sz w:val="24"/>
        </w:rPr>
      </w:pPr>
      <w:r>
        <w:rPr>
          <w:noProof/>
        </w:rPr>
        <w:lastRenderedPageBreak/>
        <w:drawing>
          <wp:inline distT="0" distB="0" distL="0" distR="0" wp14:anchorId="245B2ECF" wp14:editId="591F9363">
            <wp:extent cx="2354784" cy="2171888"/>
            <wp:effectExtent l="0" t="0" r="7620" b="0"/>
            <wp:docPr id="2042957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7217" name=""/>
                    <pic:cNvPicPr/>
                  </pic:nvPicPr>
                  <pic:blipFill>
                    <a:blip r:embed="rId38"/>
                    <a:stretch>
                      <a:fillRect/>
                    </a:stretch>
                  </pic:blipFill>
                  <pic:spPr>
                    <a:xfrm>
                      <a:off x="0" y="0"/>
                      <a:ext cx="2354784" cy="2171888"/>
                    </a:xfrm>
                    <a:prstGeom prst="rect">
                      <a:avLst/>
                    </a:prstGeom>
                  </pic:spPr>
                </pic:pic>
              </a:graphicData>
            </a:graphic>
          </wp:inline>
        </w:drawing>
      </w:r>
      <w:r>
        <w:rPr>
          <w:noProof/>
        </w:rPr>
        <w:drawing>
          <wp:inline distT="0" distB="0" distL="0" distR="0" wp14:anchorId="52A61C6A" wp14:editId="499CE533">
            <wp:extent cx="2347163" cy="2171888"/>
            <wp:effectExtent l="0" t="0" r="0" b="0"/>
            <wp:docPr id="860817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7092" name=""/>
                    <pic:cNvPicPr/>
                  </pic:nvPicPr>
                  <pic:blipFill>
                    <a:blip r:embed="rId39"/>
                    <a:stretch>
                      <a:fillRect/>
                    </a:stretch>
                  </pic:blipFill>
                  <pic:spPr>
                    <a:xfrm>
                      <a:off x="0" y="0"/>
                      <a:ext cx="2347163" cy="2171888"/>
                    </a:xfrm>
                    <a:prstGeom prst="rect">
                      <a:avLst/>
                    </a:prstGeom>
                  </pic:spPr>
                </pic:pic>
              </a:graphicData>
            </a:graphic>
          </wp:inline>
        </w:drawing>
      </w:r>
    </w:p>
    <w:p w14:paraId="22590852" w14:textId="3A4F28B6" w:rsidR="00E407AA" w:rsidRDefault="00E407AA" w:rsidP="00E407AA">
      <w:pPr>
        <w:jc w:val="center"/>
        <w:rPr>
          <w:rFonts w:ascii="宋体" w:eastAsia="宋体" w:hAnsi="宋体" w:cs="宋体"/>
          <w:bCs/>
          <w:sz w:val="24"/>
        </w:rPr>
      </w:pPr>
      <w:r w:rsidRPr="0031140D">
        <w:rPr>
          <w:rFonts w:ascii="宋体" w:eastAsia="宋体" w:hAnsi="宋体" w:cs="宋体" w:hint="eastAsia"/>
          <w:b/>
          <w:sz w:val="24"/>
        </w:rPr>
        <w:t>图</w:t>
      </w:r>
      <w:r w:rsidR="00264BBF" w:rsidRPr="0031140D">
        <w:rPr>
          <w:rFonts w:ascii="宋体" w:eastAsia="宋体" w:hAnsi="宋体" w:cs="宋体" w:hint="eastAsia"/>
          <w:b/>
          <w:sz w:val="24"/>
        </w:rPr>
        <w:t>3-12</w:t>
      </w:r>
      <w:r>
        <w:rPr>
          <w:rFonts w:ascii="宋体" w:eastAsia="宋体" w:hAnsi="宋体" w:cs="宋体" w:hint="eastAsia"/>
          <w:bCs/>
          <w:sz w:val="24"/>
        </w:rPr>
        <w:t xml:space="preserve"> 其他测试用例</w:t>
      </w:r>
    </w:p>
    <w:p w14:paraId="4D602224" w14:textId="3D398A73" w:rsidR="002E0B96" w:rsidRPr="002E0B96" w:rsidRDefault="00DA5F86" w:rsidP="0096787F">
      <w:pPr>
        <w:ind w:firstLineChars="200" w:firstLine="480"/>
        <w:rPr>
          <w:rFonts w:ascii="宋体" w:eastAsia="宋体" w:hAnsi="宋体" w:cs="宋体" w:hint="eastAsia"/>
          <w:bCs/>
          <w:sz w:val="24"/>
        </w:rPr>
      </w:pPr>
      <w:r>
        <w:rPr>
          <w:rFonts w:ascii="宋体" w:eastAsia="宋体" w:hAnsi="宋体" w:cs="宋体" w:hint="eastAsia"/>
          <w:bCs/>
          <w:sz w:val="24"/>
        </w:rPr>
        <w:t>可以看到周围的空白部分已经被过滤掉了，只保留了</w:t>
      </w:r>
      <w:r w:rsidRPr="00264BBF">
        <w:rPr>
          <w:rFonts w:ascii="宋体" w:eastAsia="宋体" w:hAnsi="宋体" w:cs="宋体" w:hint="eastAsia"/>
          <w:b/>
          <w:sz w:val="24"/>
        </w:rPr>
        <w:t>目标区域</w:t>
      </w:r>
      <w:r>
        <w:rPr>
          <w:rFonts w:ascii="宋体" w:eastAsia="宋体" w:hAnsi="宋体" w:cs="宋体" w:hint="eastAsia"/>
          <w:bCs/>
          <w:sz w:val="24"/>
        </w:rPr>
        <w:t>，但是我们发现在目标区域周围存在一些</w:t>
      </w:r>
      <w:r w:rsidRPr="00264BBF">
        <w:rPr>
          <w:rFonts w:ascii="宋体" w:eastAsia="宋体" w:hAnsi="宋体" w:cs="宋体" w:hint="eastAsia"/>
          <w:b/>
          <w:sz w:val="24"/>
          <w:u w:val="single"/>
        </w:rPr>
        <w:t>细微的边缘未能删除</w:t>
      </w:r>
      <w:r>
        <w:rPr>
          <w:rFonts w:ascii="宋体" w:eastAsia="宋体" w:hAnsi="宋体" w:cs="宋体" w:hint="eastAsia"/>
          <w:bCs/>
          <w:sz w:val="24"/>
        </w:rPr>
        <w:t>，因此</w:t>
      </w:r>
      <w:r w:rsidR="002E0B96">
        <w:rPr>
          <w:rFonts w:ascii="宋体" w:eastAsia="宋体" w:hAnsi="宋体" w:cs="宋体" w:hint="eastAsia"/>
          <w:bCs/>
          <w:sz w:val="24"/>
        </w:rPr>
        <w:t>在</w:t>
      </w:r>
      <w:r>
        <w:rPr>
          <w:rFonts w:ascii="宋体" w:eastAsia="宋体" w:hAnsi="宋体" w:cs="宋体" w:hint="eastAsia"/>
          <w:bCs/>
          <w:sz w:val="24"/>
        </w:rPr>
        <w:t>需要再次优化一下。</w:t>
      </w:r>
    </w:p>
    <w:p w14:paraId="662A1BAA" w14:textId="638133F1" w:rsidR="00BA2C54" w:rsidRPr="0096787F" w:rsidRDefault="00BA2C54" w:rsidP="0096787F">
      <w:pPr>
        <w:pStyle w:val="2"/>
        <w:rPr>
          <w:rFonts w:hint="eastAsia"/>
        </w:rPr>
      </w:pPr>
      <w:bookmarkStart w:id="15" w:name="_Toc166253001"/>
      <w:r>
        <w:rPr>
          <w:rFonts w:hint="eastAsia"/>
        </w:rPr>
        <w:t xml:space="preserve">3.5 </w:t>
      </w:r>
      <w:r>
        <w:rPr>
          <w:rFonts w:hint="eastAsia"/>
        </w:rPr>
        <w:t>估测</w:t>
      </w:r>
      <w:r w:rsidR="004E4BC4">
        <w:rPr>
          <w:rFonts w:hint="eastAsia"/>
        </w:rPr>
        <w:t>pH</w:t>
      </w:r>
      <w:r>
        <w:rPr>
          <w:rFonts w:hint="eastAsia"/>
        </w:rPr>
        <w:t>值</w:t>
      </w:r>
      <w:bookmarkEnd w:id="15"/>
    </w:p>
    <w:p w14:paraId="6DD84D77" w14:textId="38B02D50" w:rsidR="00DA5F86" w:rsidRDefault="0031165C" w:rsidP="00BA2C54">
      <w:pPr>
        <w:pStyle w:val="3"/>
      </w:pPr>
      <w:bookmarkStart w:id="16" w:name="_Toc166253002"/>
      <w:r>
        <w:rPr>
          <w:rFonts w:hint="eastAsia"/>
        </w:rPr>
        <w:t>3.5</w:t>
      </w:r>
      <w:r w:rsidR="00BA2C54">
        <w:rPr>
          <w:rFonts w:hint="eastAsia"/>
        </w:rPr>
        <w:t xml:space="preserve">.1 </w:t>
      </w:r>
      <w:r w:rsidR="002E0B96">
        <w:rPr>
          <w:rFonts w:hint="eastAsia"/>
        </w:rPr>
        <w:t>计算目标区域的平均</w:t>
      </w:r>
      <w:r w:rsidR="002E0B96">
        <w:rPr>
          <w:rFonts w:hint="eastAsia"/>
        </w:rPr>
        <w:t>H</w:t>
      </w:r>
      <w:r w:rsidR="002E0B96">
        <w:rPr>
          <w:rFonts w:hint="eastAsia"/>
        </w:rPr>
        <w:t>分量</w:t>
      </w:r>
      <w:bookmarkEnd w:id="16"/>
    </w:p>
    <w:p w14:paraId="7C94ED3C" w14:textId="58EE8667" w:rsidR="006E6E26" w:rsidRPr="00C46D87" w:rsidRDefault="006E6E26" w:rsidP="002E0B96">
      <w:pPr>
        <w:rPr>
          <w:rFonts w:ascii="宋体" w:eastAsia="宋体" w:hAnsi="宋体" w:cs="宋体"/>
          <w:b/>
          <w:sz w:val="28"/>
          <w:szCs w:val="28"/>
        </w:rPr>
      </w:pPr>
      <w:r w:rsidRPr="00C46D87">
        <w:rPr>
          <w:rFonts w:ascii="宋体" w:eastAsia="宋体" w:hAnsi="宋体" w:cs="宋体" w:hint="eastAsia"/>
          <w:b/>
          <w:sz w:val="28"/>
          <w:szCs w:val="28"/>
        </w:rPr>
        <w:t>（1）流程讲解</w:t>
      </w:r>
    </w:p>
    <w:p w14:paraId="1A96509C" w14:textId="6116946B" w:rsidR="002E0B96" w:rsidRDefault="002E0B96" w:rsidP="001768D8">
      <w:pPr>
        <w:ind w:firstLineChars="200" w:firstLine="480"/>
        <w:rPr>
          <w:rFonts w:ascii="宋体" w:eastAsia="宋体" w:hAnsi="宋体" w:cs="宋体"/>
          <w:bCs/>
          <w:sz w:val="24"/>
        </w:rPr>
      </w:pPr>
      <w:r>
        <w:rPr>
          <w:rFonts w:ascii="宋体" w:eastAsia="宋体" w:hAnsi="宋体" w:cs="宋体" w:hint="eastAsia"/>
          <w:bCs/>
          <w:sz w:val="24"/>
        </w:rPr>
        <w:t>在得到目标区域之后，我们便可以通过计算目标区域的平均H分量，从而判断其属于哪一种</w:t>
      </w:r>
      <w:r w:rsidRPr="0096787F">
        <w:rPr>
          <w:rFonts w:ascii="宋体" w:eastAsia="宋体" w:hAnsi="宋体" w:cs="宋体" w:hint="eastAsia"/>
          <w:b/>
          <w:sz w:val="24"/>
        </w:rPr>
        <w:t>色彩分区</w:t>
      </w:r>
      <w:r>
        <w:rPr>
          <w:rFonts w:ascii="宋体" w:eastAsia="宋体" w:hAnsi="宋体" w:cs="宋体" w:hint="eastAsia"/>
          <w:bCs/>
          <w:sz w:val="24"/>
        </w:rPr>
        <w:t>，从而判读其</w:t>
      </w:r>
      <w:r w:rsidR="004E4BC4">
        <w:rPr>
          <w:rFonts w:ascii="宋体" w:eastAsia="宋体" w:hAnsi="宋体" w:cs="宋体" w:hint="eastAsia"/>
          <w:bCs/>
          <w:sz w:val="24"/>
        </w:rPr>
        <w:t>pH</w:t>
      </w:r>
      <w:r>
        <w:rPr>
          <w:rFonts w:ascii="宋体" w:eastAsia="宋体" w:hAnsi="宋体" w:cs="宋体" w:hint="eastAsia"/>
          <w:bCs/>
          <w:sz w:val="24"/>
        </w:rPr>
        <w:t>值。</w:t>
      </w:r>
    </w:p>
    <w:p w14:paraId="6DF1EA77" w14:textId="599D0624" w:rsidR="002E0B96" w:rsidRDefault="002E0B96" w:rsidP="001768D8">
      <w:pPr>
        <w:ind w:firstLineChars="200" w:firstLine="480"/>
        <w:rPr>
          <w:rFonts w:ascii="宋体" w:eastAsia="宋体" w:hAnsi="宋体" w:cs="宋体"/>
          <w:bCs/>
          <w:sz w:val="24"/>
        </w:rPr>
      </w:pPr>
      <w:r>
        <w:rPr>
          <w:rFonts w:ascii="宋体" w:eastAsia="宋体" w:hAnsi="宋体" w:cs="宋体" w:hint="eastAsia"/>
          <w:bCs/>
          <w:sz w:val="24"/>
        </w:rPr>
        <w:t>由于在上一小节中目标区域的边缘部分存在</w:t>
      </w:r>
      <w:r w:rsidRPr="0096787F">
        <w:rPr>
          <w:rFonts w:ascii="宋体" w:eastAsia="宋体" w:hAnsi="宋体" w:cs="宋体" w:hint="eastAsia"/>
          <w:b/>
          <w:sz w:val="24"/>
        </w:rPr>
        <w:t>瑕疵</w:t>
      </w:r>
      <w:r>
        <w:rPr>
          <w:rFonts w:ascii="宋体" w:eastAsia="宋体" w:hAnsi="宋体" w:cs="宋体" w:hint="eastAsia"/>
          <w:bCs/>
          <w:sz w:val="24"/>
        </w:rPr>
        <w:t>，因此需要优化。这里我的做法</w:t>
      </w:r>
      <w:r w:rsidR="00E37388">
        <w:rPr>
          <w:rFonts w:ascii="宋体" w:eastAsia="宋体" w:hAnsi="宋体" w:cs="宋体" w:hint="eastAsia"/>
          <w:bCs/>
          <w:sz w:val="24"/>
        </w:rPr>
        <w:t>如下：</w:t>
      </w:r>
    </w:p>
    <w:p w14:paraId="6C098A87" w14:textId="1570FB6F" w:rsidR="00E37388" w:rsidRDefault="00E37388" w:rsidP="001768D8">
      <w:pPr>
        <w:ind w:firstLineChars="200" w:firstLine="480"/>
        <w:rPr>
          <w:rFonts w:ascii="宋体" w:eastAsia="宋体" w:hAnsi="宋体" w:cs="宋体"/>
          <w:bCs/>
          <w:sz w:val="24"/>
        </w:rPr>
      </w:pPr>
      <w:r>
        <w:rPr>
          <w:rFonts w:ascii="宋体" w:eastAsia="宋体" w:hAnsi="宋体" w:cs="宋体" w:hint="eastAsia"/>
          <w:bCs/>
          <w:sz w:val="24"/>
        </w:rPr>
        <w:t>由于在目标区域中，可能仍存在一定的颜色过浅或者颜色过深，因此我这里采用“</w:t>
      </w:r>
      <w:r w:rsidRPr="0096787F">
        <w:rPr>
          <w:rFonts w:ascii="宋体" w:eastAsia="宋体" w:hAnsi="宋体" w:cs="宋体" w:hint="eastAsia"/>
          <w:b/>
          <w:sz w:val="24"/>
        </w:rPr>
        <w:t>去头去尾</w:t>
      </w:r>
      <w:r>
        <w:rPr>
          <w:rFonts w:ascii="宋体" w:eastAsia="宋体" w:hAnsi="宋体" w:cs="宋体" w:hint="eastAsia"/>
          <w:bCs/>
          <w:sz w:val="24"/>
        </w:rPr>
        <w:t>”的方法，即计算目标区域每个像素的H分量，经过</w:t>
      </w:r>
      <w:r w:rsidRPr="0096787F">
        <w:rPr>
          <w:rFonts w:ascii="宋体" w:eastAsia="宋体" w:hAnsi="宋体" w:cs="宋体" w:hint="eastAsia"/>
          <w:b/>
          <w:sz w:val="24"/>
          <w:u w:val="single"/>
        </w:rPr>
        <w:t>从小到大排序后，去掉前10%的较小的H分量值和后10较大的H分量值，保存中间部分，</w:t>
      </w:r>
      <w:r>
        <w:rPr>
          <w:rFonts w:ascii="宋体" w:eastAsia="宋体" w:hAnsi="宋体" w:cs="宋体" w:hint="eastAsia"/>
          <w:bCs/>
          <w:sz w:val="24"/>
        </w:rPr>
        <w:t>从而进行后续计算。</w:t>
      </w:r>
    </w:p>
    <w:p w14:paraId="054B7A54" w14:textId="01937602" w:rsidR="002E0B96" w:rsidRDefault="006E6E26" w:rsidP="001768D8">
      <w:pPr>
        <w:ind w:firstLineChars="200" w:firstLine="480"/>
        <w:rPr>
          <w:rFonts w:ascii="宋体" w:eastAsia="宋体" w:hAnsi="宋体" w:cs="宋体"/>
          <w:bCs/>
          <w:sz w:val="24"/>
        </w:rPr>
      </w:pPr>
      <w:r>
        <w:rPr>
          <w:rFonts w:ascii="宋体" w:eastAsia="宋体" w:hAnsi="宋体" w:cs="宋体" w:hint="eastAsia"/>
          <w:bCs/>
          <w:sz w:val="24"/>
        </w:rPr>
        <w:t>据此我</w:t>
      </w:r>
      <w:r w:rsidR="008C5667">
        <w:rPr>
          <w:rFonts w:ascii="宋体" w:eastAsia="宋体" w:hAnsi="宋体" w:cs="宋体" w:hint="eastAsia"/>
          <w:bCs/>
          <w:sz w:val="24"/>
        </w:rPr>
        <w:t>画出的</w:t>
      </w:r>
      <w:r w:rsidRPr="008C5667">
        <w:rPr>
          <w:rFonts w:ascii="宋体" w:eastAsia="宋体" w:hAnsi="宋体" w:cs="宋体" w:hint="eastAsia"/>
          <w:b/>
          <w:sz w:val="24"/>
        </w:rPr>
        <w:t>流程图</w:t>
      </w:r>
      <w:r>
        <w:rPr>
          <w:rFonts w:ascii="宋体" w:eastAsia="宋体" w:hAnsi="宋体" w:cs="宋体" w:hint="eastAsia"/>
          <w:bCs/>
          <w:sz w:val="24"/>
        </w:rPr>
        <w:t>如下：</w:t>
      </w:r>
    </w:p>
    <w:p w14:paraId="55F64105" w14:textId="66A2B893" w:rsidR="00C46D87" w:rsidRDefault="00C46D87" w:rsidP="00C46D87">
      <w:pPr>
        <w:ind w:leftChars="-200" w:left="-640"/>
        <w:jc w:val="center"/>
        <w:rPr>
          <w:rFonts w:ascii="宋体" w:eastAsia="宋体" w:hAnsi="宋体" w:cs="宋体"/>
          <w:bCs/>
          <w:sz w:val="24"/>
        </w:rPr>
      </w:pPr>
      <w:r>
        <w:rPr>
          <w:noProof/>
        </w:rPr>
        <w:lastRenderedPageBreak/>
        <w:drawing>
          <wp:inline distT="0" distB="0" distL="0" distR="0" wp14:anchorId="0B8FC456" wp14:editId="7145B46A">
            <wp:extent cx="6512169" cy="3794319"/>
            <wp:effectExtent l="0" t="0" r="0" b="0"/>
            <wp:docPr id="71216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838" name=""/>
                    <pic:cNvPicPr/>
                  </pic:nvPicPr>
                  <pic:blipFill>
                    <a:blip r:embed="rId40"/>
                    <a:stretch>
                      <a:fillRect/>
                    </a:stretch>
                  </pic:blipFill>
                  <pic:spPr>
                    <a:xfrm>
                      <a:off x="0" y="0"/>
                      <a:ext cx="6523277" cy="3800791"/>
                    </a:xfrm>
                    <a:prstGeom prst="rect">
                      <a:avLst/>
                    </a:prstGeom>
                  </pic:spPr>
                </pic:pic>
              </a:graphicData>
            </a:graphic>
          </wp:inline>
        </w:drawing>
      </w:r>
    </w:p>
    <w:p w14:paraId="14E60F82" w14:textId="18FB8C12" w:rsidR="00C46D87" w:rsidRDefault="00C46D87" w:rsidP="008C756D">
      <w:pPr>
        <w:spacing w:afterLines="50" w:after="218"/>
        <w:ind w:leftChars="-200" w:left="-640"/>
        <w:jc w:val="center"/>
        <w:rPr>
          <w:rFonts w:ascii="宋体" w:eastAsia="宋体" w:hAnsi="宋体" w:cs="宋体" w:hint="eastAsia"/>
          <w:bCs/>
          <w:sz w:val="24"/>
        </w:rPr>
      </w:pPr>
      <w:r w:rsidRPr="0031140D">
        <w:rPr>
          <w:rFonts w:ascii="宋体" w:eastAsia="宋体" w:hAnsi="宋体" w:cs="宋体" w:hint="eastAsia"/>
          <w:b/>
          <w:sz w:val="24"/>
        </w:rPr>
        <w:t>图</w:t>
      </w:r>
      <w:r w:rsidR="0031140D" w:rsidRPr="0031140D">
        <w:rPr>
          <w:rFonts w:ascii="宋体" w:eastAsia="宋体" w:hAnsi="宋体" w:cs="宋体" w:hint="eastAsia"/>
          <w:b/>
          <w:sz w:val="24"/>
        </w:rPr>
        <w:t>3-13</w:t>
      </w:r>
      <w:r>
        <w:rPr>
          <w:rFonts w:ascii="宋体" w:eastAsia="宋体" w:hAnsi="宋体" w:cs="宋体" w:hint="eastAsia"/>
          <w:bCs/>
          <w:sz w:val="24"/>
        </w:rPr>
        <w:t xml:space="preserve"> 计算目标区域平均H分量的算法流程图</w:t>
      </w:r>
    </w:p>
    <w:p w14:paraId="113F269B" w14:textId="0A2DB753" w:rsidR="00C46D87" w:rsidRPr="008A7E89" w:rsidRDefault="00C46D87" w:rsidP="008A7E89">
      <w:pPr>
        <w:rPr>
          <w:rFonts w:ascii="宋体" w:eastAsia="宋体" w:hAnsi="宋体" w:cs="宋体"/>
          <w:b/>
          <w:sz w:val="28"/>
          <w:szCs w:val="28"/>
        </w:rPr>
      </w:pPr>
      <w:r w:rsidRPr="00C46D87">
        <w:rPr>
          <w:rFonts w:ascii="宋体" w:eastAsia="宋体" w:hAnsi="宋体" w:cs="宋体" w:hint="eastAsia"/>
          <w:b/>
          <w:sz w:val="28"/>
          <w:szCs w:val="28"/>
        </w:rPr>
        <w:t>（</w:t>
      </w:r>
      <w:r>
        <w:rPr>
          <w:rFonts w:ascii="宋体" w:eastAsia="宋体" w:hAnsi="宋体" w:cs="宋体" w:hint="eastAsia"/>
          <w:b/>
          <w:sz w:val="28"/>
          <w:szCs w:val="28"/>
        </w:rPr>
        <w:t>2</w:t>
      </w:r>
      <w:r w:rsidRPr="00C46D87">
        <w:rPr>
          <w:rFonts w:ascii="宋体" w:eastAsia="宋体" w:hAnsi="宋体" w:cs="宋体" w:hint="eastAsia"/>
          <w:b/>
          <w:sz w:val="28"/>
          <w:szCs w:val="28"/>
        </w:rPr>
        <w:t>）</w:t>
      </w:r>
      <w:r>
        <w:rPr>
          <w:rFonts w:ascii="宋体" w:eastAsia="宋体" w:hAnsi="宋体" w:cs="宋体" w:hint="eastAsia"/>
          <w:b/>
          <w:sz w:val="28"/>
          <w:szCs w:val="28"/>
        </w:rPr>
        <w:t>代码编写</w:t>
      </w:r>
    </w:p>
    <w:p w14:paraId="535BD41C" w14:textId="0F1E5FEC" w:rsidR="00C46D87" w:rsidRPr="00DE0F9F" w:rsidRDefault="00C46D87" w:rsidP="00C46D87">
      <w:pPr>
        <w:pStyle w:val="ae"/>
        <w:numPr>
          <w:ilvl w:val="0"/>
          <w:numId w:val="4"/>
        </w:numPr>
        <w:spacing w:beforeLines="50" w:before="218"/>
        <w:ind w:left="442" w:firstLineChars="0" w:hanging="442"/>
        <w:rPr>
          <w:b/>
          <w:sz w:val="24"/>
          <w:szCs w:val="24"/>
        </w:rPr>
      </w:pPr>
      <w:r w:rsidRPr="00C46D87">
        <w:rPr>
          <w:b/>
          <w:bCs/>
          <w:sz w:val="24"/>
          <w:szCs w:val="24"/>
        </w:rPr>
        <w:t>计算</w:t>
      </w:r>
      <w:r w:rsidRPr="00C46D87">
        <w:rPr>
          <w:rFonts w:hint="eastAsia"/>
          <w:b/>
          <w:bCs/>
          <w:sz w:val="24"/>
          <w:szCs w:val="24"/>
        </w:rPr>
        <w:t>目标区域平均</w:t>
      </w:r>
      <w:r w:rsidRPr="00C46D87">
        <w:rPr>
          <w:rFonts w:hint="eastAsia"/>
          <w:b/>
          <w:bCs/>
          <w:sz w:val="24"/>
          <w:szCs w:val="24"/>
        </w:rPr>
        <w:t>H</w:t>
      </w:r>
      <w:r w:rsidRPr="00C46D87">
        <w:rPr>
          <w:b/>
          <w:bCs/>
          <w:sz w:val="24"/>
          <w:szCs w:val="24"/>
        </w:rPr>
        <w:t>分量</w:t>
      </w:r>
    </w:p>
    <w:p w14:paraId="04E51183" w14:textId="77777777" w:rsidR="00C46D87" w:rsidRDefault="00C46D87" w:rsidP="00C46D87">
      <w:pPr>
        <w:pStyle w:val="ae"/>
        <w:numPr>
          <w:ilvl w:val="0"/>
          <w:numId w:val="5"/>
        </w:numPr>
        <w:ind w:firstLineChars="0"/>
        <w:rPr>
          <w:bCs/>
          <w:sz w:val="24"/>
          <w:szCs w:val="24"/>
        </w:rPr>
      </w:pPr>
      <w:r w:rsidRPr="00BC7D8D">
        <w:rPr>
          <w:rFonts w:hint="eastAsia"/>
          <w:bCs/>
          <w:sz w:val="24"/>
          <w:szCs w:val="24"/>
        </w:rPr>
        <w:t>算法描述：</w:t>
      </w:r>
    </w:p>
    <w:p w14:paraId="62DD922C" w14:textId="77777777" w:rsidR="00C46D87" w:rsidRDefault="00C46D87" w:rsidP="00C46D87">
      <w:pPr>
        <w:ind w:firstLineChars="200" w:firstLine="480"/>
        <w:rPr>
          <w:rFonts w:ascii="宋体" w:eastAsia="宋体" w:hAnsi="宋体"/>
          <w:sz w:val="24"/>
        </w:rPr>
      </w:pPr>
      <w:r>
        <w:rPr>
          <w:rFonts w:ascii="宋体" w:eastAsia="宋体" w:hAnsi="宋体" w:hint="eastAsia"/>
          <w:sz w:val="24"/>
        </w:rPr>
        <w:t>通过遍历图片的每一个像素，获取每个像素的RGB值，如果RGB同时大于规定的150阈值的话，那么就认为这是周围环境，就将其置为黑色。</w:t>
      </w:r>
    </w:p>
    <w:tbl>
      <w:tblPr>
        <w:tblStyle w:val="af"/>
        <w:tblW w:w="0" w:type="auto"/>
        <w:tblLayout w:type="fixed"/>
        <w:tblLook w:val="04A0" w:firstRow="1" w:lastRow="0" w:firstColumn="1" w:lastColumn="0" w:noHBand="0" w:noVBand="1"/>
      </w:tblPr>
      <w:tblGrid>
        <w:gridCol w:w="8905"/>
      </w:tblGrid>
      <w:tr w:rsidR="00C46D87" w14:paraId="2D0E2E12" w14:textId="77777777" w:rsidTr="00C051D3">
        <w:tc>
          <w:tcPr>
            <w:tcW w:w="8905" w:type="dxa"/>
          </w:tcPr>
          <w:p w14:paraId="14F5D8E8"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8200"/>
                <w:kern w:val="0"/>
                <w:sz w:val="18"/>
                <w:szCs w:val="18"/>
                <w:bdr w:val="none" w:sz="0" w:space="0" w:color="auto" w:frame="1"/>
              </w:rPr>
              <w:lastRenderedPageBreak/>
              <w:t># </w:t>
            </w:r>
            <w:r w:rsidRPr="00C66E0C">
              <w:rPr>
                <w:rFonts w:ascii="Consolas" w:eastAsia="宋体" w:hAnsi="Consolas" w:cs="宋体"/>
                <w:color w:val="008200"/>
                <w:kern w:val="0"/>
                <w:sz w:val="18"/>
                <w:szCs w:val="18"/>
                <w:bdr w:val="none" w:sz="0" w:space="0" w:color="auto" w:frame="1"/>
              </w:rPr>
              <w:t>计算一个列表的平均值</w:t>
            </w:r>
            <w:r w:rsidRPr="00C66E0C">
              <w:rPr>
                <w:rFonts w:ascii="Consolas" w:eastAsia="宋体" w:hAnsi="Consolas" w:cs="宋体"/>
                <w:color w:val="000000"/>
                <w:kern w:val="0"/>
                <w:sz w:val="18"/>
                <w:szCs w:val="18"/>
                <w:bdr w:val="none" w:sz="0" w:space="0" w:color="auto" w:frame="1"/>
              </w:rPr>
              <w:t>  </w:t>
            </w:r>
          </w:p>
          <w:p w14:paraId="368EF08B"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b/>
                <w:bCs/>
                <w:color w:val="006699"/>
                <w:kern w:val="0"/>
                <w:sz w:val="18"/>
                <w:szCs w:val="18"/>
                <w:bdr w:val="none" w:sz="0" w:space="0" w:color="auto" w:frame="1"/>
              </w:rPr>
              <w:t>def</w:t>
            </w:r>
            <w:r w:rsidRPr="00C66E0C">
              <w:rPr>
                <w:rFonts w:ascii="Consolas" w:eastAsia="宋体" w:hAnsi="Consolas" w:cs="宋体"/>
                <w:color w:val="000000"/>
                <w:kern w:val="0"/>
                <w:sz w:val="18"/>
                <w:szCs w:val="18"/>
                <w:bdr w:val="none" w:sz="0" w:space="0" w:color="auto" w:frame="1"/>
              </w:rPr>
              <w:t> calculate_average(lst):  </w:t>
            </w:r>
          </w:p>
          <w:p w14:paraId="24AEE5CB"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if</w:t>
            </w:r>
            <w:r w:rsidRPr="00C66E0C">
              <w:rPr>
                <w:rFonts w:ascii="Consolas" w:eastAsia="宋体" w:hAnsi="Consolas" w:cs="宋体"/>
                <w:color w:val="000000"/>
                <w:kern w:val="0"/>
                <w:sz w:val="18"/>
                <w:szCs w:val="18"/>
                <w:bdr w:val="none" w:sz="0" w:space="0" w:color="auto" w:frame="1"/>
              </w:rPr>
              <w:t> len(lst) == 0:  </w:t>
            </w:r>
          </w:p>
          <w:p w14:paraId="64B25E15"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return</w:t>
            </w:r>
            <w:r w:rsidRPr="00C66E0C">
              <w:rPr>
                <w:rFonts w:ascii="Consolas" w:eastAsia="宋体" w:hAnsi="Consolas" w:cs="宋体"/>
                <w:color w:val="000000"/>
                <w:kern w:val="0"/>
                <w:sz w:val="18"/>
                <w:szCs w:val="18"/>
                <w:bdr w:val="none" w:sz="0" w:space="0" w:color="auto" w:frame="1"/>
              </w:rPr>
              <w:t> 0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处理空列表的情况，返回</w:t>
            </w:r>
            <w:r w:rsidRPr="00C66E0C">
              <w:rPr>
                <w:rFonts w:ascii="Consolas" w:eastAsia="宋体" w:hAnsi="Consolas" w:cs="宋体"/>
                <w:color w:val="008200"/>
                <w:kern w:val="0"/>
                <w:sz w:val="18"/>
                <w:szCs w:val="18"/>
                <w:bdr w:val="none" w:sz="0" w:space="0" w:color="auto" w:frame="1"/>
              </w:rPr>
              <w:t>0</w:t>
            </w:r>
            <w:r w:rsidRPr="00C66E0C">
              <w:rPr>
                <w:rFonts w:ascii="Consolas" w:eastAsia="宋体" w:hAnsi="Consolas" w:cs="宋体"/>
                <w:color w:val="008200"/>
                <w:kern w:val="0"/>
                <w:sz w:val="18"/>
                <w:szCs w:val="18"/>
                <w:bdr w:val="none" w:sz="0" w:space="0" w:color="auto" w:frame="1"/>
              </w:rPr>
              <w:t>或其他默认值</w:t>
            </w:r>
            <w:r w:rsidRPr="00C66E0C">
              <w:rPr>
                <w:rFonts w:ascii="Consolas" w:eastAsia="宋体" w:hAnsi="Consolas" w:cs="宋体"/>
                <w:color w:val="000000"/>
                <w:kern w:val="0"/>
                <w:sz w:val="18"/>
                <w:szCs w:val="18"/>
                <w:bdr w:val="none" w:sz="0" w:space="0" w:color="auto" w:frame="1"/>
              </w:rPr>
              <w:t>  </w:t>
            </w:r>
          </w:p>
          <w:p w14:paraId="29D03475"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33792467"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total = sum(lst)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计算列表中所有元素的总和</w:t>
            </w:r>
            <w:r w:rsidRPr="00C66E0C">
              <w:rPr>
                <w:rFonts w:ascii="Consolas" w:eastAsia="宋体" w:hAnsi="Consolas" w:cs="宋体"/>
                <w:color w:val="000000"/>
                <w:kern w:val="0"/>
                <w:sz w:val="18"/>
                <w:szCs w:val="18"/>
                <w:bdr w:val="none" w:sz="0" w:space="0" w:color="auto" w:frame="1"/>
              </w:rPr>
              <w:t>  </w:t>
            </w:r>
          </w:p>
          <w:p w14:paraId="49764A3A"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average = total / len(lst)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计算平均值</w:t>
            </w:r>
            <w:r w:rsidRPr="00C66E0C">
              <w:rPr>
                <w:rFonts w:ascii="Consolas" w:eastAsia="宋体" w:hAnsi="Consolas" w:cs="宋体"/>
                <w:color w:val="000000"/>
                <w:kern w:val="0"/>
                <w:sz w:val="18"/>
                <w:szCs w:val="18"/>
                <w:bdr w:val="none" w:sz="0" w:space="0" w:color="auto" w:frame="1"/>
              </w:rPr>
              <w:t>  </w:t>
            </w:r>
          </w:p>
          <w:p w14:paraId="5A0A5F7F"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return</w:t>
            </w:r>
            <w:r w:rsidRPr="00C66E0C">
              <w:rPr>
                <w:rFonts w:ascii="Consolas" w:eastAsia="宋体" w:hAnsi="Consolas" w:cs="宋体"/>
                <w:color w:val="000000"/>
                <w:kern w:val="0"/>
                <w:sz w:val="18"/>
                <w:szCs w:val="18"/>
                <w:bdr w:val="none" w:sz="0" w:space="0" w:color="auto" w:frame="1"/>
              </w:rPr>
              <w:t> average  </w:t>
            </w:r>
          </w:p>
          <w:p w14:paraId="5AFE6F77"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6E070A62"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优化</w:t>
            </w:r>
            <w:r w:rsidRPr="00C66E0C">
              <w:rPr>
                <w:rFonts w:ascii="Consolas" w:eastAsia="宋体" w:hAnsi="Consolas" w:cs="宋体"/>
                <w:color w:val="000000"/>
                <w:kern w:val="0"/>
                <w:sz w:val="18"/>
                <w:szCs w:val="18"/>
                <w:bdr w:val="none" w:sz="0" w:space="0" w:color="auto" w:frame="1"/>
              </w:rPr>
              <w:t>  </w:t>
            </w:r>
          </w:p>
          <w:p w14:paraId="1F264FDC"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image_youhua = image_del_</w:t>
            </w:r>
            <w:proofErr w:type="gramStart"/>
            <w:r w:rsidRPr="00C66E0C">
              <w:rPr>
                <w:rFonts w:ascii="Consolas" w:eastAsia="宋体" w:hAnsi="Consolas" w:cs="宋体"/>
                <w:color w:val="000000"/>
                <w:kern w:val="0"/>
                <w:sz w:val="18"/>
                <w:szCs w:val="18"/>
                <w:bdr w:val="none" w:sz="0" w:space="0" w:color="auto" w:frame="1"/>
              </w:rPr>
              <w:t>round.copy</w:t>
            </w:r>
            <w:proofErr w:type="gramEnd"/>
            <w:r w:rsidRPr="00C66E0C">
              <w:rPr>
                <w:rFonts w:ascii="Consolas" w:eastAsia="宋体" w:hAnsi="Consolas" w:cs="宋体"/>
                <w:color w:val="000000"/>
                <w:kern w:val="0"/>
                <w:sz w:val="18"/>
                <w:szCs w:val="18"/>
                <w:bdr w:val="none" w:sz="0" w:space="0" w:color="auto" w:frame="1"/>
              </w:rPr>
              <w:t>()  </w:t>
            </w:r>
          </w:p>
          <w:p w14:paraId="1BD260F3"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存储</w:t>
            </w:r>
            <w:r w:rsidRPr="00C66E0C">
              <w:rPr>
                <w:rFonts w:ascii="Consolas" w:eastAsia="宋体" w:hAnsi="Consolas" w:cs="宋体"/>
                <w:color w:val="008200"/>
                <w:kern w:val="0"/>
                <w:sz w:val="18"/>
                <w:szCs w:val="18"/>
                <w:bdr w:val="none" w:sz="0" w:space="0" w:color="auto" w:frame="1"/>
              </w:rPr>
              <w:t>H</w:t>
            </w:r>
            <w:r w:rsidRPr="00C66E0C">
              <w:rPr>
                <w:rFonts w:ascii="Consolas" w:eastAsia="宋体" w:hAnsi="Consolas" w:cs="宋体"/>
                <w:color w:val="008200"/>
                <w:kern w:val="0"/>
                <w:sz w:val="18"/>
                <w:szCs w:val="18"/>
                <w:bdr w:val="none" w:sz="0" w:space="0" w:color="auto" w:frame="1"/>
              </w:rPr>
              <w:t>分量的列表</w:t>
            </w:r>
            <w:r w:rsidRPr="00C66E0C">
              <w:rPr>
                <w:rFonts w:ascii="Consolas" w:eastAsia="宋体" w:hAnsi="Consolas" w:cs="宋体"/>
                <w:color w:val="000000"/>
                <w:kern w:val="0"/>
                <w:sz w:val="18"/>
                <w:szCs w:val="18"/>
                <w:bdr w:val="none" w:sz="0" w:space="0" w:color="auto" w:frame="1"/>
              </w:rPr>
              <w:t>  </w:t>
            </w:r>
          </w:p>
          <w:p w14:paraId="70DDFC54"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h_values = []  </w:t>
            </w:r>
          </w:p>
          <w:p w14:paraId="0F26093F"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遍历图像中的每个像素</w:t>
            </w:r>
            <w:r w:rsidRPr="00C66E0C">
              <w:rPr>
                <w:rFonts w:ascii="Consolas" w:eastAsia="宋体" w:hAnsi="Consolas" w:cs="宋体"/>
                <w:color w:val="000000"/>
                <w:kern w:val="0"/>
                <w:sz w:val="18"/>
                <w:szCs w:val="18"/>
                <w:bdr w:val="none" w:sz="0" w:space="0" w:color="auto" w:frame="1"/>
              </w:rPr>
              <w:t>  </w:t>
            </w:r>
          </w:p>
          <w:p w14:paraId="413D6A90"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for</w:t>
            </w:r>
            <w:r w:rsidRPr="00C66E0C">
              <w:rPr>
                <w:rFonts w:ascii="Consolas" w:eastAsia="宋体" w:hAnsi="Consolas" w:cs="宋体"/>
                <w:color w:val="000000"/>
                <w:kern w:val="0"/>
                <w:sz w:val="18"/>
                <w:szCs w:val="18"/>
                <w:bdr w:val="none" w:sz="0" w:space="0" w:color="auto" w:frame="1"/>
              </w:rPr>
              <w:t> x </w:t>
            </w:r>
            <w:r w:rsidRPr="00C66E0C">
              <w:rPr>
                <w:rFonts w:ascii="Consolas" w:eastAsia="宋体" w:hAnsi="Consolas" w:cs="宋体"/>
                <w:b/>
                <w:bCs/>
                <w:color w:val="006699"/>
                <w:kern w:val="0"/>
                <w:sz w:val="18"/>
                <w:szCs w:val="18"/>
                <w:bdr w:val="none" w:sz="0" w:space="0" w:color="auto" w:frame="1"/>
              </w:rPr>
              <w:t>in</w:t>
            </w:r>
            <w:r w:rsidRPr="00C66E0C">
              <w:rPr>
                <w:rFonts w:ascii="Consolas" w:eastAsia="宋体" w:hAnsi="Consolas" w:cs="宋体"/>
                <w:color w:val="000000"/>
                <w:kern w:val="0"/>
                <w:sz w:val="18"/>
                <w:szCs w:val="18"/>
                <w:bdr w:val="none" w:sz="0" w:space="0" w:color="auto" w:frame="1"/>
              </w:rPr>
              <w:t> range(height):  </w:t>
            </w:r>
          </w:p>
          <w:p w14:paraId="6C2DE463"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for</w:t>
            </w:r>
            <w:r w:rsidRPr="00C66E0C">
              <w:rPr>
                <w:rFonts w:ascii="Consolas" w:eastAsia="宋体" w:hAnsi="Consolas" w:cs="宋体"/>
                <w:color w:val="000000"/>
                <w:kern w:val="0"/>
                <w:sz w:val="18"/>
                <w:szCs w:val="18"/>
                <w:bdr w:val="none" w:sz="0" w:space="0" w:color="auto" w:frame="1"/>
              </w:rPr>
              <w:t> y </w:t>
            </w:r>
            <w:r w:rsidRPr="00C66E0C">
              <w:rPr>
                <w:rFonts w:ascii="Consolas" w:eastAsia="宋体" w:hAnsi="Consolas" w:cs="宋体"/>
                <w:b/>
                <w:bCs/>
                <w:color w:val="006699"/>
                <w:kern w:val="0"/>
                <w:sz w:val="18"/>
                <w:szCs w:val="18"/>
                <w:bdr w:val="none" w:sz="0" w:space="0" w:color="auto" w:frame="1"/>
              </w:rPr>
              <w:t>in</w:t>
            </w:r>
            <w:r w:rsidRPr="00C66E0C">
              <w:rPr>
                <w:rFonts w:ascii="Consolas" w:eastAsia="宋体" w:hAnsi="Consolas" w:cs="宋体"/>
                <w:color w:val="000000"/>
                <w:kern w:val="0"/>
                <w:sz w:val="18"/>
                <w:szCs w:val="18"/>
                <w:bdr w:val="none" w:sz="0" w:space="0" w:color="auto" w:frame="1"/>
              </w:rPr>
              <w:t> range(width):  </w:t>
            </w:r>
          </w:p>
          <w:p w14:paraId="379F8E25"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获取像素的</w:t>
            </w:r>
            <w:r w:rsidRPr="00C66E0C">
              <w:rPr>
                <w:rFonts w:ascii="Consolas" w:eastAsia="宋体" w:hAnsi="Consolas" w:cs="宋体"/>
                <w:color w:val="008200"/>
                <w:kern w:val="0"/>
                <w:sz w:val="18"/>
                <w:szCs w:val="18"/>
                <w:bdr w:val="none" w:sz="0" w:space="0" w:color="auto" w:frame="1"/>
              </w:rPr>
              <w:t>RGB</w:t>
            </w:r>
            <w:r w:rsidRPr="00C66E0C">
              <w:rPr>
                <w:rFonts w:ascii="Consolas" w:eastAsia="宋体" w:hAnsi="Consolas" w:cs="宋体"/>
                <w:color w:val="008200"/>
                <w:kern w:val="0"/>
                <w:sz w:val="18"/>
                <w:szCs w:val="18"/>
                <w:bdr w:val="none" w:sz="0" w:space="0" w:color="auto" w:frame="1"/>
              </w:rPr>
              <w:t>值</w:t>
            </w:r>
            <w:r w:rsidRPr="00C66E0C">
              <w:rPr>
                <w:rFonts w:ascii="Consolas" w:eastAsia="宋体" w:hAnsi="Consolas" w:cs="宋体"/>
                <w:color w:val="000000"/>
                <w:kern w:val="0"/>
                <w:sz w:val="18"/>
                <w:szCs w:val="18"/>
                <w:bdr w:val="none" w:sz="0" w:space="0" w:color="auto" w:frame="1"/>
              </w:rPr>
              <w:t>  </w:t>
            </w:r>
          </w:p>
          <w:p w14:paraId="7F1CF5BB"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b, g, r = image_</w:t>
            </w:r>
            <w:proofErr w:type="gramStart"/>
            <w:r w:rsidRPr="00C66E0C">
              <w:rPr>
                <w:rFonts w:ascii="Consolas" w:eastAsia="宋体" w:hAnsi="Consolas" w:cs="宋体"/>
                <w:color w:val="000000"/>
                <w:kern w:val="0"/>
                <w:sz w:val="18"/>
                <w:szCs w:val="18"/>
                <w:bdr w:val="none" w:sz="0" w:space="0" w:color="auto" w:frame="1"/>
              </w:rPr>
              <w:t>youhua[</w:t>
            </w:r>
            <w:proofErr w:type="gramEnd"/>
            <w:r w:rsidRPr="00C66E0C">
              <w:rPr>
                <w:rFonts w:ascii="Consolas" w:eastAsia="宋体" w:hAnsi="Consolas" w:cs="宋体"/>
                <w:color w:val="000000"/>
                <w:kern w:val="0"/>
                <w:sz w:val="18"/>
                <w:szCs w:val="18"/>
                <w:bdr w:val="none" w:sz="0" w:space="0" w:color="auto" w:frame="1"/>
              </w:rPr>
              <w:t>x, y]  </w:t>
            </w:r>
          </w:p>
          <w:p w14:paraId="150C1467"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0B776480"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全黑</w:t>
            </w:r>
            <w:r w:rsidRPr="00C66E0C">
              <w:rPr>
                <w:rFonts w:ascii="Consolas" w:eastAsia="宋体" w:hAnsi="Consolas" w:cs="宋体"/>
                <w:color w:val="008200"/>
                <w:kern w:val="0"/>
                <w:sz w:val="18"/>
                <w:szCs w:val="18"/>
                <w:bdr w:val="none" w:sz="0" w:space="0" w:color="auto" w:frame="1"/>
              </w:rPr>
              <w:t>pass</w:t>
            </w:r>
            <w:r w:rsidRPr="00C66E0C">
              <w:rPr>
                <w:rFonts w:ascii="Consolas" w:eastAsia="宋体" w:hAnsi="Consolas" w:cs="宋体"/>
                <w:color w:val="000000"/>
                <w:kern w:val="0"/>
                <w:sz w:val="18"/>
                <w:szCs w:val="18"/>
                <w:bdr w:val="none" w:sz="0" w:space="0" w:color="auto" w:frame="1"/>
              </w:rPr>
              <w:t>  </w:t>
            </w:r>
          </w:p>
          <w:p w14:paraId="7E573500"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if</w:t>
            </w:r>
            <w:r w:rsidRPr="00C66E0C">
              <w:rPr>
                <w:rFonts w:ascii="Consolas" w:eastAsia="宋体" w:hAnsi="Consolas" w:cs="宋体"/>
                <w:color w:val="000000"/>
                <w:kern w:val="0"/>
                <w:sz w:val="18"/>
                <w:szCs w:val="18"/>
                <w:bdr w:val="none" w:sz="0" w:space="0" w:color="auto" w:frame="1"/>
              </w:rPr>
              <w:t> b == 0 </w:t>
            </w:r>
            <w:r w:rsidRPr="00C66E0C">
              <w:rPr>
                <w:rFonts w:ascii="Consolas" w:eastAsia="宋体" w:hAnsi="Consolas" w:cs="宋体"/>
                <w:b/>
                <w:bCs/>
                <w:color w:val="006699"/>
                <w:kern w:val="0"/>
                <w:sz w:val="18"/>
                <w:szCs w:val="18"/>
                <w:bdr w:val="none" w:sz="0" w:space="0" w:color="auto" w:frame="1"/>
              </w:rPr>
              <w:t>and</w:t>
            </w:r>
            <w:r w:rsidRPr="00C66E0C">
              <w:rPr>
                <w:rFonts w:ascii="Consolas" w:eastAsia="宋体" w:hAnsi="Consolas" w:cs="宋体"/>
                <w:color w:val="000000"/>
                <w:kern w:val="0"/>
                <w:sz w:val="18"/>
                <w:szCs w:val="18"/>
                <w:bdr w:val="none" w:sz="0" w:space="0" w:color="auto" w:frame="1"/>
              </w:rPr>
              <w:t> g == 0 </w:t>
            </w:r>
            <w:r w:rsidRPr="00C66E0C">
              <w:rPr>
                <w:rFonts w:ascii="Consolas" w:eastAsia="宋体" w:hAnsi="Consolas" w:cs="宋体"/>
                <w:b/>
                <w:bCs/>
                <w:color w:val="006699"/>
                <w:kern w:val="0"/>
                <w:sz w:val="18"/>
                <w:szCs w:val="18"/>
                <w:bdr w:val="none" w:sz="0" w:space="0" w:color="auto" w:frame="1"/>
              </w:rPr>
              <w:t>and</w:t>
            </w:r>
            <w:r w:rsidRPr="00C66E0C">
              <w:rPr>
                <w:rFonts w:ascii="Consolas" w:eastAsia="宋体" w:hAnsi="Consolas" w:cs="宋体"/>
                <w:color w:val="000000"/>
                <w:kern w:val="0"/>
                <w:sz w:val="18"/>
                <w:szCs w:val="18"/>
                <w:bdr w:val="none" w:sz="0" w:space="0" w:color="auto" w:frame="1"/>
              </w:rPr>
              <w:t> r == 0:  </w:t>
            </w:r>
          </w:p>
          <w:p w14:paraId="72992B2C"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pass</w:t>
            </w:r>
            <w:r w:rsidRPr="00C66E0C">
              <w:rPr>
                <w:rFonts w:ascii="Consolas" w:eastAsia="宋体" w:hAnsi="Consolas" w:cs="宋体"/>
                <w:color w:val="000000"/>
                <w:kern w:val="0"/>
                <w:sz w:val="18"/>
                <w:szCs w:val="18"/>
                <w:bdr w:val="none" w:sz="0" w:space="0" w:color="auto" w:frame="1"/>
              </w:rPr>
              <w:t>  </w:t>
            </w:r>
          </w:p>
          <w:p w14:paraId="791A1FA8"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7A3D66CA"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获取</w:t>
            </w:r>
            <w:r w:rsidRPr="00C66E0C">
              <w:rPr>
                <w:rFonts w:ascii="Consolas" w:eastAsia="宋体" w:hAnsi="Consolas" w:cs="宋体"/>
                <w:color w:val="008200"/>
                <w:kern w:val="0"/>
                <w:sz w:val="18"/>
                <w:szCs w:val="18"/>
                <w:bdr w:val="none" w:sz="0" w:space="0" w:color="auto" w:frame="1"/>
              </w:rPr>
              <w:t>h</w:t>
            </w:r>
            <w:r w:rsidRPr="00C66E0C">
              <w:rPr>
                <w:rFonts w:ascii="Consolas" w:eastAsia="宋体" w:hAnsi="Consolas" w:cs="宋体"/>
                <w:color w:val="000000"/>
                <w:kern w:val="0"/>
                <w:sz w:val="18"/>
                <w:szCs w:val="18"/>
                <w:bdr w:val="none" w:sz="0" w:space="0" w:color="auto" w:frame="1"/>
              </w:rPr>
              <w:t>  </w:t>
            </w:r>
          </w:p>
          <w:p w14:paraId="209D4FD7"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 = bb.get_hsi_h(color)  </w:t>
            </w:r>
          </w:p>
          <w:p w14:paraId="4E0CB9B4"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593D1CFC"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将</w:t>
            </w:r>
            <w:r w:rsidRPr="00C66E0C">
              <w:rPr>
                <w:rFonts w:ascii="Consolas" w:eastAsia="宋体" w:hAnsi="Consolas" w:cs="宋体"/>
                <w:color w:val="008200"/>
                <w:kern w:val="0"/>
                <w:sz w:val="18"/>
                <w:szCs w:val="18"/>
                <w:bdr w:val="none" w:sz="0" w:space="0" w:color="auto" w:frame="1"/>
              </w:rPr>
              <w:t>h</w:t>
            </w:r>
            <w:r w:rsidRPr="00C66E0C">
              <w:rPr>
                <w:rFonts w:ascii="Consolas" w:eastAsia="宋体" w:hAnsi="Consolas" w:cs="宋体"/>
                <w:color w:val="008200"/>
                <w:kern w:val="0"/>
                <w:sz w:val="18"/>
                <w:szCs w:val="18"/>
                <w:bdr w:val="none" w:sz="0" w:space="0" w:color="auto" w:frame="1"/>
              </w:rPr>
              <w:t>分量添加到列表中</w:t>
            </w:r>
            <w:r w:rsidRPr="00C66E0C">
              <w:rPr>
                <w:rFonts w:ascii="Consolas" w:eastAsia="宋体" w:hAnsi="Consolas" w:cs="宋体"/>
                <w:color w:val="000000"/>
                <w:kern w:val="0"/>
                <w:sz w:val="18"/>
                <w:szCs w:val="18"/>
                <w:bdr w:val="none" w:sz="0" w:space="0" w:color="auto" w:frame="1"/>
              </w:rPr>
              <w:t>  </w:t>
            </w:r>
          </w:p>
          <w:p w14:paraId="188DCD49"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w:t>
            </w:r>
            <w:proofErr w:type="gramStart"/>
            <w:r w:rsidRPr="00C66E0C">
              <w:rPr>
                <w:rFonts w:ascii="Consolas" w:eastAsia="宋体" w:hAnsi="Consolas" w:cs="宋体"/>
                <w:color w:val="000000"/>
                <w:kern w:val="0"/>
                <w:sz w:val="18"/>
                <w:szCs w:val="18"/>
                <w:bdr w:val="none" w:sz="0" w:space="0" w:color="auto" w:frame="1"/>
              </w:rPr>
              <w:t>values.append</w:t>
            </w:r>
            <w:proofErr w:type="gramEnd"/>
            <w:r w:rsidRPr="00C66E0C">
              <w:rPr>
                <w:rFonts w:ascii="Consolas" w:eastAsia="宋体" w:hAnsi="Consolas" w:cs="宋体"/>
                <w:color w:val="000000"/>
                <w:kern w:val="0"/>
                <w:sz w:val="18"/>
                <w:szCs w:val="18"/>
                <w:bdr w:val="none" w:sz="0" w:space="0" w:color="auto" w:frame="1"/>
              </w:rPr>
              <w:t>(h)  </w:t>
            </w:r>
          </w:p>
          <w:p w14:paraId="130925EA"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610044EB"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将</w:t>
            </w:r>
            <w:r w:rsidRPr="00C66E0C">
              <w:rPr>
                <w:rFonts w:ascii="Consolas" w:eastAsia="宋体" w:hAnsi="Consolas" w:cs="宋体"/>
                <w:color w:val="008200"/>
                <w:kern w:val="0"/>
                <w:sz w:val="18"/>
                <w:szCs w:val="18"/>
                <w:bdr w:val="none" w:sz="0" w:space="0" w:color="auto" w:frame="1"/>
              </w:rPr>
              <w:t>S</w:t>
            </w:r>
            <w:r w:rsidRPr="00C66E0C">
              <w:rPr>
                <w:rFonts w:ascii="Consolas" w:eastAsia="宋体" w:hAnsi="Consolas" w:cs="宋体"/>
                <w:color w:val="008200"/>
                <w:kern w:val="0"/>
                <w:sz w:val="18"/>
                <w:szCs w:val="18"/>
                <w:bdr w:val="none" w:sz="0" w:space="0" w:color="auto" w:frame="1"/>
              </w:rPr>
              <w:t>分量列表转换为</w:t>
            </w:r>
            <w:r w:rsidRPr="00C66E0C">
              <w:rPr>
                <w:rFonts w:ascii="Consolas" w:eastAsia="宋体" w:hAnsi="Consolas" w:cs="宋体"/>
                <w:color w:val="008200"/>
                <w:kern w:val="0"/>
                <w:sz w:val="18"/>
                <w:szCs w:val="18"/>
                <w:bdr w:val="none" w:sz="0" w:space="0" w:color="auto" w:frame="1"/>
              </w:rPr>
              <w:t>NumPy</w:t>
            </w:r>
            <w:r w:rsidRPr="00C66E0C">
              <w:rPr>
                <w:rFonts w:ascii="Consolas" w:eastAsia="宋体" w:hAnsi="Consolas" w:cs="宋体"/>
                <w:color w:val="008200"/>
                <w:kern w:val="0"/>
                <w:sz w:val="18"/>
                <w:szCs w:val="18"/>
                <w:bdr w:val="none" w:sz="0" w:space="0" w:color="auto" w:frame="1"/>
              </w:rPr>
              <w:t>数组</w:t>
            </w:r>
            <w:r w:rsidRPr="00C66E0C">
              <w:rPr>
                <w:rFonts w:ascii="Consolas" w:eastAsia="宋体" w:hAnsi="Consolas" w:cs="宋体"/>
                <w:color w:val="000000"/>
                <w:kern w:val="0"/>
                <w:sz w:val="18"/>
                <w:szCs w:val="18"/>
                <w:bdr w:val="none" w:sz="0" w:space="0" w:color="auto" w:frame="1"/>
              </w:rPr>
              <w:t>  </w:t>
            </w:r>
          </w:p>
          <w:p w14:paraId="6260CD13"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h_values = </w:t>
            </w:r>
            <w:proofErr w:type="gramStart"/>
            <w:r w:rsidRPr="00C66E0C">
              <w:rPr>
                <w:rFonts w:ascii="Consolas" w:eastAsia="宋体" w:hAnsi="Consolas" w:cs="宋体"/>
                <w:color w:val="000000"/>
                <w:kern w:val="0"/>
                <w:sz w:val="18"/>
                <w:szCs w:val="18"/>
                <w:bdr w:val="none" w:sz="0" w:space="0" w:color="auto" w:frame="1"/>
              </w:rPr>
              <w:t>np.array</w:t>
            </w:r>
            <w:proofErr w:type="gramEnd"/>
            <w:r w:rsidRPr="00C66E0C">
              <w:rPr>
                <w:rFonts w:ascii="Consolas" w:eastAsia="宋体" w:hAnsi="Consolas" w:cs="宋体"/>
                <w:color w:val="000000"/>
                <w:kern w:val="0"/>
                <w:sz w:val="18"/>
                <w:szCs w:val="18"/>
                <w:bdr w:val="none" w:sz="0" w:space="0" w:color="auto" w:frame="1"/>
              </w:rPr>
              <w:t>(h_values)  </w:t>
            </w:r>
          </w:p>
          <w:p w14:paraId="36A84CB6"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对列表进行排序</w:t>
            </w:r>
            <w:r w:rsidRPr="00C66E0C">
              <w:rPr>
                <w:rFonts w:ascii="Consolas" w:eastAsia="宋体" w:hAnsi="Consolas" w:cs="宋体"/>
                <w:color w:val="000000"/>
                <w:kern w:val="0"/>
                <w:sz w:val="18"/>
                <w:szCs w:val="18"/>
                <w:bdr w:val="none" w:sz="0" w:space="0" w:color="auto" w:frame="1"/>
              </w:rPr>
              <w:t>  </w:t>
            </w:r>
          </w:p>
          <w:p w14:paraId="7193B0CA"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h_values = sorted(h_values)  </w:t>
            </w:r>
          </w:p>
          <w:p w14:paraId="49F22AF2"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print</w:t>
            </w:r>
            <w:r w:rsidRPr="00C66E0C">
              <w:rPr>
                <w:rFonts w:ascii="Consolas" w:eastAsia="宋体" w:hAnsi="Consolas" w:cs="宋体"/>
                <w:color w:val="000000"/>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原始长度：</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00"/>
                <w:kern w:val="0"/>
                <w:sz w:val="18"/>
                <w:szCs w:val="18"/>
                <w:bdr w:val="none" w:sz="0" w:space="0" w:color="auto" w:frame="1"/>
              </w:rPr>
              <w:t>, int(len(h_values)))  </w:t>
            </w:r>
          </w:p>
          <w:p w14:paraId="6A665F9A"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746E810A"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计算要去掉的元素个数</w:t>
            </w:r>
            <w:r w:rsidRPr="00C66E0C">
              <w:rPr>
                <w:rFonts w:ascii="Consolas" w:eastAsia="宋体" w:hAnsi="Consolas" w:cs="宋体"/>
                <w:color w:val="000000"/>
                <w:kern w:val="0"/>
                <w:sz w:val="18"/>
                <w:szCs w:val="18"/>
                <w:bdr w:val="none" w:sz="0" w:space="0" w:color="auto" w:frame="1"/>
              </w:rPr>
              <w:t>  </w:t>
            </w:r>
          </w:p>
          <w:p w14:paraId="4E5964A1"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remove_count = int(len(h_values) * 0.1)  </w:t>
            </w:r>
          </w:p>
          <w:p w14:paraId="5676420A"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h_values_1 = []  </w:t>
            </w:r>
          </w:p>
          <w:p w14:paraId="11D05366"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去掉前</w:t>
            </w:r>
            <w:r w:rsidRPr="00C66E0C">
              <w:rPr>
                <w:rFonts w:ascii="Consolas" w:eastAsia="宋体" w:hAnsi="Consolas" w:cs="宋体"/>
                <w:color w:val="008200"/>
                <w:kern w:val="0"/>
                <w:sz w:val="18"/>
                <w:szCs w:val="18"/>
                <w:bdr w:val="none" w:sz="0" w:space="0" w:color="auto" w:frame="1"/>
              </w:rPr>
              <w:t>10%</w:t>
            </w:r>
            <w:r w:rsidRPr="00C66E0C">
              <w:rPr>
                <w:rFonts w:ascii="Consolas" w:eastAsia="宋体" w:hAnsi="Consolas" w:cs="宋体"/>
                <w:color w:val="008200"/>
                <w:kern w:val="0"/>
                <w:sz w:val="18"/>
                <w:szCs w:val="18"/>
                <w:bdr w:val="none" w:sz="0" w:space="0" w:color="auto" w:frame="1"/>
              </w:rPr>
              <w:t>和后</w:t>
            </w:r>
            <w:r w:rsidRPr="00C66E0C">
              <w:rPr>
                <w:rFonts w:ascii="Consolas" w:eastAsia="宋体" w:hAnsi="Consolas" w:cs="宋体"/>
                <w:color w:val="008200"/>
                <w:kern w:val="0"/>
                <w:sz w:val="18"/>
                <w:szCs w:val="18"/>
                <w:bdr w:val="none" w:sz="0" w:space="0" w:color="auto" w:frame="1"/>
              </w:rPr>
              <w:t>10%</w:t>
            </w:r>
            <w:r w:rsidRPr="00C66E0C">
              <w:rPr>
                <w:rFonts w:ascii="Consolas" w:eastAsia="宋体" w:hAnsi="Consolas" w:cs="宋体"/>
                <w:color w:val="008200"/>
                <w:kern w:val="0"/>
                <w:sz w:val="18"/>
                <w:szCs w:val="18"/>
                <w:bdr w:val="none" w:sz="0" w:space="0" w:color="auto" w:frame="1"/>
              </w:rPr>
              <w:t>的元素</w:t>
            </w:r>
            <w:r w:rsidRPr="00C66E0C">
              <w:rPr>
                <w:rFonts w:ascii="Consolas" w:eastAsia="宋体" w:hAnsi="Consolas" w:cs="宋体"/>
                <w:color w:val="000000"/>
                <w:kern w:val="0"/>
                <w:sz w:val="18"/>
                <w:szCs w:val="18"/>
                <w:bdr w:val="none" w:sz="0" w:space="0" w:color="auto" w:frame="1"/>
              </w:rPr>
              <w:t>  </w:t>
            </w:r>
          </w:p>
          <w:p w14:paraId="001C3AC3"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for</w:t>
            </w:r>
            <w:r w:rsidRPr="00C66E0C">
              <w:rPr>
                <w:rFonts w:ascii="Consolas" w:eastAsia="宋体" w:hAnsi="Consolas" w:cs="宋体"/>
                <w:color w:val="000000"/>
                <w:kern w:val="0"/>
                <w:sz w:val="18"/>
                <w:szCs w:val="18"/>
                <w:bdr w:val="none" w:sz="0" w:space="0" w:color="auto" w:frame="1"/>
              </w:rPr>
              <w:t> i </w:t>
            </w:r>
            <w:r w:rsidRPr="00C66E0C">
              <w:rPr>
                <w:rFonts w:ascii="Consolas" w:eastAsia="宋体" w:hAnsi="Consolas" w:cs="宋体"/>
                <w:b/>
                <w:bCs/>
                <w:color w:val="006699"/>
                <w:kern w:val="0"/>
                <w:sz w:val="18"/>
                <w:szCs w:val="18"/>
                <w:bdr w:val="none" w:sz="0" w:space="0" w:color="auto" w:frame="1"/>
              </w:rPr>
              <w:t>in</w:t>
            </w:r>
            <w:r w:rsidRPr="00C66E0C">
              <w:rPr>
                <w:rFonts w:ascii="Consolas" w:eastAsia="宋体" w:hAnsi="Consolas" w:cs="宋体"/>
                <w:color w:val="000000"/>
                <w:kern w:val="0"/>
                <w:sz w:val="18"/>
                <w:szCs w:val="18"/>
                <w:bdr w:val="none" w:sz="0" w:space="0" w:color="auto" w:frame="1"/>
              </w:rPr>
              <w:t> </w:t>
            </w:r>
            <w:proofErr w:type="gramStart"/>
            <w:r w:rsidRPr="00C66E0C">
              <w:rPr>
                <w:rFonts w:ascii="Consolas" w:eastAsia="宋体" w:hAnsi="Consolas" w:cs="宋体"/>
                <w:color w:val="000000"/>
                <w:kern w:val="0"/>
                <w:sz w:val="18"/>
                <w:szCs w:val="18"/>
                <w:bdr w:val="none" w:sz="0" w:space="0" w:color="auto" w:frame="1"/>
              </w:rPr>
              <w:t>range(</w:t>
            </w:r>
            <w:proofErr w:type="gramEnd"/>
            <w:r w:rsidRPr="00C66E0C">
              <w:rPr>
                <w:rFonts w:ascii="Consolas" w:eastAsia="宋体" w:hAnsi="Consolas" w:cs="宋体"/>
                <w:color w:val="000000"/>
                <w:kern w:val="0"/>
                <w:sz w:val="18"/>
                <w:szCs w:val="18"/>
                <w:bdr w:val="none" w:sz="0" w:space="0" w:color="auto" w:frame="1"/>
              </w:rPr>
              <w:t>remove_count, len(h_values) - remove_count):  </w:t>
            </w:r>
          </w:p>
          <w:p w14:paraId="560701FC"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h_values_</w:t>
            </w:r>
            <w:proofErr w:type="gramStart"/>
            <w:r w:rsidRPr="00C66E0C">
              <w:rPr>
                <w:rFonts w:ascii="Consolas" w:eastAsia="宋体" w:hAnsi="Consolas" w:cs="宋体"/>
                <w:color w:val="000000"/>
                <w:kern w:val="0"/>
                <w:sz w:val="18"/>
                <w:szCs w:val="18"/>
                <w:bdr w:val="none" w:sz="0" w:space="0" w:color="auto" w:frame="1"/>
              </w:rPr>
              <w:t>1.append</w:t>
            </w:r>
            <w:proofErr w:type="gramEnd"/>
            <w:r w:rsidRPr="00C66E0C">
              <w:rPr>
                <w:rFonts w:ascii="Consolas" w:eastAsia="宋体" w:hAnsi="Consolas" w:cs="宋体"/>
                <w:color w:val="000000"/>
                <w:kern w:val="0"/>
                <w:sz w:val="18"/>
                <w:szCs w:val="18"/>
                <w:bdr w:val="none" w:sz="0" w:space="0" w:color="auto" w:frame="1"/>
              </w:rPr>
              <w:t>(h_values[i])  </w:t>
            </w:r>
          </w:p>
          <w:p w14:paraId="65E414C3"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print</w:t>
            </w:r>
            <w:r w:rsidRPr="00C66E0C">
              <w:rPr>
                <w:rFonts w:ascii="Consolas" w:eastAsia="宋体" w:hAnsi="Consolas" w:cs="宋体"/>
                <w:color w:val="000000"/>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去掉前</w:t>
            </w:r>
            <w:r w:rsidRPr="00C66E0C">
              <w:rPr>
                <w:rFonts w:ascii="Consolas" w:eastAsia="宋体" w:hAnsi="Consolas" w:cs="宋体"/>
                <w:color w:val="0000FF"/>
                <w:kern w:val="0"/>
                <w:sz w:val="18"/>
                <w:szCs w:val="18"/>
                <w:bdr w:val="none" w:sz="0" w:space="0" w:color="auto" w:frame="1"/>
              </w:rPr>
              <w:t>10%</w:t>
            </w:r>
            <w:r w:rsidRPr="00C66E0C">
              <w:rPr>
                <w:rFonts w:ascii="Consolas" w:eastAsia="宋体" w:hAnsi="Consolas" w:cs="宋体"/>
                <w:color w:val="0000FF"/>
                <w:kern w:val="0"/>
                <w:sz w:val="18"/>
                <w:szCs w:val="18"/>
                <w:bdr w:val="none" w:sz="0" w:space="0" w:color="auto" w:frame="1"/>
              </w:rPr>
              <w:t>和后</w:t>
            </w:r>
            <w:r w:rsidRPr="00C66E0C">
              <w:rPr>
                <w:rFonts w:ascii="Consolas" w:eastAsia="宋体" w:hAnsi="Consolas" w:cs="宋体"/>
                <w:color w:val="0000FF"/>
                <w:kern w:val="0"/>
                <w:sz w:val="18"/>
                <w:szCs w:val="18"/>
                <w:bdr w:val="none" w:sz="0" w:space="0" w:color="auto" w:frame="1"/>
              </w:rPr>
              <w:t>10%</w:t>
            </w:r>
            <w:r w:rsidRPr="00C66E0C">
              <w:rPr>
                <w:rFonts w:ascii="Consolas" w:eastAsia="宋体" w:hAnsi="Consolas" w:cs="宋体"/>
                <w:color w:val="0000FF"/>
                <w:kern w:val="0"/>
                <w:sz w:val="18"/>
                <w:szCs w:val="18"/>
                <w:bdr w:val="none" w:sz="0" w:space="0" w:color="auto" w:frame="1"/>
              </w:rPr>
              <w:t>的元素之后的长度</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00"/>
                <w:kern w:val="0"/>
                <w:sz w:val="18"/>
                <w:szCs w:val="18"/>
                <w:bdr w:val="none" w:sz="0" w:space="0" w:color="auto" w:frame="1"/>
              </w:rPr>
              <w:t>, int(len(h_values_1)))  </w:t>
            </w:r>
          </w:p>
          <w:p w14:paraId="79FD5A7F"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p>
          <w:p w14:paraId="0785BC4A"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 </w:t>
            </w:r>
            <w:r w:rsidRPr="00C66E0C">
              <w:rPr>
                <w:rFonts w:ascii="Consolas" w:eastAsia="宋体" w:hAnsi="Consolas" w:cs="宋体"/>
                <w:color w:val="008200"/>
                <w:kern w:val="0"/>
                <w:sz w:val="18"/>
                <w:szCs w:val="18"/>
                <w:bdr w:val="none" w:sz="0" w:space="0" w:color="auto" w:frame="1"/>
              </w:rPr>
              <w:t>计算列表的平均值</w:t>
            </w:r>
            <w:r w:rsidRPr="00C66E0C">
              <w:rPr>
                <w:rFonts w:ascii="Consolas" w:eastAsia="宋体" w:hAnsi="Consolas" w:cs="宋体"/>
                <w:color w:val="000000"/>
                <w:kern w:val="0"/>
                <w:sz w:val="18"/>
                <w:szCs w:val="18"/>
                <w:bdr w:val="none" w:sz="0" w:space="0" w:color="auto" w:frame="1"/>
              </w:rPr>
              <w:t>  </w:t>
            </w:r>
          </w:p>
          <w:p w14:paraId="309529FE" w14:textId="77777777" w:rsidR="00C66E0C" w:rsidRPr="00C66E0C" w:rsidRDefault="00C66E0C" w:rsidP="00C66E0C">
            <w:pPr>
              <w:widowControl/>
              <w:numPr>
                <w:ilvl w:val="0"/>
                <w:numId w:val="22"/>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h_average = calculate_average(h_values_1)  </w:t>
            </w:r>
          </w:p>
          <w:p w14:paraId="6578B735" w14:textId="77777777" w:rsidR="00C66E0C" w:rsidRPr="00C66E0C" w:rsidRDefault="00C66E0C" w:rsidP="00C66E0C">
            <w:pPr>
              <w:widowControl/>
              <w:numPr>
                <w:ilvl w:val="0"/>
                <w:numId w:val="22"/>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66E0C">
              <w:rPr>
                <w:rFonts w:ascii="Consolas" w:eastAsia="宋体" w:hAnsi="Consolas" w:cs="宋体"/>
                <w:color w:val="000000"/>
                <w:kern w:val="0"/>
                <w:sz w:val="18"/>
                <w:szCs w:val="18"/>
                <w:bdr w:val="none" w:sz="0" w:space="0" w:color="auto" w:frame="1"/>
              </w:rPr>
              <w:t>    </w:t>
            </w:r>
            <w:r w:rsidRPr="00C66E0C">
              <w:rPr>
                <w:rFonts w:ascii="Consolas" w:eastAsia="宋体" w:hAnsi="Consolas" w:cs="宋体"/>
                <w:b/>
                <w:bCs/>
                <w:color w:val="006699"/>
                <w:kern w:val="0"/>
                <w:sz w:val="18"/>
                <w:szCs w:val="18"/>
                <w:bdr w:val="none" w:sz="0" w:space="0" w:color="auto" w:frame="1"/>
              </w:rPr>
              <w:t>print</w:t>
            </w:r>
            <w:r w:rsidRPr="00C66E0C">
              <w:rPr>
                <w:rFonts w:ascii="Consolas" w:eastAsia="宋体" w:hAnsi="Consolas" w:cs="宋体"/>
                <w:color w:val="000000"/>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FF"/>
                <w:kern w:val="0"/>
                <w:sz w:val="18"/>
                <w:szCs w:val="18"/>
                <w:bdr w:val="none" w:sz="0" w:space="0" w:color="auto" w:frame="1"/>
              </w:rPr>
              <w:t>优化之后的目标区域的平均</w:t>
            </w:r>
            <w:r w:rsidRPr="00C66E0C">
              <w:rPr>
                <w:rFonts w:ascii="Consolas" w:eastAsia="宋体" w:hAnsi="Consolas" w:cs="宋体"/>
                <w:color w:val="0000FF"/>
                <w:kern w:val="0"/>
                <w:sz w:val="18"/>
                <w:szCs w:val="18"/>
                <w:bdr w:val="none" w:sz="0" w:space="0" w:color="auto" w:frame="1"/>
              </w:rPr>
              <w:t>H</w:t>
            </w:r>
            <w:r w:rsidRPr="00C66E0C">
              <w:rPr>
                <w:rFonts w:ascii="Consolas" w:eastAsia="宋体" w:hAnsi="Consolas" w:cs="宋体"/>
                <w:color w:val="0000FF"/>
                <w:kern w:val="0"/>
                <w:sz w:val="18"/>
                <w:szCs w:val="18"/>
                <w:bdr w:val="none" w:sz="0" w:space="0" w:color="auto" w:frame="1"/>
              </w:rPr>
              <w:t>分量为：</w:t>
            </w:r>
            <w:r w:rsidRPr="00C66E0C">
              <w:rPr>
                <w:rFonts w:ascii="Consolas" w:eastAsia="宋体" w:hAnsi="Consolas" w:cs="宋体"/>
                <w:color w:val="0000FF"/>
                <w:kern w:val="0"/>
                <w:sz w:val="18"/>
                <w:szCs w:val="18"/>
                <w:bdr w:val="none" w:sz="0" w:space="0" w:color="auto" w:frame="1"/>
              </w:rPr>
              <w:t>"</w:t>
            </w:r>
            <w:r w:rsidRPr="00C66E0C">
              <w:rPr>
                <w:rFonts w:ascii="Consolas" w:eastAsia="宋体" w:hAnsi="Consolas" w:cs="宋体"/>
                <w:color w:val="000000"/>
                <w:kern w:val="0"/>
                <w:sz w:val="18"/>
                <w:szCs w:val="18"/>
                <w:bdr w:val="none" w:sz="0" w:space="0" w:color="auto" w:frame="1"/>
              </w:rPr>
              <w:t>, h_average)  </w:t>
            </w:r>
          </w:p>
          <w:p w14:paraId="60FB8AF1" w14:textId="77777777" w:rsidR="00C46D87" w:rsidRPr="00602C00" w:rsidRDefault="00C46D87" w:rsidP="00C66E0C">
            <w:pPr>
              <w:widowControl/>
              <w:pBdr>
                <w:left w:val="single" w:sz="18" w:space="0" w:color="6CE26C"/>
              </w:pBdr>
              <w:shd w:val="clear" w:color="auto" w:fill="F8F8F8"/>
              <w:spacing w:line="240" w:lineRule="exact"/>
              <w:ind w:leftChars="50" w:left="160"/>
              <w:jc w:val="left"/>
              <w:rPr>
                <w:rFonts w:ascii="Consolas" w:eastAsia="宋体" w:hAnsi="Consolas" w:cs="宋体"/>
                <w:color w:val="5C5C5C"/>
                <w:kern w:val="0"/>
                <w:sz w:val="18"/>
                <w:szCs w:val="18"/>
              </w:rPr>
            </w:pPr>
          </w:p>
        </w:tc>
      </w:tr>
    </w:tbl>
    <w:p w14:paraId="33324390" w14:textId="11C334BD" w:rsidR="00C46D87" w:rsidRDefault="00C46D87" w:rsidP="008C756D">
      <w:pPr>
        <w:spacing w:beforeLines="50" w:before="218" w:afterLines="50" w:after="218"/>
        <w:ind w:leftChars="-200" w:left="-640" w:firstLine="640"/>
        <w:rPr>
          <w:rFonts w:ascii="宋体" w:eastAsia="宋体" w:hAnsi="宋体" w:cs="宋体"/>
          <w:bCs/>
          <w:sz w:val="24"/>
        </w:rPr>
      </w:pPr>
      <w:r>
        <w:rPr>
          <w:rFonts w:ascii="宋体" w:eastAsia="宋体" w:hAnsi="宋体" w:cs="宋体" w:hint="eastAsia"/>
          <w:bCs/>
          <w:sz w:val="24"/>
        </w:rPr>
        <w:t>示例效果图如下：</w:t>
      </w:r>
    </w:p>
    <w:p w14:paraId="6E0BD549" w14:textId="6350A70A" w:rsidR="00C46D87" w:rsidRDefault="00C46D87" w:rsidP="00C46D87">
      <w:pPr>
        <w:ind w:leftChars="-200" w:left="-640"/>
        <w:jc w:val="center"/>
        <w:rPr>
          <w:rFonts w:ascii="宋体" w:eastAsia="宋体" w:hAnsi="宋体" w:cs="宋体"/>
          <w:bCs/>
          <w:sz w:val="24"/>
        </w:rPr>
      </w:pPr>
      <w:r>
        <w:rPr>
          <w:noProof/>
        </w:rPr>
        <w:lastRenderedPageBreak/>
        <w:drawing>
          <wp:inline distT="0" distB="0" distL="0" distR="0" wp14:anchorId="2825206C" wp14:editId="33599764">
            <wp:extent cx="3955123" cy="2164268"/>
            <wp:effectExtent l="0" t="0" r="7620" b="7620"/>
            <wp:docPr id="1510004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4884" name=""/>
                    <pic:cNvPicPr/>
                  </pic:nvPicPr>
                  <pic:blipFill>
                    <a:blip r:embed="rId41"/>
                    <a:stretch>
                      <a:fillRect/>
                    </a:stretch>
                  </pic:blipFill>
                  <pic:spPr>
                    <a:xfrm>
                      <a:off x="0" y="0"/>
                      <a:ext cx="3955123" cy="2164268"/>
                    </a:xfrm>
                    <a:prstGeom prst="rect">
                      <a:avLst/>
                    </a:prstGeom>
                  </pic:spPr>
                </pic:pic>
              </a:graphicData>
            </a:graphic>
          </wp:inline>
        </w:drawing>
      </w:r>
    </w:p>
    <w:p w14:paraId="79326A73" w14:textId="3116ECE4" w:rsidR="00C46D87" w:rsidRDefault="002F108D" w:rsidP="00BA2C54">
      <w:pPr>
        <w:ind w:leftChars="-200" w:left="-640"/>
        <w:jc w:val="center"/>
        <w:rPr>
          <w:rFonts w:ascii="宋体" w:eastAsia="宋体" w:hAnsi="宋体" w:cs="宋体"/>
          <w:bCs/>
          <w:sz w:val="24"/>
        </w:rPr>
      </w:pPr>
      <w:r>
        <w:rPr>
          <w:noProof/>
        </w:rPr>
        <w:drawing>
          <wp:inline distT="0" distB="0" distL="0" distR="0" wp14:anchorId="38BD7E64" wp14:editId="1B04DEB9">
            <wp:extent cx="5927272" cy="1973853"/>
            <wp:effectExtent l="0" t="0" r="0" b="0"/>
            <wp:docPr id="1639226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6875" name=""/>
                    <pic:cNvPicPr/>
                  </pic:nvPicPr>
                  <pic:blipFill>
                    <a:blip r:embed="rId42"/>
                    <a:stretch>
                      <a:fillRect/>
                    </a:stretch>
                  </pic:blipFill>
                  <pic:spPr>
                    <a:xfrm>
                      <a:off x="0" y="0"/>
                      <a:ext cx="5933378" cy="1975886"/>
                    </a:xfrm>
                    <a:prstGeom prst="rect">
                      <a:avLst/>
                    </a:prstGeom>
                  </pic:spPr>
                </pic:pic>
              </a:graphicData>
            </a:graphic>
          </wp:inline>
        </w:drawing>
      </w:r>
    </w:p>
    <w:p w14:paraId="636F3E52" w14:textId="2AFE9A2C" w:rsidR="008A7E89" w:rsidRPr="008C756D" w:rsidRDefault="008C756D" w:rsidP="008C756D">
      <w:pPr>
        <w:ind w:leftChars="-200" w:left="-640"/>
        <w:jc w:val="center"/>
        <w:rPr>
          <w:rFonts w:ascii="宋体" w:eastAsia="宋体" w:hAnsi="宋体" w:cs="宋体" w:hint="eastAsia"/>
          <w:bCs/>
          <w:sz w:val="24"/>
        </w:rPr>
      </w:pPr>
      <w:r w:rsidRPr="008C756D">
        <w:rPr>
          <w:rFonts w:ascii="宋体" w:eastAsia="宋体" w:hAnsi="宋体" w:cs="宋体" w:hint="eastAsia"/>
          <w:b/>
          <w:sz w:val="24"/>
        </w:rPr>
        <w:t>图3-14</w:t>
      </w:r>
      <w:r>
        <w:rPr>
          <w:rFonts w:ascii="宋体" w:eastAsia="宋体" w:hAnsi="宋体" w:cs="宋体" w:hint="eastAsia"/>
          <w:b/>
          <w:sz w:val="24"/>
        </w:rPr>
        <w:t xml:space="preserve"> </w:t>
      </w:r>
      <w:r w:rsidRPr="008C756D">
        <w:rPr>
          <w:rFonts w:ascii="宋体" w:eastAsia="宋体" w:hAnsi="宋体" w:cs="宋体" w:hint="eastAsia"/>
          <w:bCs/>
          <w:sz w:val="24"/>
        </w:rPr>
        <w:t>计算H平均值</w:t>
      </w:r>
    </w:p>
    <w:p w14:paraId="3632E2AF" w14:textId="29A8AA82" w:rsidR="008A7E89" w:rsidRDefault="008A7E89" w:rsidP="008A7E89">
      <w:pPr>
        <w:pStyle w:val="3"/>
        <w:jc w:val="left"/>
      </w:pPr>
      <w:bookmarkStart w:id="17" w:name="_Toc166253003"/>
      <w:r>
        <w:rPr>
          <w:rFonts w:hint="eastAsia"/>
        </w:rPr>
        <w:t xml:space="preserve">3.5.2 </w:t>
      </w:r>
      <w:r>
        <w:rPr>
          <w:rFonts w:hint="eastAsia"/>
        </w:rPr>
        <w:t>计算目标区域的频率分布直方图</w:t>
      </w:r>
      <w:bookmarkEnd w:id="17"/>
    </w:p>
    <w:p w14:paraId="23193923" w14:textId="68BED13B" w:rsidR="004832B0" w:rsidRPr="00BA2C35" w:rsidRDefault="004832B0" w:rsidP="008A7E89">
      <w:pPr>
        <w:jc w:val="left"/>
        <w:rPr>
          <w:rFonts w:ascii="宋体" w:eastAsia="宋体" w:hAnsi="宋体" w:cs="宋体"/>
          <w:b/>
          <w:sz w:val="28"/>
          <w:szCs w:val="28"/>
        </w:rPr>
      </w:pPr>
      <w:r w:rsidRPr="00BA2C35">
        <w:rPr>
          <w:rFonts w:ascii="宋体" w:eastAsia="宋体" w:hAnsi="宋体" w:cs="宋体" w:hint="eastAsia"/>
          <w:b/>
          <w:sz w:val="28"/>
          <w:szCs w:val="28"/>
        </w:rPr>
        <w:t>（1）平均值的</w:t>
      </w:r>
      <w:r w:rsidR="00BA2C35" w:rsidRPr="00BA2C35">
        <w:rPr>
          <w:rFonts w:ascii="宋体" w:eastAsia="宋体" w:hAnsi="宋体" w:cs="宋体" w:hint="eastAsia"/>
          <w:b/>
          <w:sz w:val="28"/>
          <w:szCs w:val="28"/>
        </w:rPr>
        <w:t>误差</w:t>
      </w:r>
    </w:p>
    <w:p w14:paraId="54000CFB" w14:textId="48BC0E69" w:rsidR="00BA2C54" w:rsidRDefault="008A7E89" w:rsidP="008C756D">
      <w:pPr>
        <w:ind w:firstLineChars="200" w:firstLine="480"/>
        <w:jc w:val="left"/>
        <w:rPr>
          <w:rFonts w:ascii="宋体" w:eastAsia="宋体" w:hAnsi="宋体" w:cs="宋体"/>
          <w:bCs/>
          <w:sz w:val="24"/>
        </w:rPr>
      </w:pPr>
      <w:r>
        <w:rPr>
          <w:rFonts w:ascii="宋体" w:eastAsia="宋体" w:hAnsi="宋体" w:cs="宋体" w:hint="eastAsia"/>
          <w:bCs/>
          <w:sz w:val="24"/>
        </w:rPr>
        <w:t>在3.5.1第二小节计算出平均H分量之后，我本打算直接将其于我们制作的</w:t>
      </w:r>
      <w:r w:rsidR="004E4BC4">
        <w:rPr>
          <w:rFonts w:ascii="宋体" w:eastAsia="宋体" w:hAnsi="宋体" w:cs="宋体" w:hint="eastAsia"/>
          <w:bCs/>
          <w:sz w:val="24"/>
        </w:rPr>
        <w:t>pH</w:t>
      </w:r>
      <w:r>
        <w:rPr>
          <w:rFonts w:ascii="宋体" w:eastAsia="宋体" w:hAnsi="宋体" w:cs="宋体" w:hint="eastAsia"/>
          <w:bCs/>
          <w:sz w:val="24"/>
        </w:rPr>
        <w:t>值对应的H分量表格进行比较，然后</w:t>
      </w:r>
      <w:proofErr w:type="gramStart"/>
      <w:r>
        <w:rPr>
          <w:rFonts w:ascii="宋体" w:eastAsia="宋体" w:hAnsi="宋体" w:cs="宋体" w:hint="eastAsia"/>
          <w:bCs/>
          <w:sz w:val="24"/>
        </w:rPr>
        <w:t>估</w:t>
      </w:r>
      <w:proofErr w:type="gramEnd"/>
      <w:r>
        <w:rPr>
          <w:rFonts w:ascii="宋体" w:eastAsia="宋体" w:hAnsi="宋体" w:cs="宋体" w:hint="eastAsia"/>
          <w:bCs/>
          <w:sz w:val="24"/>
        </w:rPr>
        <w:t>读出其</w:t>
      </w:r>
      <w:r w:rsidR="004E4BC4">
        <w:rPr>
          <w:rFonts w:ascii="宋体" w:eastAsia="宋体" w:hAnsi="宋体" w:cs="宋体" w:hint="eastAsia"/>
          <w:bCs/>
          <w:sz w:val="24"/>
        </w:rPr>
        <w:t>pH</w:t>
      </w:r>
      <w:r>
        <w:rPr>
          <w:rFonts w:ascii="宋体" w:eastAsia="宋体" w:hAnsi="宋体" w:cs="宋体" w:hint="eastAsia"/>
          <w:bCs/>
          <w:sz w:val="24"/>
        </w:rPr>
        <w:t>值，但是我自己在测试过程中，发现取</w:t>
      </w:r>
      <w:r w:rsidRPr="00685D2E">
        <w:rPr>
          <w:rFonts w:ascii="宋体" w:eastAsia="宋体" w:hAnsi="宋体" w:cs="宋体" w:hint="eastAsia"/>
          <w:b/>
          <w:sz w:val="24"/>
        </w:rPr>
        <w:t>平均值并不准确</w:t>
      </w:r>
      <w:r>
        <w:rPr>
          <w:rFonts w:ascii="宋体" w:eastAsia="宋体" w:hAnsi="宋体" w:cs="宋体" w:hint="eastAsia"/>
          <w:bCs/>
          <w:sz w:val="24"/>
        </w:rPr>
        <w:t>，尤其是当该试纸条</w:t>
      </w:r>
      <w:r w:rsidRPr="008C756D">
        <w:rPr>
          <w:rFonts w:ascii="宋体" w:eastAsia="宋体" w:hAnsi="宋体" w:cs="宋体" w:hint="eastAsia"/>
          <w:b/>
          <w:sz w:val="24"/>
        </w:rPr>
        <w:t>有一部分被成功染色，而另一部分未能正确染色</w:t>
      </w:r>
      <w:r>
        <w:rPr>
          <w:rFonts w:ascii="宋体" w:eastAsia="宋体" w:hAnsi="宋体" w:cs="宋体" w:hint="eastAsia"/>
          <w:bCs/>
          <w:sz w:val="24"/>
        </w:rPr>
        <w:t>，但是纸张的</w:t>
      </w:r>
      <w:r w:rsidRPr="008C756D">
        <w:rPr>
          <w:rFonts w:ascii="宋体" w:eastAsia="宋体" w:hAnsi="宋体" w:cs="宋体" w:hint="eastAsia"/>
          <w:b/>
          <w:sz w:val="24"/>
        </w:rPr>
        <w:t>毛细作用</w:t>
      </w:r>
      <w:r>
        <w:rPr>
          <w:rFonts w:ascii="宋体" w:eastAsia="宋体" w:hAnsi="宋体" w:cs="宋体" w:hint="eastAsia"/>
          <w:bCs/>
          <w:sz w:val="24"/>
        </w:rPr>
        <w:t>和</w:t>
      </w:r>
      <w:r w:rsidRPr="008C756D">
        <w:rPr>
          <w:rFonts w:ascii="宋体" w:eastAsia="宋体" w:hAnsi="宋体" w:cs="宋体" w:hint="eastAsia"/>
          <w:b/>
          <w:sz w:val="24"/>
        </w:rPr>
        <w:t>扩散现象</w:t>
      </w:r>
      <w:r>
        <w:rPr>
          <w:rFonts w:ascii="宋体" w:eastAsia="宋体" w:hAnsi="宋体" w:cs="宋体" w:hint="eastAsia"/>
          <w:bCs/>
          <w:sz w:val="24"/>
        </w:rPr>
        <w:t>，导致这一部分被染色了，示例图如下所示：</w:t>
      </w:r>
    </w:p>
    <w:p w14:paraId="5B14500D" w14:textId="2744941F" w:rsidR="007401D2" w:rsidRDefault="007401D2" w:rsidP="007401D2">
      <w:pPr>
        <w:jc w:val="center"/>
        <w:rPr>
          <w:rFonts w:ascii="宋体" w:eastAsia="宋体" w:hAnsi="宋体" w:cs="宋体"/>
          <w:bCs/>
          <w:sz w:val="24"/>
        </w:rPr>
      </w:pPr>
      <w:r>
        <w:rPr>
          <w:noProof/>
        </w:rPr>
        <w:lastRenderedPageBreak/>
        <w:drawing>
          <wp:inline distT="0" distB="0" distL="0" distR="0" wp14:anchorId="0CF32655" wp14:editId="67123FC7">
            <wp:extent cx="2293819" cy="1996613"/>
            <wp:effectExtent l="0" t="0" r="0" b="3810"/>
            <wp:docPr id="1186043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3776" name=""/>
                    <pic:cNvPicPr/>
                  </pic:nvPicPr>
                  <pic:blipFill>
                    <a:blip r:embed="rId43"/>
                    <a:stretch>
                      <a:fillRect/>
                    </a:stretch>
                  </pic:blipFill>
                  <pic:spPr>
                    <a:xfrm>
                      <a:off x="0" y="0"/>
                      <a:ext cx="2293819" cy="1996613"/>
                    </a:xfrm>
                    <a:prstGeom prst="rect">
                      <a:avLst/>
                    </a:prstGeom>
                  </pic:spPr>
                </pic:pic>
              </a:graphicData>
            </a:graphic>
          </wp:inline>
        </w:drawing>
      </w:r>
    </w:p>
    <w:p w14:paraId="1799F18C" w14:textId="35BB37C8" w:rsidR="007401D2" w:rsidRDefault="007401D2" w:rsidP="007401D2">
      <w:pPr>
        <w:jc w:val="center"/>
        <w:rPr>
          <w:rFonts w:ascii="宋体" w:eastAsia="宋体" w:hAnsi="宋体" w:cs="宋体"/>
          <w:bCs/>
          <w:sz w:val="24"/>
        </w:rPr>
      </w:pPr>
      <w:r w:rsidRPr="00A51B1F">
        <w:rPr>
          <w:rFonts w:ascii="宋体" w:eastAsia="宋体" w:hAnsi="宋体" w:cs="宋体" w:hint="eastAsia"/>
          <w:b/>
          <w:sz w:val="24"/>
        </w:rPr>
        <w:t>图</w:t>
      </w:r>
      <w:r w:rsidR="00F45F0C" w:rsidRPr="00A51B1F">
        <w:rPr>
          <w:rFonts w:ascii="宋体" w:eastAsia="宋体" w:hAnsi="宋体" w:cs="宋体" w:hint="eastAsia"/>
          <w:b/>
          <w:sz w:val="24"/>
        </w:rPr>
        <w:t>3-15</w:t>
      </w:r>
      <w:r>
        <w:rPr>
          <w:rFonts w:ascii="宋体" w:eastAsia="宋体" w:hAnsi="宋体" w:cs="宋体" w:hint="eastAsia"/>
          <w:bCs/>
          <w:sz w:val="24"/>
        </w:rPr>
        <w:t xml:space="preserve"> 示例图</w:t>
      </w:r>
    </w:p>
    <w:p w14:paraId="2A5EB62B" w14:textId="77777777" w:rsidR="00A51B1F" w:rsidRDefault="007401D2" w:rsidP="00A51B1F">
      <w:pPr>
        <w:ind w:firstLine="420"/>
        <w:rPr>
          <w:rFonts w:ascii="宋体" w:eastAsia="宋体" w:hAnsi="宋体" w:cs="宋体"/>
          <w:bCs/>
          <w:sz w:val="24"/>
        </w:rPr>
      </w:pPr>
      <w:r>
        <w:rPr>
          <w:rFonts w:ascii="宋体" w:eastAsia="宋体" w:hAnsi="宋体" w:cs="宋体" w:hint="eastAsia"/>
          <w:bCs/>
          <w:sz w:val="24"/>
        </w:rPr>
        <w:t>如上图所示，</w:t>
      </w:r>
      <w:r w:rsidRPr="00A51B1F">
        <w:rPr>
          <w:rFonts w:ascii="宋体" w:eastAsia="宋体" w:hAnsi="宋体" w:cs="宋体" w:hint="eastAsia"/>
          <w:b/>
          <w:sz w:val="24"/>
        </w:rPr>
        <w:t>A区域</w:t>
      </w:r>
      <w:r>
        <w:rPr>
          <w:rFonts w:ascii="宋体" w:eastAsia="宋体" w:hAnsi="宋体" w:cs="宋体" w:hint="eastAsia"/>
          <w:bCs/>
          <w:sz w:val="24"/>
        </w:rPr>
        <w:t>明显是</w:t>
      </w:r>
      <w:r w:rsidRPr="00A51B1F">
        <w:rPr>
          <w:rFonts w:ascii="宋体" w:eastAsia="宋体" w:hAnsi="宋体" w:cs="宋体" w:hint="eastAsia"/>
          <w:b/>
          <w:sz w:val="24"/>
        </w:rPr>
        <w:t>正常染色</w:t>
      </w:r>
      <w:r>
        <w:rPr>
          <w:rFonts w:ascii="宋体" w:eastAsia="宋体" w:hAnsi="宋体" w:cs="宋体" w:hint="eastAsia"/>
          <w:bCs/>
          <w:sz w:val="24"/>
        </w:rPr>
        <w:t>形成的色彩图案，而</w:t>
      </w:r>
      <w:r w:rsidRPr="00A51B1F">
        <w:rPr>
          <w:rFonts w:ascii="宋体" w:eastAsia="宋体" w:hAnsi="宋体" w:cs="宋体" w:hint="eastAsia"/>
          <w:b/>
          <w:sz w:val="24"/>
        </w:rPr>
        <w:t>B区域颜色很淡</w:t>
      </w:r>
      <w:r>
        <w:rPr>
          <w:rFonts w:ascii="宋体" w:eastAsia="宋体" w:hAnsi="宋体" w:cs="宋体" w:hint="eastAsia"/>
          <w:bCs/>
          <w:sz w:val="24"/>
        </w:rPr>
        <w:t>，</w:t>
      </w:r>
      <w:r w:rsidR="00A51B1F">
        <w:rPr>
          <w:rFonts w:ascii="宋体" w:eastAsia="宋体" w:hAnsi="宋体" w:cs="宋体" w:hint="eastAsia"/>
          <w:bCs/>
          <w:sz w:val="24"/>
        </w:rPr>
        <w:t>是</w:t>
      </w:r>
      <w:r w:rsidR="00A51B1F" w:rsidRPr="00A51B1F">
        <w:rPr>
          <w:rFonts w:ascii="宋体" w:eastAsia="宋体" w:hAnsi="宋体" w:cs="宋体" w:hint="eastAsia"/>
          <w:b/>
          <w:sz w:val="24"/>
        </w:rPr>
        <w:t>扩散而来的色彩区域</w:t>
      </w:r>
      <w:r w:rsidR="00A51B1F">
        <w:rPr>
          <w:rFonts w:ascii="宋体" w:eastAsia="宋体" w:hAnsi="宋体" w:cs="宋体" w:hint="eastAsia"/>
          <w:bCs/>
          <w:sz w:val="24"/>
        </w:rPr>
        <w:t>。</w:t>
      </w:r>
    </w:p>
    <w:p w14:paraId="1394606A" w14:textId="4BB64415" w:rsidR="007401D2" w:rsidRDefault="007401D2" w:rsidP="00A51B1F">
      <w:pPr>
        <w:ind w:firstLine="420"/>
        <w:rPr>
          <w:rFonts w:ascii="宋体" w:eastAsia="宋体" w:hAnsi="宋体" w:cs="宋体"/>
          <w:bCs/>
          <w:sz w:val="24"/>
        </w:rPr>
      </w:pPr>
      <w:r>
        <w:rPr>
          <w:rFonts w:ascii="宋体" w:eastAsia="宋体" w:hAnsi="宋体" w:cs="宋体" w:hint="eastAsia"/>
          <w:bCs/>
          <w:sz w:val="24"/>
        </w:rPr>
        <w:t>如果按照我的方法取提取目标区域，去计算H分量的平均值，其结果如下：</w:t>
      </w:r>
    </w:p>
    <w:p w14:paraId="46D0F804" w14:textId="56B41504" w:rsidR="007401D2" w:rsidRDefault="007401D2" w:rsidP="007401D2">
      <w:pPr>
        <w:rPr>
          <w:rFonts w:ascii="宋体" w:eastAsia="宋体" w:hAnsi="宋体" w:cs="宋体"/>
          <w:bCs/>
          <w:sz w:val="24"/>
        </w:rPr>
      </w:pPr>
      <w:r>
        <w:rPr>
          <w:noProof/>
        </w:rPr>
        <w:drawing>
          <wp:inline distT="0" distB="0" distL="0" distR="0" wp14:anchorId="3E9E9238" wp14:editId="66780300">
            <wp:extent cx="5270500" cy="2097405"/>
            <wp:effectExtent l="0" t="0" r="0" b="0"/>
            <wp:docPr id="1926358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8705" name=""/>
                    <pic:cNvPicPr/>
                  </pic:nvPicPr>
                  <pic:blipFill>
                    <a:blip r:embed="rId44"/>
                    <a:stretch>
                      <a:fillRect/>
                    </a:stretch>
                  </pic:blipFill>
                  <pic:spPr>
                    <a:xfrm>
                      <a:off x="0" y="0"/>
                      <a:ext cx="5270500" cy="2097405"/>
                    </a:xfrm>
                    <a:prstGeom prst="rect">
                      <a:avLst/>
                    </a:prstGeom>
                  </pic:spPr>
                </pic:pic>
              </a:graphicData>
            </a:graphic>
          </wp:inline>
        </w:drawing>
      </w:r>
      <w:r>
        <w:rPr>
          <w:noProof/>
        </w:rPr>
        <w:drawing>
          <wp:inline distT="0" distB="0" distL="0" distR="0" wp14:anchorId="55972599" wp14:editId="7BF18D14">
            <wp:extent cx="5270500" cy="1467485"/>
            <wp:effectExtent l="0" t="0" r="0" b="0"/>
            <wp:docPr id="701400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0769" name=""/>
                    <pic:cNvPicPr/>
                  </pic:nvPicPr>
                  <pic:blipFill>
                    <a:blip r:embed="rId45"/>
                    <a:stretch>
                      <a:fillRect/>
                    </a:stretch>
                  </pic:blipFill>
                  <pic:spPr>
                    <a:xfrm>
                      <a:off x="0" y="0"/>
                      <a:ext cx="5270500" cy="1467485"/>
                    </a:xfrm>
                    <a:prstGeom prst="rect">
                      <a:avLst/>
                    </a:prstGeom>
                  </pic:spPr>
                </pic:pic>
              </a:graphicData>
            </a:graphic>
          </wp:inline>
        </w:drawing>
      </w:r>
    </w:p>
    <w:p w14:paraId="692A1DA0" w14:textId="136B8B82" w:rsidR="00D51E6A" w:rsidRDefault="00D51E6A" w:rsidP="00D51E6A">
      <w:pPr>
        <w:jc w:val="center"/>
        <w:rPr>
          <w:rFonts w:ascii="宋体" w:eastAsia="宋体" w:hAnsi="宋体" w:cs="宋体" w:hint="eastAsia"/>
          <w:bCs/>
          <w:sz w:val="24"/>
        </w:rPr>
      </w:pPr>
      <w:r w:rsidRPr="004C0C56">
        <w:rPr>
          <w:rFonts w:ascii="宋体" w:eastAsia="宋体" w:hAnsi="宋体" w:cs="宋体" w:hint="eastAsia"/>
          <w:b/>
          <w:sz w:val="24"/>
        </w:rPr>
        <w:t>图</w:t>
      </w:r>
      <w:r w:rsidR="004C0C56" w:rsidRPr="004C0C56">
        <w:rPr>
          <w:rFonts w:ascii="宋体" w:eastAsia="宋体" w:hAnsi="宋体" w:cs="宋体" w:hint="eastAsia"/>
          <w:b/>
          <w:sz w:val="24"/>
        </w:rPr>
        <w:t>3-16</w:t>
      </w:r>
      <w:r w:rsidR="004C0C56">
        <w:rPr>
          <w:rFonts w:ascii="宋体" w:eastAsia="宋体" w:hAnsi="宋体" w:cs="宋体" w:hint="eastAsia"/>
          <w:bCs/>
          <w:sz w:val="24"/>
        </w:rPr>
        <w:t xml:space="preserve"> 示例图</w:t>
      </w:r>
    </w:p>
    <w:p w14:paraId="294F7C58" w14:textId="0B22A67A" w:rsidR="007401D2" w:rsidRDefault="007401D2" w:rsidP="004C0C56">
      <w:pPr>
        <w:ind w:firstLineChars="200" w:firstLine="480"/>
        <w:rPr>
          <w:rFonts w:ascii="宋体" w:eastAsia="宋体" w:hAnsi="宋体" w:cs="宋体"/>
          <w:bCs/>
          <w:sz w:val="24"/>
        </w:rPr>
      </w:pPr>
      <w:r>
        <w:rPr>
          <w:rFonts w:ascii="宋体" w:eastAsia="宋体" w:hAnsi="宋体" w:cs="宋体" w:hint="eastAsia"/>
          <w:bCs/>
          <w:sz w:val="24"/>
        </w:rPr>
        <w:t>很显然这个</w:t>
      </w:r>
      <w:r w:rsidRPr="004C0C56">
        <w:rPr>
          <w:rFonts w:ascii="宋体" w:eastAsia="宋体" w:hAnsi="宋体" w:cs="宋体" w:hint="eastAsia"/>
          <w:bCs/>
          <w:sz w:val="24"/>
          <w:u w:val="single"/>
        </w:rPr>
        <w:t>平均值并不能代表该试纸的检测数据</w:t>
      </w:r>
      <w:r>
        <w:rPr>
          <w:rFonts w:ascii="宋体" w:eastAsia="宋体" w:hAnsi="宋体" w:cs="宋体" w:hint="eastAsia"/>
          <w:bCs/>
          <w:sz w:val="24"/>
        </w:rPr>
        <w:t>，因此为了更好的评估H分量的数据，在通常境况下我就</w:t>
      </w:r>
      <w:r w:rsidRPr="004C0C56">
        <w:rPr>
          <w:rFonts w:ascii="宋体" w:eastAsia="宋体" w:hAnsi="宋体" w:cs="宋体" w:hint="eastAsia"/>
          <w:b/>
          <w:sz w:val="24"/>
        </w:rPr>
        <w:t>不采用平均值</w:t>
      </w:r>
      <w:r>
        <w:rPr>
          <w:rFonts w:ascii="宋体" w:eastAsia="宋体" w:hAnsi="宋体" w:cs="宋体" w:hint="eastAsia"/>
          <w:bCs/>
          <w:sz w:val="24"/>
        </w:rPr>
        <w:t>代表，而是计算</w:t>
      </w:r>
      <w:r w:rsidRPr="004C0C56">
        <w:rPr>
          <w:rFonts w:ascii="宋体" w:eastAsia="宋体" w:hAnsi="宋体" w:cs="宋体" w:hint="eastAsia"/>
          <w:b/>
          <w:sz w:val="24"/>
        </w:rPr>
        <w:t>H分量的频率分布直方图</w:t>
      </w:r>
      <w:r>
        <w:rPr>
          <w:rFonts w:ascii="宋体" w:eastAsia="宋体" w:hAnsi="宋体" w:cs="宋体" w:hint="eastAsia"/>
          <w:bCs/>
          <w:sz w:val="24"/>
        </w:rPr>
        <w:t>，</w:t>
      </w:r>
      <w:r w:rsidRPr="007401D2">
        <w:rPr>
          <w:rFonts w:ascii="宋体" w:eastAsia="宋体" w:hAnsi="宋体" w:cs="宋体"/>
          <w:bCs/>
          <w:sz w:val="24"/>
        </w:rPr>
        <w:t>选取</w:t>
      </w:r>
      <w:r w:rsidRPr="004C0C56">
        <w:rPr>
          <w:rFonts w:ascii="宋体" w:eastAsia="宋体" w:hAnsi="宋体" w:cs="宋体"/>
          <w:b/>
          <w:sz w:val="24"/>
        </w:rPr>
        <w:t>频率分布直方图</w:t>
      </w:r>
      <w:r w:rsidRPr="007401D2">
        <w:rPr>
          <w:rFonts w:ascii="宋体" w:eastAsia="宋体" w:hAnsi="宋体" w:cs="宋体"/>
          <w:bCs/>
          <w:sz w:val="24"/>
        </w:rPr>
        <w:t>中出现</w:t>
      </w:r>
      <w:r w:rsidRPr="004C0C56">
        <w:rPr>
          <w:rFonts w:ascii="宋体" w:eastAsia="宋体" w:hAnsi="宋体" w:cs="宋体"/>
          <w:b/>
          <w:sz w:val="24"/>
        </w:rPr>
        <w:t>次数最多</w:t>
      </w:r>
      <w:r w:rsidRPr="007401D2">
        <w:rPr>
          <w:rFonts w:ascii="宋体" w:eastAsia="宋体" w:hAnsi="宋体" w:cs="宋体"/>
          <w:bCs/>
          <w:sz w:val="24"/>
        </w:rPr>
        <w:t>的</w:t>
      </w:r>
      <w:r>
        <w:rPr>
          <w:rFonts w:ascii="宋体" w:eastAsia="宋体" w:hAnsi="宋体" w:cs="宋体" w:hint="eastAsia"/>
          <w:bCs/>
          <w:sz w:val="24"/>
        </w:rPr>
        <w:t>H分量</w:t>
      </w:r>
      <w:r w:rsidRPr="007401D2">
        <w:rPr>
          <w:rFonts w:ascii="宋体" w:eastAsia="宋体" w:hAnsi="宋体" w:cs="宋体"/>
          <w:bCs/>
          <w:sz w:val="24"/>
        </w:rPr>
        <w:t>数据，若有多个</w:t>
      </w:r>
      <w:r>
        <w:rPr>
          <w:rFonts w:ascii="宋体" w:eastAsia="宋体" w:hAnsi="宋体" w:cs="宋体" w:hint="eastAsia"/>
          <w:bCs/>
          <w:sz w:val="24"/>
        </w:rPr>
        <w:t>H分量</w:t>
      </w:r>
      <w:r w:rsidRPr="007401D2">
        <w:rPr>
          <w:rFonts w:ascii="宋体" w:eastAsia="宋体" w:hAnsi="宋体" w:cs="宋体"/>
          <w:bCs/>
          <w:sz w:val="24"/>
        </w:rPr>
        <w:t>数据一样，</w:t>
      </w:r>
      <w:r>
        <w:rPr>
          <w:rFonts w:ascii="宋体" w:eastAsia="宋体" w:hAnsi="宋体" w:cs="宋体" w:hint="eastAsia"/>
          <w:bCs/>
          <w:sz w:val="24"/>
        </w:rPr>
        <w:t>就去它</w:t>
      </w:r>
      <w:r w:rsidRPr="007401D2">
        <w:rPr>
          <w:rFonts w:ascii="宋体" w:eastAsia="宋体" w:hAnsi="宋体" w:cs="宋体"/>
          <w:bCs/>
          <w:sz w:val="24"/>
        </w:rPr>
        <w:t>们的</w:t>
      </w:r>
      <w:r w:rsidRPr="004C0C56">
        <w:rPr>
          <w:rFonts w:ascii="宋体" w:eastAsia="宋体" w:hAnsi="宋体" w:cs="宋体"/>
          <w:b/>
          <w:sz w:val="24"/>
        </w:rPr>
        <w:t>平均值</w:t>
      </w:r>
      <w:r w:rsidRPr="007401D2">
        <w:rPr>
          <w:rFonts w:ascii="宋体" w:eastAsia="宋体" w:hAnsi="宋体" w:cs="宋体"/>
          <w:bCs/>
          <w:sz w:val="24"/>
        </w:rPr>
        <w:t>作为输出</w:t>
      </w:r>
      <w:r>
        <w:rPr>
          <w:rFonts w:ascii="宋体" w:eastAsia="宋体" w:hAnsi="宋体" w:cs="宋体" w:hint="eastAsia"/>
          <w:bCs/>
          <w:sz w:val="24"/>
        </w:rPr>
        <w:t>。</w:t>
      </w:r>
    </w:p>
    <w:p w14:paraId="2F0760D3" w14:textId="620AFC0B" w:rsidR="00500F40" w:rsidRPr="0089238D" w:rsidRDefault="00CE331C" w:rsidP="007401D2">
      <w:pPr>
        <w:rPr>
          <w:rFonts w:ascii="宋体" w:eastAsia="宋体" w:hAnsi="宋体" w:cs="宋体" w:hint="eastAsia"/>
          <w:b/>
          <w:sz w:val="28"/>
          <w:szCs w:val="28"/>
        </w:rPr>
      </w:pPr>
      <w:r w:rsidRPr="00CE331C">
        <w:rPr>
          <w:rFonts w:ascii="宋体" w:eastAsia="宋体" w:hAnsi="宋体" w:cs="宋体" w:hint="eastAsia"/>
          <w:b/>
          <w:sz w:val="28"/>
          <w:szCs w:val="28"/>
        </w:rPr>
        <w:t>（2）计算频率分布直方图</w:t>
      </w:r>
    </w:p>
    <w:p w14:paraId="25356F4E" w14:textId="472E681D" w:rsidR="003479E7" w:rsidRPr="00DE0F9F" w:rsidRDefault="00DD363D" w:rsidP="003479E7">
      <w:pPr>
        <w:pStyle w:val="ae"/>
        <w:numPr>
          <w:ilvl w:val="0"/>
          <w:numId w:val="4"/>
        </w:numPr>
        <w:spacing w:beforeLines="50" w:before="218"/>
        <w:ind w:left="442" w:firstLineChars="0" w:hanging="442"/>
        <w:rPr>
          <w:b/>
          <w:sz w:val="24"/>
          <w:szCs w:val="24"/>
        </w:rPr>
      </w:pPr>
      <w:r>
        <w:rPr>
          <w:rFonts w:hint="eastAsia"/>
          <w:b/>
          <w:sz w:val="24"/>
          <w:szCs w:val="24"/>
        </w:rPr>
        <w:lastRenderedPageBreak/>
        <w:t>做出频率分布直方图</w:t>
      </w:r>
    </w:p>
    <w:p w14:paraId="0DFBBB29" w14:textId="77777777" w:rsidR="003479E7" w:rsidRDefault="003479E7" w:rsidP="003479E7">
      <w:pPr>
        <w:pStyle w:val="ae"/>
        <w:numPr>
          <w:ilvl w:val="0"/>
          <w:numId w:val="5"/>
        </w:numPr>
        <w:ind w:firstLineChars="0"/>
        <w:rPr>
          <w:bCs/>
          <w:sz w:val="24"/>
          <w:szCs w:val="24"/>
        </w:rPr>
      </w:pPr>
      <w:r w:rsidRPr="00BC7D8D">
        <w:rPr>
          <w:rFonts w:hint="eastAsia"/>
          <w:bCs/>
          <w:sz w:val="24"/>
          <w:szCs w:val="24"/>
        </w:rPr>
        <w:t>算法描述：</w:t>
      </w:r>
    </w:p>
    <w:p w14:paraId="5C2BFEF0" w14:textId="5380DA71" w:rsidR="009244E8" w:rsidRDefault="009244E8" w:rsidP="009244E8">
      <w:pPr>
        <w:ind w:firstLineChars="200" w:firstLine="480"/>
        <w:rPr>
          <w:rFonts w:ascii="宋体" w:eastAsia="宋体" w:hAnsi="宋体"/>
          <w:sz w:val="24"/>
        </w:rPr>
      </w:pPr>
      <w:r w:rsidRPr="009244E8">
        <w:rPr>
          <w:rFonts w:ascii="宋体" w:eastAsia="宋体" w:hAnsi="宋体"/>
          <w:sz w:val="24"/>
        </w:rPr>
        <w:t>这段代码通过遍历这个列表来计算每个数据的出现次数，并将结果存储在frequency_distribution字典中。接着，将这个字典转换为绘图所需的格式，即两个列表：items（数据值）和frequencies（对应的频率）。最后，使用matplotlib的bar函数绘制直方图，并设置了图表的标题和</w:t>
      </w:r>
      <w:proofErr w:type="gramStart"/>
      <w:r w:rsidRPr="009244E8">
        <w:rPr>
          <w:rFonts w:ascii="宋体" w:eastAsia="宋体" w:hAnsi="宋体"/>
          <w:sz w:val="24"/>
        </w:rPr>
        <w:t>轴标签</w:t>
      </w:r>
      <w:proofErr w:type="gramEnd"/>
      <w:r w:rsidRPr="009244E8">
        <w:rPr>
          <w:rFonts w:ascii="宋体" w:eastAsia="宋体" w:hAnsi="宋体"/>
          <w:sz w:val="24"/>
        </w:rPr>
        <w:t>。</w:t>
      </w:r>
    </w:p>
    <w:tbl>
      <w:tblPr>
        <w:tblStyle w:val="af"/>
        <w:tblW w:w="0" w:type="auto"/>
        <w:tblLayout w:type="fixed"/>
        <w:tblLook w:val="04A0" w:firstRow="1" w:lastRow="0" w:firstColumn="1" w:lastColumn="0" w:noHBand="0" w:noVBand="1"/>
      </w:tblPr>
      <w:tblGrid>
        <w:gridCol w:w="8905"/>
      </w:tblGrid>
      <w:tr w:rsidR="003479E7" w14:paraId="1118A4D1" w14:textId="77777777" w:rsidTr="004F749C">
        <w:tc>
          <w:tcPr>
            <w:tcW w:w="8905" w:type="dxa"/>
          </w:tcPr>
          <w:p w14:paraId="473C9320"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画出频率分布直方图</w:t>
            </w:r>
            <w:r w:rsidRPr="003479E7">
              <w:rPr>
                <w:rFonts w:ascii="Consolas" w:eastAsia="宋体" w:hAnsi="Consolas" w:cs="宋体"/>
                <w:color w:val="000000"/>
                <w:kern w:val="0"/>
                <w:sz w:val="18"/>
                <w:szCs w:val="18"/>
                <w:bdr w:val="none" w:sz="0" w:space="0" w:color="auto" w:frame="1"/>
              </w:rPr>
              <w:t>  </w:t>
            </w:r>
          </w:p>
          <w:p w14:paraId="79E519F3"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计算每个数据出现的次数</w:t>
            </w:r>
            <w:r w:rsidRPr="003479E7">
              <w:rPr>
                <w:rFonts w:ascii="Consolas" w:eastAsia="宋体" w:hAnsi="Consolas" w:cs="宋体"/>
                <w:color w:val="000000"/>
                <w:kern w:val="0"/>
                <w:sz w:val="18"/>
                <w:szCs w:val="18"/>
                <w:bdr w:val="none" w:sz="0" w:space="0" w:color="auto" w:frame="1"/>
              </w:rPr>
              <w:t>  </w:t>
            </w:r>
          </w:p>
          <w:p w14:paraId="65216B9F"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frequency_distribution = {}  </w:t>
            </w:r>
          </w:p>
          <w:p w14:paraId="4E2AA5C7"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b/>
                <w:bCs/>
                <w:color w:val="006699"/>
                <w:kern w:val="0"/>
                <w:sz w:val="18"/>
                <w:szCs w:val="18"/>
                <w:bdr w:val="none" w:sz="0" w:space="0" w:color="auto" w:frame="1"/>
              </w:rPr>
              <w:t>for</w:t>
            </w:r>
            <w:r w:rsidRPr="003479E7">
              <w:rPr>
                <w:rFonts w:ascii="Consolas" w:eastAsia="宋体" w:hAnsi="Consolas" w:cs="宋体"/>
                <w:color w:val="000000"/>
                <w:kern w:val="0"/>
                <w:sz w:val="18"/>
                <w:szCs w:val="18"/>
                <w:bdr w:val="none" w:sz="0" w:space="0" w:color="auto" w:frame="1"/>
              </w:rPr>
              <w:t> item </w:t>
            </w:r>
            <w:r w:rsidRPr="003479E7">
              <w:rPr>
                <w:rFonts w:ascii="Consolas" w:eastAsia="宋体" w:hAnsi="Consolas" w:cs="宋体"/>
                <w:b/>
                <w:bCs/>
                <w:color w:val="006699"/>
                <w:kern w:val="0"/>
                <w:sz w:val="18"/>
                <w:szCs w:val="18"/>
                <w:bdr w:val="none" w:sz="0" w:space="0" w:color="auto" w:frame="1"/>
              </w:rPr>
              <w:t>in</w:t>
            </w:r>
            <w:r w:rsidRPr="003479E7">
              <w:rPr>
                <w:rFonts w:ascii="Consolas" w:eastAsia="宋体" w:hAnsi="Consolas" w:cs="宋体"/>
                <w:color w:val="000000"/>
                <w:kern w:val="0"/>
                <w:sz w:val="18"/>
                <w:szCs w:val="18"/>
                <w:bdr w:val="none" w:sz="0" w:space="0" w:color="auto" w:frame="1"/>
              </w:rPr>
              <w:t> h_values_1:  </w:t>
            </w:r>
          </w:p>
          <w:p w14:paraId="5526962A"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frequency_distribution[item] = </w:t>
            </w:r>
            <w:proofErr w:type="gramStart"/>
            <w:r w:rsidRPr="003479E7">
              <w:rPr>
                <w:rFonts w:ascii="Consolas" w:eastAsia="宋体" w:hAnsi="Consolas" w:cs="宋体"/>
                <w:color w:val="000000"/>
                <w:kern w:val="0"/>
                <w:sz w:val="18"/>
                <w:szCs w:val="18"/>
                <w:bdr w:val="none" w:sz="0" w:space="0" w:color="auto" w:frame="1"/>
              </w:rPr>
              <w:t>frequency_distribution.get(</w:t>
            </w:r>
            <w:proofErr w:type="gramEnd"/>
            <w:r w:rsidRPr="003479E7">
              <w:rPr>
                <w:rFonts w:ascii="Consolas" w:eastAsia="宋体" w:hAnsi="Consolas" w:cs="宋体"/>
                <w:color w:val="000000"/>
                <w:kern w:val="0"/>
                <w:sz w:val="18"/>
                <w:szCs w:val="18"/>
                <w:bdr w:val="none" w:sz="0" w:space="0" w:color="auto" w:frame="1"/>
              </w:rPr>
              <w:t>item, 0) + 1  </w:t>
            </w:r>
          </w:p>
          <w:p w14:paraId="445B9F0D"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09F18EBE"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将频率分布转换为可以绘图的格式</w:t>
            </w:r>
            <w:r w:rsidRPr="003479E7">
              <w:rPr>
                <w:rFonts w:ascii="Consolas" w:eastAsia="宋体" w:hAnsi="Consolas" w:cs="宋体"/>
                <w:color w:val="000000"/>
                <w:kern w:val="0"/>
                <w:sz w:val="18"/>
                <w:szCs w:val="18"/>
                <w:bdr w:val="none" w:sz="0" w:space="0" w:color="auto" w:frame="1"/>
              </w:rPr>
              <w:t>  </w:t>
            </w:r>
          </w:p>
          <w:p w14:paraId="12FDBA69"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items = list(frequency_</w:t>
            </w:r>
            <w:proofErr w:type="gramStart"/>
            <w:r w:rsidRPr="003479E7">
              <w:rPr>
                <w:rFonts w:ascii="Consolas" w:eastAsia="宋体" w:hAnsi="Consolas" w:cs="宋体"/>
                <w:color w:val="000000"/>
                <w:kern w:val="0"/>
                <w:sz w:val="18"/>
                <w:szCs w:val="18"/>
                <w:bdr w:val="none" w:sz="0" w:space="0" w:color="auto" w:frame="1"/>
              </w:rPr>
              <w:t>distribution.keys</w:t>
            </w:r>
            <w:proofErr w:type="gramEnd"/>
            <w:r w:rsidRPr="003479E7">
              <w:rPr>
                <w:rFonts w:ascii="Consolas" w:eastAsia="宋体" w:hAnsi="Consolas" w:cs="宋体"/>
                <w:color w:val="000000"/>
                <w:kern w:val="0"/>
                <w:sz w:val="18"/>
                <w:szCs w:val="18"/>
                <w:bdr w:val="none" w:sz="0" w:space="0" w:color="auto" w:frame="1"/>
              </w:rPr>
              <w:t>())  </w:t>
            </w:r>
          </w:p>
          <w:p w14:paraId="2AE50824"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frequencies = list(frequency_</w:t>
            </w:r>
            <w:proofErr w:type="gramStart"/>
            <w:r w:rsidRPr="003479E7">
              <w:rPr>
                <w:rFonts w:ascii="Consolas" w:eastAsia="宋体" w:hAnsi="Consolas" w:cs="宋体"/>
                <w:color w:val="000000"/>
                <w:kern w:val="0"/>
                <w:sz w:val="18"/>
                <w:szCs w:val="18"/>
                <w:bdr w:val="none" w:sz="0" w:space="0" w:color="auto" w:frame="1"/>
              </w:rPr>
              <w:t>distribution.values</w:t>
            </w:r>
            <w:proofErr w:type="gramEnd"/>
            <w:r w:rsidRPr="003479E7">
              <w:rPr>
                <w:rFonts w:ascii="Consolas" w:eastAsia="宋体" w:hAnsi="Consolas" w:cs="宋体"/>
                <w:color w:val="000000"/>
                <w:kern w:val="0"/>
                <w:sz w:val="18"/>
                <w:szCs w:val="18"/>
                <w:bdr w:val="none" w:sz="0" w:space="0" w:color="auto" w:frame="1"/>
              </w:rPr>
              <w:t>())  </w:t>
            </w:r>
          </w:p>
          <w:p w14:paraId="2F76172F"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60643233"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找出出现次数最多的数据</w:t>
            </w:r>
            <w:r w:rsidRPr="003479E7">
              <w:rPr>
                <w:rFonts w:ascii="Consolas" w:eastAsia="宋体" w:hAnsi="Consolas" w:cs="宋体"/>
                <w:color w:val="000000"/>
                <w:kern w:val="0"/>
                <w:sz w:val="18"/>
                <w:szCs w:val="18"/>
                <w:bdr w:val="none" w:sz="0" w:space="0" w:color="auto" w:frame="1"/>
              </w:rPr>
              <w:t>  </w:t>
            </w:r>
          </w:p>
          <w:p w14:paraId="7EE6BD58"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max_frequency = max(frequency_</w:t>
            </w:r>
            <w:proofErr w:type="gramStart"/>
            <w:r w:rsidRPr="003479E7">
              <w:rPr>
                <w:rFonts w:ascii="Consolas" w:eastAsia="宋体" w:hAnsi="Consolas" w:cs="宋体"/>
                <w:color w:val="000000"/>
                <w:kern w:val="0"/>
                <w:sz w:val="18"/>
                <w:szCs w:val="18"/>
                <w:bdr w:val="none" w:sz="0" w:space="0" w:color="auto" w:frame="1"/>
              </w:rPr>
              <w:t>distribution.values</w:t>
            </w:r>
            <w:proofErr w:type="gramEnd"/>
            <w:r w:rsidRPr="003479E7">
              <w:rPr>
                <w:rFonts w:ascii="Consolas" w:eastAsia="宋体" w:hAnsi="Consolas" w:cs="宋体"/>
                <w:color w:val="000000"/>
                <w:kern w:val="0"/>
                <w:sz w:val="18"/>
                <w:szCs w:val="18"/>
                <w:bdr w:val="none" w:sz="0" w:space="0" w:color="auto" w:frame="1"/>
              </w:rPr>
              <w:t>())  </w:t>
            </w:r>
          </w:p>
          <w:p w14:paraId="74FACB9B"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most_frequent_items = [item </w:t>
            </w:r>
            <w:r w:rsidRPr="003479E7">
              <w:rPr>
                <w:rFonts w:ascii="Consolas" w:eastAsia="宋体" w:hAnsi="Consolas" w:cs="宋体"/>
                <w:b/>
                <w:bCs/>
                <w:color w:val="006699"/>
                <w:kern w:val="0"/>
                <w:sz w:val="18"/>
                <w:szCs w:val="18"/>
                <w:bdr w:val="none" w:sz="0" w:space="0" w:color="auto" w:frame="1"/>
              </w:rPr>
              <w:t>for</w:t>
            </w:r>
            <w:r w:rsidRPr="003479E7">
              <w:rPr>
                <w:rFonts w:ascii="Consolas" w:eastAsia="宋体" w:hAnsi="Consolas" w:cs="宋体"/>
                <w:color w:val="000000"/>
                <w:kern w:val="0"/>
                <w:sz w:val="18"/>
                <w:szCs w:val="18"/>
                <w:bdr w:val="none" w:sz="0" w:space="0" w:color="auto" w:frame="1"/>
              </w:rPr>
              <w:t> item, frequency </w:t>
            </w:r>
            <w:r w:rsidRPr="003479E7">
              <w:rPr>
                <w:rFonts w:ascii="Consolas" w:eastAsia="宋体" w:hAnsi="Consolas" w:cs="宋体"/>
                <w:b/>
                <w:bCs/>
                <w:color w:val="006699"/>
                <w:kern w:val="0"/>
                <w:sz w:val="18"/>
                <w:szCs w:val="18"/>
                <w:bdr w:val="none" w:sz="0" w:space="0" w:color="auto" w:frame="1"/>
              </w:rPr>
              <w:t>in</w:t>
            </w:r>
            <w:r w:rsidRPr="003479E7">
              <w:rPr>
                <w:rFonts w:ascii="Consolas" w:eastAsia="宋体" w:hAnsi="Consolas" w:cs="宋体"/>
                <w:color w:val="000000"/>
                <w:kern w:val="0"/>
                <w:sz w:val="18"/>
                <w:szCs w:val="18"/>
                <w:bdr w:val="none" w:sz="0" w:space="0" w:color="auto" w:frame="1"/>
              </w:rPr>
              <w:t> frequency_</w:t>
            </w:r>
            <w:proofErr w:type="gramStart"/>
            <w:r w:rsidRPr="003479E7">
              <w:rPr>
                <w:rFonts w:ascii="Consolas" w:eastAsia="宋体" w:hAnsi="Consolas" w:cs="宋体"/>
                <w:color w:val="000000"/>
                <w:kern w:val="0"/>
                <w:sz w:val="18"/>
                <w:szCs w:val="18"/>
                <w:bdr w:val="none" w:sz="0" w:space="0" w:color="auto" w:frame="1"/>
              </w:rPr>
              <w:t>distribution.items</w:t>
            </w:r>
            <w:proofErr w:type="gramEnd"/>
            <w:r w:rsidRPr="003479E7">
              <w:rPr>
                <w:rFonts w:ascii="Consolas" w:eastAsia="宋体" w:hAnsi="Consolas" w:cs="宋体"/>
                <w:color w:val="000000"/>
                <w:kern w:val="0"/>
                <w:sz w:val="18"/>
                <w:szCs w:val="18"/>
                <w:bdr w:val="none" w:sz="0" w:space="0" w:color="auto" w:frame="1"/>
              </w:rPr>
              <w:t>() </w:t>
            </w:r>
            <w:r w:rsidRPr="003479E7">
              <w:rPr>
                <w:rFonts w:ascii="Consolas" w:eastAsia="宋体" w:hAnsi="Consolas" w:cs="宋体"/>
                <w:b/>
                <w:bCs/>
                <w:color w:val="006699"/>
                <w:kern w:val="0"/>
                <w:sz w:val="18"/>
                <w:szCs w:val="18"/>
                <w:bdr w:val="none" w:sz="0" w:space="0" w:color="auto" w:frame="1"/>
              </w:rPr>
              <w:t>if</w:t>
            </w:r>
            <w:r w:rsidRPr="003479E7">
              <w:rPr>
                <w:rFonts w:ascii="Consolas" w:eastAsia="宋体" w:hAnsi="Consolas" w:cs="宋体"/>
                <w:color w:val="000000"/>
                <w:kern w:val="0"/>
                <w:sz w:val="18"/>
                <w:szCs w:val="18"/>
                <w:bdr w:val="none" w:sz="0" w:space="0" w:color="auto" w:frame="1"/>
              </w:rPr>
              <w:t> frequency == max_frequency]  </w:t>
            </w:r>
          </w:p>
          <w:p w14:paraId="5461F637"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4D2F6E07"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如果有多个数据出现次数相同，计算它们的平均值</w:t>
            </w:r>
            <w:r w:rsidRPr="003479E7">
              <w:rPr>
                <w:rFonts w:ascii="Consolas" w:eastAsia="宋体" w:hAnsi="Consolas" w:cs="宋体"/>
                <w:color w:val="000000"/>
                <w:kern w:val="0"/>
                <w:sz w:val="18"/>
                <w:szCs w:val="18"/>
                <w:bdr w:val="none" w:sz="0" w:space="0" w:color="auto" w:frame="1"/>
              </w:rPr>
              <w:t>  </w:t>
            </w:r>
          </w:p>
          <w:p w14:paraId="2F9CD86A"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b/>
                <w:bCs/>
                <w:color w:val="006699"/>
                <w:kern w:val="0"/>
                <w:sz w:val="18"/>
                <w:szCs w:val="18"/>
                <w:bdr w:val="none" w:sz="0" w:space="0" w:color="auto" w:frame="1"/>
              </w:rPr>
              <w:t>if</w:t>
            </w:r>
            <w:r w:rsidRPr="003479E7">
              <w:rPr>
                <w:rFonts w:ascii="Consolas" w:eastAsia="宋体" w:hAnsi="Consolas" w:cs="宋体"/>
                <w:color w:val="000000"/>
                <w:kern w:val="0"/>
                <w:sz w:val="18"/>
                <w:szCs w:val="18"/>
                <w:bdr w:val="none" w:sz="0" w:space="0" w:color="auto" w:frame="1"/>
              </w:rPr>
              <w:t> len(most_frequent_items) &gt; 1:  </w:t>
            </w:r>
          </w:p>
          <w:p w14:paraId="2F271421"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result = sum(most_frequent_items) / len(most_frequent_items)  </w:t>
            </w:r>
          </w:p>
          <w:p w14:paraId="093C039E"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b/>
                <w:bCs/>
                <w:color w:val="006699"/>
                <w:kern w:val="0"/>
                <w:sz w:val="18"/>
                <w:szCs w:val="18"/>
                <w:bdr w:val="none" w:sz="0" w:space="0" w:color="auto" w:frame="1"/>
              </w:rPr>
              <w:t>else</w:t>
            </w:r>
            <w:r w:rsidRPr="003479E7">
              <w:rPr>
                <w:rFonts w:ascii="Consolas" w:eastAsia="宋体" w:hAnsi="Consolas" w:cs="宋体"/>
                <w:color w:val="000000"/>
                <w:kern w:val="0"/>
                <w:sz w:val="18"/>
                <w:szCs w:val="18"/>
                <w:bdr w:val="none" w:sz="0" w:space="0" w:color="auto" w:frame="1"/>
              </w:rPr>
              <w:t>:  </w:t>
            </w:r>
          </w:p>
          <w:p w14:paraId="5E637EC4"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result = most_frequent_</w:t>
            </w:r>
            <w:proofErr w:type="gramStart"/>
            <w:r w:rsidRPr="003479E7">
              <w:rPr>
                <w:rFonts w:ascii="Consolas" w:eastAsia="宋体" w:hAnsi="Consolas" w:cs="宋体"/>
                <w:color w:val="000000"/>
                <w:kern w:val="0"/>
                <w:sz w:val="18"/>
                <w:szCs w:val="18"/>
                <w:bdr w:val="none" w:sz="0" w:space="0" w:color="auto" w:frame="1"/>
              </w:rPr>
              <w:t>items[</w:t>
            </w:r>
            <w:proofErr w:type="gramEnd"/>
            <w:r w:rsidRPr="003479E7">
              <w:rPr>
                <w:rFonts w:ascii="Consolas" w:eastAsia="宋体" w:hAnsi="Consolas" w:cs="宋体"/>
                <w:color w:val="000000"/>
                <w:kern w:val="0"/>
                <w:sz w:val="18"/>
                <w:szCs w:val="18"/>
                <w:bdr w:val="none" w:sz="0" w:space="0" w:color="auto" w:frame="1"/>
              </w:rPr>
              <w:t>0]  </w:t>
            </w:r>
          </w:p>
          <w:p w14:paraId="2A031227"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52DC19B0"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b/>
                <w:bCs/>
                <w:color w:val="006699"/>
                <w:kern w:val="0"/>
                <w:sz w:val="18"/>
                <w:szCs w:val="18"/>
                <w:bdr w:val="none" w:sz="0" w:space="0" w:color="auto" w:frame="1"/>
              </w:rPr>
              <w:t>print</w:t>
            </w:r>
            <w:r w:rsidRPr="003479E7">
              <w:rPr>
                <w:rFonts w:ascii="Consolas" w:eastAsia="宋体" w:hAnsi="Consolas" w:cs="宋体"/>
                <w:color w:val="000000"/>
                <w:kern w:val="0"/>
                <w:sz w:val="18"/>
                <w:szCs w:val="18"/>
                <w:bdr w:val="none" w:sz="0" w:space="0" w:color="auto" w:frame="1"/>
              </w:rPr>
              <w:t>(</w:t>
            </w:r>
            <w:r w:rsidRPr="003479E7">
              <w:rPr>
                <w:rFonts w:ascii="Consolas" w:eastAsia="宋体" w:hAnsi="Consolas" w:cs="宋体"/>
                <w:color w:val="0000FF"/>
                <w:kern w:val="0"/>
                <w:sz w:val="18"/>
                <w:szCs w:val="18"/>
                <w:bdr w:val="none" w:sz="0" w:space="0" w:color="auto" w:frame="1"/>
              </w:rPr>
              <w:t>"</w:t>
            </w:r>
            <w:r w:rsidRPr="003479E7">
              <w:rPr>
                <w:rFonts w:ascii="Consolas" w:eastAsia="宋体" w:hAnsi="Consolas" w:cs="宋体"/>
                <w:color w:val="0000FF"/>
                <w:kern w:val="0"/>
                <w:sz w:val="18"/>
                <w:szCs w:val="18"/>
                <w:bdr w:val="none" w:sz="0" w:space="0" w:color="auto" w:frame="1"/>
              </w:rPr>
              <w:t>优化之后的目标区域出现频率最高的</w:t>
            </w:r>
            <w:r w:rsidRPr="003479E7">
              <w:rPr>
                <w:rFonts w:ascii="Consolas" w:eastAsia="宋体" w:hAnsi="Consolas" w:cs="宋体"/>
                <w:color w:val="0000FF"/>
                <w:kern w:val="0"/>
                <w:sz w:val="18"/>
                <w:szCs w:val="18"/>
                <w:bdr w:val="none" w:sz="0" w:space="0" w:color="auto" w:frame="1"/>
              </w:rPr>
              <w:t>H</w:t>
            </w:r>
            <w:r w:rsidRPr="003479E7">
              <w:rPr>
                <w:rFonts w:ascii="Consolas" w:eastAsia="宋体" w:hAnsi="Consolas" w:cs="宋体"/>
                <w:color w:val="0000FF"/>
                <w:kern w:val="0"/>
                <w:sz w:val="18"/>
                <w:szCs w:val="18"/>
                <w:bdr w:val="none" w:sz="0" w:space="0" w:color="auto" w:frame="1"/>
              </w:rPr>
              <w:t>值是</w:t>
            </w:r>
            <w:r w:rsidRPr="003479E7">
              <w:rPr>
                <w:rFonts w:ascii="Consolas" w:eastAsia="宋体" w:hAnsi="Consolas" w:cs="宋体"/>
                <w:color w:val="0000FF"/>
                <w:kern w:val="0"/>
                <w:sz w:val="18"/>
                <w:szCs w:val="18"/>
                <w:bdr w:val="none" w:sz="0" w:space="0" w:color="auto" w:frame="1"/>
              </w:rPr>
              <w:t>:"</w:t>
            </w:r>
            <w:r w:rsidRPr="003479E7">
              <w:rPr>
                <w:rFonts w:ascii="Consolas" w:eastAsia="宋体" w:hAnsi="Consolas" w:cs="宋体"/>
                <w:color w:val="000000"/>
                <w:kern w:val="0"/>
                <w:sz w:val="18"/>
                <w:szCs w:val="18"/>
                <w:bdr w:val="none" w:sz="0" w:space="0" w:color="auto" w:frame="1"/>
              </w:rPr>
              <w:t>, result)  </w:t>
            </w:r>
          </w:p>
          <w:p w14:paraId="60D265A1"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0291B286"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绘制直方图</w:t>
            </w:r>
            <w:r w:rsidRPr="003479E7">
              <w:rPr>
                <w:rFonts w:ascii="Consolas" w:eastAsia="宋体" w:hAnsi="Consolas" w:cs="宋体"/>
                <w:color w:val="000000"/>
                <w:kern w:val="0"/>
                <w:sz w:val="18"/>
                <w:szCs w:val="18"/>
                <w:bdr w:val="none" w:sz="0" w:space="0" w:color="auto" w:frame="1"/>
              </w:rPr>
              <w:t>  </w:t>
            </w:r>
          </w:p>
          <w:p w14:paraId="2A7A7AC6"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proofErr w:type="gramStart"/>
            <w:r w:rsidRPr="003479E7">
              <w:rPr>
                <w:rFonts w:ascii="Consolas" w:eastAsia="宋体" w:hAnsi="Consolas" w:cs="宋体"/>
                <w:color w:val="000000"/>
                <w:kern w:val="0"/>
                <w:sz w:val="18"/>
                <w:szCs w:val="18"/>
                <w:bdr w:val="none" w:sz="0" w:space="0" w:color="auto" w:frame="1"/>
              </w:rPr>
              <w:t>plt.bar(</w:t>
            </w:r>
            <w:proofErr w:type="gramEnd"/>
            <w:r w:rsidRPr="003479E7">
              <w:rPr>
                <w:rFonts w:ascii="Consolas" w:eastAsia="宋体" w:hAnsi="Consolas" w:cs="宋体"/>
                <w:color w:val="000000"/>
                <w:kern w:val="0"/>
                <w:sz w:val="18"/>
                <w:szCs w:val="18"/>
                <w:bdr w:val="none" w:sz="0" w:space="0" w:color="auto" w:frame="1"/>
              </w:rPr>
              <w:t>items, frequencies)  </w:t>
            </w:r>
          </w:p>
          <w:p w14:paraId="37C4CB55"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设置标题和</w:t>
            </w:r>
            <w:proofErr w:type="gramStart"/>
            <w:r w:rsidRPr="003479E7">
              <w:rPr>
                <w:rFonts w:ascii="Consolas" w:eastAsia="宋体" w:hAnsi="Consolas" w:cs="宋体"/>
                <w:color w:val="008200"/>
                <w:kern w:val="0"/>
                <w:sz w:val="18"/>
                <w:szCs w:val="18"/>
                <w:bdr w:val="none" w:sz="0" w:space="0" w:color="auto" w:frame="1"/>
              </w:rPr>
              <w:t>轴标签</w:t>
            </w:r>
            <w:proofErr w:type="gramEnd"/>
            <w:r w:rsidRPr="003479E7">
              <w:rPr>
                <w:rFonts w:ascii="Consolas" w:eastAsia="宋体" w:hAnsi="Consolas" w:cs="宋体"/>
                <w:color w:val="000000"/>
                <w:kern w:val="0"/>
                <w:sz w:val="18"/>
                <w:szCs w:val="18"/>
                <w:bdr w:val="none" w:sz="0" w:space="0" w:color="auto" w:frame="1"/>
              </w:rPr>
              <w:t>  </w:t>
            </w:r>
          </w:p>
          <w:p w14:paraId="13B95EB6"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proofErr w:type="gramStart"/>
            <w:r w:rsidRPr="003479E7">
              <w:rPr>
                <w:rFonts w:ascii="Consolas" w:eastAsia="宋体" w:hAnsi="Consolas" w:cs="宋体"/>
                <w:color w:val="000000"/>
                <w:kern w:val="0"/>
                <w:sz w:val="18"/>
                <w:szCs w:val="18"/>
                <w:bdr w:val="none" w:sz="0" w:space="0" w:color="auto" w:frame="1"/>
              </w:rPr>
              <w:t>plt.title</w:t>
            </w:r>
            <w:proofErr w:type="gramEnd"/>
            <w:r w:rsidRPr="003479E7">
              <w:rPr>
                <w:rFonts w:ascii="Consolas" w:eastAsia="宋体" w:hAnsi="Consolas" w:cs="宋体"/>
                <w:color w:val="000000"/>
                <w:kern w:val="0"/>
                <w:sz w:val="18"/>
                <w:szCs w:val="18"/>
                <w:bdr w:val="none" w:sz="0" w:space="0" w:color="auto" w:frame="1"/>
              </w:rPr>
              <w:t>(</w:t>
            </w:r>
            <w:r w:rsidRPr="003479E7">
              <w:rPr>
                <w:rFonts w:ascii="Consolas" w:eastAsia="宋体" w:hAnsi="Consolas" w:cs="宋体"/>
                <w:color w:val="0000FF"/>
                <w:kern w:val="0"/>
                <w:sz w:val="18"/>
                <w:szCs w:val="18"/>
                <w:bdr w:val="none" w:sz="0" w:space="0" w:color="auto" w:frame="1"/>
              </w:rPr>
              <w:t>'Frequency Distribution of H'</w:t>
            </w:r>
            <w:r w:rsidRPr="003479E7">
              <w:rPr>
                <w:rFonts w:ascii="Consolas" w:eastAsia="宋体" w:hAnsi="Consolas" w:cs="宋体"/>
                <w:color w:val="000000"/>
                <w:kern w:val="0"/>
                <w:sz w:val="18"/>
                <w:szCs w:val="18"/>
                <w:bdr w:val="none" w:sz="0" w:space="0" w:color="auto" w:frame="1"/>
              </w:rPr>
              <w:t>+logo)  </w:t>
            </w:r>
          </w:p>
          <w:p w14:paraId="497335FF"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proofErr w:type="gramStart"/>
            <w:r w:rsidRPr="003479E7">
              <w:rPr>
                <w:rFonts w:ascii="Consolas" w:eastAsia="宋体" w:hAnsi="Consolas" w:cs="宋体"/>
                <w:color w:val="000000"/>
                <w:kern w:val="0"/>
                <w:sz w:val="18"/>
                <w:szCs w:val="18"/>
                <w:bdr w:val="none" w:sz="0" w:space="0" w:color="auto" w:frame="1"/>
              </w:rPr>
              <w:t>plt.xlabel</w:t>
            </w:r>
            <w:proofErr w:type="gramEnd"/>
            <w:r w:rsidRPr="003479E7">
              <w:rPr>
                <w:rFonts w:ascii="Consolas" w:eastAsia="宋体" w:hAnsi="Consolas" w:cs="宋体"/>
                <w:color w:val="000000"/>
                <w:kern w:val="0"/>
                <w:sz w:val="18"/>
                <w:szCs w:val="18"/>
                <w:bdr w:val="none" w:sz="0" w:space="0" w:color="auto" w:frame="1"/>
              </w:rPr>
              <w:t>(</w:t>
            </w:r>
            <w:r w:rsidRPr="003479E7">
              <w:rPr>
                <w:rFonts w:ascii="Consolas" w:eastAsia="宋体" w:hAnsi="Consolas" w:cs="宋体"/>
                <w:color w:val="0000FF"/>
                <w:kern w:val="0"/>
                <w:sz w:val="18"/>
                <w:szCs w:val="18"/>
                <w:bdr w:val="none" w:sz="0" w:space="0" w:color="auto" w:frame="1"/>
              </w:rPr>
              <w:t>'the Data Values of H'</w:t>
            </w:r>
            <w:r w:rsidRPr="003479E7">
              <w:rPr>
                <w:rFonts w:ascii="Consolas" w:eastAsia="宋体" w:hAnsi="Consolas" w:cs="宋体"/>
                <w:color w:val="000000"/>
                <w:kern w:val="0"/>
                <w:sz w:val="18"/>
                <w:szCs w:val="18"/>
                <w:bdr w:val="none" w:sz="0" w:space="0" w:color="auto" w:frame="1"/>
              </w:rPr>
              <w:t>)  </w:t>
            </w:r>
          </w:p>
          <w:p w14:paraId="63EB5538"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proofErr w:type="gramStart"/>
            <w:r w:rsidRPr="003479E7">
              <w:rPr>
                <w:rFonts w:ascii="Consolas" w:eastAsia="宋体" w:hAnsi="Consolas" w:cs="宋体"/>
                <w:color w:val="000000"/>
                <w:kern w:val="0"/>
                <w:sz w:val="18"/>
                <w:szCs w:val="18"/>
                <w:bdr w:val="none" w:sz="0" w:space="0" w:color="auto" w:frame="1"/>
              </w:rPr>
              <w:t>plt.ylabel</w:t>
            </w:r>
            <w:proofErr w:type="gramEnd"/>
            <w:r w:rsidRPr="003479E7">
              <w:rPr>
                <w:rFonts w:ascii="Consolas" w:eastAsia="宋体" w:hAnsi="Consolas" w:cs="宋体"/>
                <w:color w:val="000000"/>
                <w:kern w:val="0"/>
                <w:sz w:val="18"/>
                <w:szCs w:val="18"/>
                <w:bdr w:val="none" w:sz="0" w:space="0" w:color="auto" w:frame="1"/>
              </w:rPr>
              <w:t>(</w:t>
            </w:r>
            <w:r w:rsidRPr="003479E7">
              <w:rPr>
                <w:rFonts w:ascii="Consolas" w:eastAsia="宋体" w:hAnsi="Consolas" w:cs="宋体"/>
                <w:color w:val="0000FF"/>
                <w:kern w:val="0"/>
                <w:sz w:val="18"/>
                <w:szCs w:val="18"/>
                <w:bdr w:val="none" w:sz="0" w:space="0" w:color="auto" w:frame="1"/>
              </w:rPr>
              <w:t>'H Frequency'</w:t>
            </w:r>
            <w:r w:rsidRPr="003479E7">
              <w:rPr>
                <w:rFonts w:ascii="Consolas" w:eastAsia="宋体" w:hAnsi="Consolas" w:cs="宋体"/>
                <w:color w:val="000000"/>
                <w:kern w:val="0"/>
                <w:sz w:val="18"/>
                <w:szCs w:val="18"/>
                <w:bdr w:val="none" w:sz="0" w:space="0" w:color="auto" w:frame="1"/>
              </w:rPr>
              <w:t>)  </w:t>
            </w:r>
          </w:p>
          <w:p w14:paraId="56314086"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0000"/>
                <w:kern w:val="0"/>
                <w:sz w:val="18"/>
                <w:szCs w:val="18"/>
                <w:bdr w:val="none" w:sz="0" w:space="0" w:color="auto" w:frame="1"/>
              </w:rPr>
              <w:t>  </w:t>
            </w:r>
          </w:p>
          <w:p w14:paraId="3A854632" w14:textId="77777777" w:rsidR="003479E7" w:rsidRPr="003479E7" w:rsidRDefault="003479E7" w:rsidP="003479E7">
            <w:pPr>
              <w:widowControl/>
              <w:numPr>
                <w:ilvl w:val="0"/>
                <w:numId w:val="23"/>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3479E7">
              <w:rPr>
                <w:rFonts w:ascii="Consolas" w:eastAsia="宋体" w:hAnsi="Consolas" w:cs="宋体"/>
                <w:color w:val="008200"/>
                <w:kern w:val="0"/>
                <w:sz w:val="18"/>
                <w:szCs w:val="18"/>
                <w:bdr w:val="none" w:sz="0" w:space="0" w:color="auto" w:frame="1"/>
              </w:rPr>
              <w:t># </w:t>
            </w:r>
            <w:r w:rsidRPr="003479E7">
              <w:rPr>
                <w:rFonts w:ascii="Consolas" w:eastAsia="宋体" w:hAnsi="Consolas" w:cs="宋体"/>
                <w:color w:val="008200"/>
                <w:kern w:val="0"/>
                <w:sz w:val="18"/>
                <w:szCs w:val="18"/>
                <w:bdr w:val="none" w:sz="0" w:space="0" w:color="auto" w:frame="1"/>
              </w:rPr>
              <w:t>显示直方图</w:t>
            </w:r>
            <w:r w:rsidRPr="003479E7">
              <w:rPr>
                <w:rFonts w:ascii="Consolas" w:eastAsia="宋体" w:hAnsi="Consolas" w:cs="宋体"/>
                <w:color w:val="000000"/>
                <w:kern w:val="0"/>
                <w:sz w:val="18"/>
                <w:szCs w:val="18"/>
                <w:bdr w:val="none" w:sz="0" w:space="0" w:color="auto" w:frame="1"/>
              </w:rPr>
              <w:t>  </w:t>
            </w:r>
          </w:p>
          <w:p w14:paraId="25E2CD20" w14:textId="77777777" w:rsidR="003479E7" w:rsidRPr="003479E7" w:rsidRDefault="003479E7" w:rsidP="003479E7">
            <w:pPr>
              <w:widowControl/>
              <w:numPr>
                <w:ilvl w:val="0"/>
                <w:numId w:val="23"/>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proofErr w:type="gramStart"/>
            <w:r w:rsidRPr="003479E7">
              <w:rPr>
                <w:rFonts w:ascii="Consolas" w:eastAsia="宋体" w:hAnsi="Consolas" w:cs="宋体"/>
                <w:color w:val="000000"/>
                <w:kern w:val="0"/>
                <w:sz w:val="18"/>
                <w:szCs w:val="18"/>
                <w:bdr w:val="none" w:sz="0" w:space="0" w:color="auto" w:frame="1"/>
              </w:rPr>
              <w:t>plt.show</w:t>
            </w:r>
            <w:proofErr w:type="gramEnd"/>
            <w:r w:rsidRPr="003479E7">
              <w:rPr>
                <w:rFonts w:ascii="Consolas" w:eastAsia="宋体" w:hAnsi="Consolas" w:cs="宋体"/>
                <w:color w:val="000000"/>
                <w:kern w:val="0"/>
                <w:sz w:val="18"/>
                <w:szCs w:val="18"/>
                <w:bdr w:val="none" w:sz="0" w:space="0" w:color="auto" w:frame="1"/>
              </w:rPr>
              <w:t>()  </w:t>
            </w:r>
          </w:p>
          <w:p w14:paraId="621D176D" w14:textId="77777777" w:rsidR="003479E7" w:rsidRPr="00602C00" w:rsidRDefault="003479E7" w:rsidP="003479E7">
            <w:pPr>
              <w:widowControl/>
              <w:pBdr>
                <w:left w:val="single" w:sz="18" w:space="0" w:color="6CE26C"/>
              </w:pBdr>
              <w:shd w:val="clear" w:color="auto" w:fill="F8F8F8"/>
              <w:spacing w:line="240" w:lineRule="exact"/>
              <w:ind w:leftChars="50" w:left="160"/>
              <w:jc w:val="left"/>
              <w:rPr>
                <w:rFonts w:ascii="Consolas" w:eastAsia="宋体" w:hAnsi="Consolas" w:cs="宋体"/>
                <w:color w:val="5C5C5C"/>
                <w:kern w:val="0"/>
                <w:sz w:val="18"/>
                <w:szCs w:val="18"/>
              </w:rPr>
            </w:pPr>
          </w:p>
        </w:tc>
      </w:tr>
    </w:tbl>
    <w:p w14:paraId="1F2C9DB7" w14:textId="77777777" w:rsidR="00500F40" w:rsidRPr="003479E7" w:rsidRDefault="00500F40" w:rsidP="007401D2">
      <w:pPr>
        <w:rPr>
          <w:rFonts w:ascii="宋体" w:eastAsia="宋体" w:hAnsi="宋体" w:cs="宋体"/>
          <w:b/>
          <w:sz w:val="24"/>
        </w:rPr>
      </w:pPr>
    </w:p>
    <w:p w14:paraId="7E2064B4" w14:textId="511437F8" w:rsidR="00500F40" w:rsidRPr="00FC2DED" w:rsidRDefault="00FC2DED" w:rsidP="007401D2">
      <w:pPr>
        <w:rPr>
          <w:rFonts w:ascii="宋体" w:eastAsia="宋体" w:hAnsi="宋体" w:cs="宋体"/>
          <w:bCs/>
          <w:sz w:val="24"/>
        </w:rPr>
      </w:pPr>
      <w:r w:rsidRPr="00FC2DED">
        <w:rPr>
          <w:rFonts w:ascii="宋体" w:eastAsia="宋体" w:hAnsi="宋体" w:cs="宋体" w:hint="eastAsia"/>
          <w:bCs/>
          <w:sz w:val="24"/>
        </w:rPr>
        <w:t>示例效果图如下：</w:t>
      </w:r>
    </w:p>
    <w:p w14:paraId="0E9CFB2B" w14:textId="77777777" w:rsidR="00500F40" w:rsidRDefault="00500F40" w:rsidP="007401D2">
      <w:pPr>
        <w:rPr>
          <w:rFonts w:ascii="宋体" w:eastAsia="宋体" w:hAnsi="宋体" w:cs="宋体"/>
          <w:b/>
          <w:sz w:val="24"/>
        </w:rPr>
      </w:pPr>
    </w:p>
    <w:p w14:paraId="6FADCB3D" w14:textId="08E191E2" w:rsidR="00500F40" w:rsidRDefault="00FC2DED" w:rsidP="00FC2DED">
      <w:pPr>
        <w:jc w:val="center"/>
        <w:rPr>
          <w:noProof/>
        </w:rPr>
      </w:pPr>
      <w:r>
        <w:rPr>
          <w:noProof/>
        </w:rPr>
        <w:lastRenderedPageBreak/>
        <w:drawing>
          <wp:inline distT="0" distB="0" distL="0" distR="0" wp14:anchorId="50A64672" wp14:editId="2B886ECC">
            <wp:extent cx="3346449" cy="2849723"/>
            <wp:effectExtent l="0" t="0" r="0" b="0"/>
            <wp:docPr id="76053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2028" name=""/>
                    <pic:cNvPicPr/>
                  </pic:nvPicPr>
                  <pic:blipFill>
                    <a:blip r:embed="rId46"/>
                    <a:stretch>
                      <a:fillRect/>
                    </a:stretch>
                  </pic:blipFill>
                  <pic:spPr>
                    <a:xfrm>
                      <a:off x="0" y="0"/>
                      <a:ext cx="3358933" cy="2860354"/>
                    </a:xfrm>
                    <a:prstGeom prst="rect">
                      <a:avLst/>
                    </a:prstGeom>
                  </pic:spPr>
                </pic:pic>
              </a:graphicData>
            </a:graphic>
          </wp:inline>
        </w:drawing>
      </w:r>
      <w:r w:rsidRPr="00FC2DED">
        <w:rPr>
          <w:noProof/>
        </w:rPr>
        <w:t xml:space="preserve"> </w:t>
      </w:r>
      <w:r>
        <w:rPr>
          <w:noProof/>
        </w:rPr>
        <w:drawing>
          <wp:inline distT="0" distB="0" distL="0" distR="0" wp14:anchorId="2E4A17B5" wp14:editId="6B7C489A">
            <wp:extent cx="3651791" cy="1144814"/>
            <wp:effectExtent l="0" t="0" r="0" b="0"/>
            <wp:docPr id="1228465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5458" name=""/>
                    <pic:cNvPicPr/>
                  </pic:nvPicPr>
                  <pic:blipFill>
                    <a:blip r:embed="rId47"/>
                    <a:stretch>
                      <a:fillRect/>
                    </a:stretch>
                  </pic:blipFill>
                  <pic:spPr>
                    <a:xfrm>
                      <a:off x="0" y="0"/>
                      <a:ext cx="3667585" cy="1149765"/>
                    </a:xfrm>
                    <a:prstGeom prst="rect">
                      <a:avLst/>
                    </a:prstGeom>
                  </pic:spPr>
                </pic:pic>
              </a:graphicData>
            </a:graphic>
          </wp:inline>
        </w:drawing>
      </w:r>
    </w:p>
    <w:p w14:paraId="62F4528E" w14:textId="0B06C665" w:rsidR="00FC2DED" w:rsidRPr="0089238D" w:rsidRDefault="00FC2DED" w:rsidP="00FC2DED">
      <w:pPr>
        <w:jc w:val="center"/>
        <w:rPr>
          <w:rFonts w:ascii="宋体" w:eastAsia="宋体" w:hAnsi="宋体" w:cs="宋体"/>
          <w:sz w:val="24"/>
        </w:rPr>
      </w:pPr>
      <w:r w:rsidRPr="0089238D">
        <w:rPr>
          <w:rFonts w:ascii="宋体" w:eastAsia="宋体" w:hAnsi="宋体" w:hint="eastAsia"/>
          <w:b/>
          <w:bCs/>
          <w:noProof/>
          <w:sz w:val="24"/>
        </w:rPr>
        <w:t>图</w:t>
      </w:r>
      <w:r w:rsidR="0089238D" w:rsidRPr="0089238D">
        <w:rPr>
          <w:rFonts w:ascii="宋体" w:eastAsia="宋体" w:hAnsi="宋体" w:hint="eastAsia"/>
          <w:b/>
          <w:bCs/>
          <w:noProof/>
          <w:sz w:val="24"/>
        </w:rPr>
        <w:t>3-17</w:t>
      </w:r>
      <w:r w:rsidRPr="0089238D">
        <w:rPr>
          <w:rFonts w:ascii="宋体" w:eastAsia="宋体" w:hAnsi="宋体" w:cs="宋体" w:hint="eastAsia"/>
          <w:sz w:val="24"/>
        </w:rPr>
        <w:t xml:space="preserve"> </w:t>
      </w:r>
      <w:proofErr w:type="gramStart"/>
      <w:r w:rsidR="00D51E6A" w:rsidRPr="0089238D">
        <w:rPr>
          <w:rFonts w:ascii="宋体" w:eastAsia="宋体" w:hAnsi="宋体" w:cs="宋体" w:hint="eastAsia"/>
          <w:sz w:val="24"/>
        </w:rPr>
        <w:t>作出</w:t>
      </w:r>
      <w:proofErr w:type="gramEnd"/>
      <w:r w:rsidRPr="0089238D">
        <w:rPr>
          <w:rFonts w:ascii="宋体" w:eastAsia="宋体" w:hAnsi="宋体" w:cs="宋体" w:hint="eastAsia"/>
          <w:sz w:val="24"/>
        </w:rPr>
        <w:t xml:space="preserve">频率分布直方图 </w:t>
      </w:r>
    </w:p>
    <w:p w14:paraId="2BF9F954" w14:textId="0C2FA984" w:rsidR="00500F40" w:rsidRPr="00474FD3" w:rsidRDefault="00D51E6A" w:rsidP="007C500D">
      <w:pPr>
        <w:ind w:firstLineChars="200" w:firstLine="480"/>
        <w:rPr>
          <w:rFonts w:ascii="宋体" w:eastAsia="宋体" w:hAnsi="宋体" w:cs="宋体"/>
          <w:bCs/>
          <w:sz w:val="24"/>
        </w:rPr>
      </w:pPr>
      <w:r w:rsidRPr="00474FD3">
        <w:rPr>
          <w:rFonts w:ascii="宋体" w:eastAsia="宋体" w:hAnsi="宋体" w:cs="宋体" w:hint="eastAsia"/>
          <w:bCs/>
          <w:sz w:val="24"/>
        </w:rPr>
        <w:t>显然根据频率分布直方图，我们看到</w:t>
      </w:r>
      <w:r w:rsidRPr="007C500D">
        <w:rPr>
          <w:rFonts w:ascii="宋体" w:eastAsia="宋体" w:hAnsi="宋体" w:cs="宋体" w:hint="eastAsia"/>
          <w:b/>
          <w:sz w:val="24"/>
        </w:rPr>
        <w:t>两极分化很突出</w:t>
      </w:r>
      <w:r w:rsidRPr="00474FD3">
        <w:rPr>
          <w:rFonts w:ascii="宋体" w:eastAsia="宋体" w:hAnsi="宋体" w:cs="宋体" w:hint="eastAsia"/>
          <w:bCs/>
          <w:sz w:val="24"/>
        </w:rPr>
        <w:t>，如此我们便可以通过筛选</w:t>
      </w:r>
      <w:r w:rsidRPr="007C500D">
        <w:rPr>
          <w:rFonts w:ascii="宋体" w:eastAsia="宋体" w:hAnsi="宋体" w:cs="宋体" w:hint="eastAsia"/>
          <w:b/>
          <w:sz w:val="24"/>
        </w:rPr>
        <w:t>出现频率较高</w:t>
      </w:r>
      <w:r w:rsidRPr="00474FD3">
        <w:rPr>
          <w:rFonts w:ascii="宋体" w:eastAsia="宋体" w:hAnsi="宋体" w:cs="宋体" w:hint="eastAsia"/>
          <w:bCs/>
          <w:sz w:val="24"/>
        </w:rPr>
        <w:t>的</w:t>
      </w:r>
      <w:r w:rsidRPr="007C500D">
        <w:rPr>
          <w:rFonts w:ascii="宋体" w:eastAsia="宋体" w:hAnsi="宋体" w:cs="宋体" w:hint="eastAsia"/>
          <w:b/>
          <w:sz w:val="24"/>
        </w:rPr>
        <w:t>H分量</w:t>
      </w:r>
      <w:r w:rsidRPr="00474FD3">
        <w:rPr>
          <w:rFonts w:ascii="宋体" w:eastAsia="宋体" w:hAnsi="宋体" w:cs="宋体" w:hint="eastAsia"/>
          <w:bCs/>
          <w:sz w:val="24"/>
        </w:rPr>
        <w:t>作为输出即可</w:t>
      </w:r>
      <w:r w:rsidR="003C5B96">
        <w:rPr>
          <w:rFonts w:ascii="宋体" w:eastAsia="宋体" w:hAnsi="宋体" w:cs="宋体" w:hint="eastAsia"/>
          <w:bCs/>
          <w:sz w:val="24"/>
        </w:rPr>
        <w:t>。</w:t>
      </w:r>
    </w:p>
    <w:p w14:paraId="4528242C" w14:textId="6F64BD05" w:rsidR="00827835" w:rsidRDefault="003C5B96" w:rsidP="00B11154">
      <w:pPr>
        <w:ind w:firstLineChars="200" w:firstLine="480"/>
        <w:rPr>
          <w:rFonts w:ascii="宋体" w:eastAsia="宋体" w:hAnsi="宋体" w:cs="宋体" w:hint="eastAsia"/>
          <w:bCs/>
          <w:sz w:val="24"/>
        </w:rPr>
      </w:pPr>
      <w:r>
        <w:rPr>
          <w:rFonts w:ascii="宋体" w:eastAsia="宋体" w:hAnsi="宋体" w:cs="宋体"/>
          <w:bCs/>
          <w:sz w:val="24"/>
        </w:rPr>
        <w:t>我们可以直接将得到的</w:t>
      </w:r>
      <w:r>
        <w:rPr>
          <w:rFonts w:ascii="宋体" w:eastAsia="宋体" w:hAnsi="宋体" w:cs="宋体" w:hint="eastAsia"/>
          <w:bCs/>
          <w:sz w:val="24"/>
        </w:rPr>
        <w:t>H分量与我们制定的H</w:t>
      </w:r>
      <w:r>
        <w:rPr>
          <w:rFonts w:ascii="宋体" w:eastAsia="宋体" w:hAnsi="宋体" w:cs="宋体"/>
          <w:bCs/>
          <w:sz w:val="24"/>
        </w:rPr>
        <w:t>分量标准表进行对比，找到</w:t>
      </w:r>
      <w:r w:rsidRPr="00B11154">
        <w:rPr>
          <w:rFonts w:ascii="宋体" w:eastAsia="宋体" w:hAnsi="宋体" w:cs="宋体"/>
          <w:b/>
          <w:sz w:val="24"/>
        </w:rPr>
        <w:t>数据差距最小</w:t>
      </w:r>
      <w:r>
        <w:rPr>
          <w:rFonts w:ascii="宋体" w:eastAsia="宋体" w:hAnsi="宋体" w:cs="宋体"/>
          <w:bCs/>
          <w:sz w:val="24"/>
        </w:rPr>
        <w:t>的就是我们</w:t>
      </w:r>
      <w:r w:rsidRPr="00B11154">
        <w:rPr>
          <w:rFonts w:ascii="宋体" w:eastAsia="宋体" w:hAnsi="宋体" w:cs="宋体"/>
          <w:b/>
          <w:sz w:val="24"/>
        </w:rPr>
        <w:t>估测的</w:t>
      </w:r>
      <w:r w:rsidR="004E4BC4" w:rsidRPr="00B11154">
        <w:rPr>
          <w:rFonts w:ascii="宋体" w:eastAsia="宋体" w:hAnsi="宋体" w:cs="宋体"/>
          <w:b/>
          <w:sz w:val="24"/>
        </w:rPr>
        <w:t>pH</w:t>
      </w:r>
      <w:r w:rsidRPr="00B11154">
        <w:rPr>
          <w:rFonts w:ascii="宋体" w:eastAsia="宋体" w:hAnsi="宋体" w:cs="宋体"/>
          <w:b/>
          <w:sz w:val="24"/>
        </w:rPr>
        <w:t>值</w:t>
      </w:r>
      <w:r w:rsidR="00B11154">
        <w:rPr>
          <w:rFonts w:ascii="宋体" w:eastAsia="宋体" w:hAnsi="宋体" w:cs="宋体" w:hint="eastAsia"/>
          <w:b/>
          <w:sz w:val="24"/>
        </w:rPr>
        <w:t>.</w:t>
      </w:r>
    </w:p>
    <w:p w14:paraId="1EB0661D" w14:textId="24688B78" w:rsidR="00827835" w:rsidRDefault="00827835" w:rsidP="00827835">
      <w:pPr>
        <w:pStyle w:val="3"/>
      </w:pPr>
      <w:bookmarkStart w:id="18" w:name="_Toc166253004"/>
      <w:r>
        <w:rPr>
          <w:rFonts w:hint="eastAsia"/>
        </w:rPr>
        <w:t xml:space="preserve">3.5.3 </w:t>
      </w:r>
      <w:r>
        <w:rPr>
          <w:rFonts w:hint="eastAsia"/>
        </w:rPr>
        <w:t>计算</w:t>
      </w:r>
      <w:r w:rsidR="004E4BC4">
        <w:rPr>
          <w:rFonts w:hint="eastAsia"/>
        </w:rPr>
        <w:t>pH</w:t>
      </w:r>
      <w:r>
        <w:rPr>
          <w:rFonts w:hint="eastAsia"/>
        </w:rPr>
        <w:t>值并作图</w:t>
      </w:r>
      <w:bookmarkEnd w:id="18"/>
    </w:p>
    <w:p w14:paraId="18B0E093" w14:textId="06B44E33" w:rsidR="00827835" w:rsidRPr="00B11154" w:rsidRDefault="00827835" w:rsidP="007401D2">
      <w:pPr>
        <w:rPr>
          <w:rFonts w:ascii="宋体" w:eastAsia="宋体" w:hAnsi="宋体" w:cs="宋体" w:hint="eastAsia"/>
          <w:b/>
          <w:sz w:val="28"/>
          <w:szCs w:val="28"/>
        </w:rPr>
      </w:pPr>
      <w:r w:rsidRPr="00827835">
        <w:rPr>
          <w:rFonts w:ascii="宋体" w:eastAsia="宋体" w:hAnsi="宋体" w:cs="宋体" w:hint="eastAsia"/>
          <w:b/>
          <w:sz w:val="28"/>
          <w:szCs w:val="28"/>
        </w:rPr>
        <w:t>（1）计算</w:t>
      </w:r>
      <w:r w:rsidR="004E4BC4">
        <w:rPr>
          <w:rFonts w:ascii="宋体" w:eastAsia="宋体" w:hAnsi="宋体" w:cs="宋体" w:hint="eastAsia"/>
          <w:b/>
          <w:sz w:val="28"/>
          <w:szCs w:val="28"/>
        </w:rPr>
        <w:t>pH</w:t>
      </w:r>
      <w:r w:rsidRPr="00827835">
        <w:rPr>
          <w:rFonts w:ascii="宋体" w:eastAsia="宋体" w:hAnsi="宋体" w:cs="宋体" w:hint="eastAsia"/>
          <w:b/>
          <w:sz w:val="28"/>
          <w:szCs w:val="28"/>
        </w:rPr>
        <w:t>值</w:t>
      </w:r>
    </w:p>
    <w:p w14:paraId="3A59B0DD" w14:textId="040D0365" w:rsidR="00827835" w:rsidRDefault="00827835" w:rsidP="007401D2">
      <w:pPr>
        <w:rPr>
          <w:rFonts w:ascii="宋体" w:eastAsia="宋体" w:hAnsi="宋体" w:cs="宋体"/>
          <w:bCs/>
          <w:sz w:val="24"/>
        </w:rPr>
      </w:pPr>
      <w:r>
        <w:rPr>
          <w:rFonts w:ascii="宋体" w:eastAsia="宋体" w:hAnsi="宋体" w:cs="宋体" w:hint="eastAsia"/>
          <w:bCs/>
          <w:sz w:val="24"/>
        </w:rPr>
        <w:t>经过上述描述，我们需要判断</w:t>
      </w:r>
      <w:r w:rsidRPr="00B11154">
        <w:rPr>
          <w:rFonts w:ascii="宋体" w:eastAsia="宋体" w:hAnsi="宋体" w:cs="宋体" w:hint="eastAsia"/>
          <w:b/>
          <w:sz w:val="24"/>
        </w:rPr>
        <w:t>数据差距最小</w:t>
      </w:r>
      <w:r>
        <w:rPr>
          <w:rFonts w:ascii="宋体" w:eastAsia="宋体" w:hAnsi="宋体" w:cs="宋体" w:hint="eastAsia"/>
          <w:bCs/>
          <w:sz w:val="24"/>
        </w:rPr>
        <w:t>的H值，直接比较即可</w:t>
      </w:r>
    </w:p>
    <w:p w14:paraId="2A738FCA" w14:textId="4338AB93" w:rsidR="00827835" w:rsidRPr="00E014EC" w:rsidRDefault="00827835" w:rsidP="00827835">
      <w:pPr>
        <w:pStyle w:val="ae"/>
        <w:numPr>
          <w:ilvl w:val="0"/>
          <w:numId w:val="4"/>
        </w:numPr>
        <w:spacing w:beforeLines="50" w:before="218"/>
        <w:ind w:left="442" w:firstLineChars="0" w:hanging="442"/>
        <w:rPr>
          <w:b/>
          <w:sz w:val="24"/>
          <w:szCs w:val="24"/>
        </w:rPr>
      </w:pPr>
      <w:r>
        <w:rPr>
          <w:rFonts w:hint="eastAsia"/>
          <w:b/>
          <w:sz w:val="24"/>
          <w:szCs w:val="24"/>
        </w:rPr>
        <w:t>计算</w:t>
      </w:r>
      <w:r w:rsidR="004E4BC4">
        <w:rPr>
          <w:rFonts w:hint="eastAsia"/>
          <w:b/>
          <w:sz w:val="24"/>
          <w:szCs w:val="24"/>
        </w:rPr>
        <w:t>pH</w:t>
      </w:r>
    </w:p>
    <w:p w14:paraId="2E600F87" w14:textId="77777777" w:rsidR="00827835" w:rsidRPr="00E014EC" w:rsidRDefault="00827835" w:rsidP="00827835">
      <w:pPr>
        <w:pStyle w:val="ae"/>
        <w:numPr>
          <w:ilvl w:val="0"/>
          <w:numId w:val="5"/>
        </w:numPr>
        <w:ind w:firstLineChars="0"/>
        <w:rPr>
          <w:b/>
          <w:sz w:val="24"/>
          <w:szCs w:val="24"/>
        </w:rPr>
      </w:pPr>
      <w:r w:rsidRPr="00E014EC">
        <w:rPr>
          <w:rFonts w:hint="eastAsia"/>
          <w:b/>
          <w:sz w:val="24"/>
          <w:szCs w:val="24"/>
        </w:rPr>
        <w:t>算法描述：</w:t>
      </w:r>
    </w:p>
    <w:p w14:paraId="21EA7317" w14:textId="58550BA4" w:rsidR="00843A44" w:rsidRPr="00F56243" w:rsidRDefault="00AD0072" w:rsidP="00123725">
      <w:pPr>
        <w:widowControl/>
        <w:shd w:val="clear" w:color="auto" w:fill="FFFFFF"/>
        <w:ind w:firstLineChars="200" w:firstLine="512"/>
        <w:jc w:val="left"/>
        <w:rPr>
          <w:rFonts w:ascii="宋体" w:eastAsia="宋体" w:hAnsi="宋体" w:cs="宋体"/>
          <w:spacing w:val="8"/>
          <w:kern w:val="0"/>
          <w:sz w:val="24"/>
        </w:rPr>
      </w:pPr>
      <w:r w:rsidRPr="00F56243">
        <w:rPr>
          <w:rFonts w:ascii="宋体" w:eastAsia="宋体" w:hAnsi="宋体" w:cs="宋体"/>
          <w:spacing w:val="8"/>
          <w:kern w:val="0"/>
          <w:sz w:val="24"/>
        </w:rPr>
        <w:t>函数接收两个参数：result（</w:t>
      </w:r>
      <w:r w:rsidR="00AD0CDE" w:rsidRPr="00F56243">
        <w:rPr>
          <w:rFonts w:ascii="宋体" w:eastAsia="宋体" w:hAnsi="宋体" w:cs="宋体" w:hint="eastAsia"/>
          <w:b/>
          <w:bCs/>
          <w:spacing w:val="8"/>
          <w:kern w:val="0"/>
          <w:sz w:val="24"/>
        </w:rPr>
        <w:t>频率分布直方图出现次数最多的H分量</w:t>
      </w:r>
      <w:r w:rsidRPr="00F56243">
        <w:rPr>
          <w:rFonts w:ascii="宋体" w:eastAsia="宋体" w:hAnsi="宋体" w:cs="宋体"/>
          <w:spacing w:val="8"/>
          <w:kern w:val="0"/>
          <w:sz w:val="24"/>
        </w:rPr>
        <w:t>）和 H_values（</w:t>
      </w:r>
      <w:r w:rsidR="00AD0CDE" w:rsidRPr="00F56243">
        <w:rPr>
          <w:rFonts w:ascii="宋体" w:eastAsia="宋体" w:hAnsi="宋体" w:cs="宋体" w:hint="eastAsia"/>
          <w:b/>
          <w:bCs/>
          <w:spacing w:val="8"/>
          <w:kern w:val="0"/>
          <w:sz w:val="24"/>
        </w:rPr>
        <w:t>标准</w:t>
      </w:r>
      <w:r w:rsidR="004E4BC4" w:rsidRPr="00F56243">
        <w:rPr>
          <w:rFonts w:ascii="宋体" w:eastAsia="宋体" w:hAnsi="宋体" w:cs="宋体" w:hint="eastAsia"/>
          <w:b/>
          <w:bCs/>
          <w:spacing w:val="8"/>
          <w:kern w:val="0"/>
          <w:sz w:val="24"/>
        </w:rPr>
        <w:t>pH</w:t>
      </w:r>
      <w:r w:rsidR="00AD0CDE" w:rsidRPr="00F56243">
        <w:rPr>
          <w:rFonts w:ascii="宋体" w:eastAsia="宋体" w:hAnsi="宋体" w:cs="宋体" w:hint="eastAsia"/>
          <w:b/>
          <w:bCs/>
          <w:spacing w:val="8"/>
          <w:kern w:val="0"/>
          <w:sz w:val="24"/>
        </w:rPr>
        <w:t>比色卡</w:t>
      </w:r>
      <w:r w:rsidR="00843A44" w:rsidRPr="00F56243">
        <w:rPr>
          <w:rFonts w:ascii="宋体" w:eastAsia="宋体" w:hAnsi="宋体" w:cs="宋体" w:hint="eastAsia"/>
          <w:b/>
          <w:bCs/>
          <w:spacing w:val="8"/>
          <w:kern w:val="0"/>
          <w:sz w:val="24"/>
        </w:rPr>
        <w:t>对应的H分量</w:t>
      </w:r>
      <w:r w:rsidRPr="00F56243">
        <w:rPr>
          <w:rFonts w:ascii="宋体" w:eastAsia="宋体" w:hAnsi="宋体" w:cs="宋体"/>
          <w:b/>
          <w:bCs/>
          <w:spacing w:val="8"/>
          <w:kern w:val="0"/>
          <w:sz w:val="24"/>
        </w:rPr>
        <w:t>的列表</w:t>
      </w:r>
      <w:r w:rsidRPr="00F56243">
        <w:rPr>
          <w:rFonts w:ascii="宋体" w:eastAsia="宋体" w:hAnsi="宋体" w:cs="宋体"/>
          <w:spacing w:val="8"/>
          <w:kern w:val="0"/>
          <w:sz w:val="24"/>
        </w:rPr>
        <w:t>）。min_distance 初始化为正无穷</w:t>
      </w:r>
      <w:r w:rsidR="00843A44" w:rsidRPr="00F56243">
        <w:rPr>
          <w:rFonts w:ascii="宋体" w:eastAsia="宋体" w:hAnsi="宋体" w:cs="宋体" w:hint="eastAsia"/>
          <w:spacing w:val="8"/>
          <w:kern w:val="0"/>
          <w:sz w:val="24"/>
        </w:rPr>
        <w:t>，</w:t>
      </w:r>
      <w:r w:rsidRPr="00F56243">
        <w:rPr>
          <w:rFonts w:ascii="宋体" w:eastAsia="宋体" w:hAnsi="宋体" w:cs="宋体"/>
          <w:spacing w:val="8"/>
          <w:kern w:val="0"/>
          <w:sz w:val="24"/>
        </w:rPr>
        <w:t>nearest_index 被初始化为 -1</w:t>
      </w:r>
      <w:r w:rsidR="00843A44" w:rsidRPr="00F56243">
        <w:rPr>
          <w:rFonts w:ascii="宋体" w:eastAsia="宋体" w:hAnsi="宋体" w:cs="宋体" w:hint="eastAsia"/>
          <w:spacing w:val="8"/>
          <w:kern w:val="0"/>
          <w:sz w:val="24"/>
        </w:rPr>
        <w:t>。</w:t>
      </w:r>
    </w:p>
    <w:p w14:paraId="36406B09" w14:textId="602C8681" w:rsidR="00827835" w:rsidRPr="00F56243" w:rsidRDefault="00843A44" w:rsidP="00FD228C">
      <w:pPr>
        <w:widowControl/>
        <w:shd w:val="clear" w:color="auto" w:fill="FFFFFF"/>
        <w:ind w:firstLineChars="200" w:firstLine="512"/>
        <w:jc w:val="left"/>
        <w:rPr>
          <w:rFonts w:ascii="宋体" w:eastAsia="宋体" w:hAnsi="宋体" w:cs="宋体"/>
          <w:spacing w:val="8"/>
          <w:kern w:val="0"/>
          <w:sz w:val="24"/>
        </w:rPr>
      </w:pPr>
      <w:r w:rsidRPr="00F56243">
        <w:rPr>
          <w:rFonts w:ascii="宋体" w:eastAsia="宋体" w:hAnsi="宋体" w:cs="宋体" w:hint="eastAsia"/>
          <w:spacing w:val="8"/>
          <w:kern w:val="0"/>
          <w:sz w:val="24"/>
        </w:rPr>
        <w:lastRenderedPageBreak/>
        <w:t>然后</w:t>
      </w:r>
      <w:r w:rsidR="00AD0072" w:rsidRPr="00F56243">
        <w:rPr>
          <w:rFonts w:ascii="宋体" w:eastAsia="宋体" w:hAnsi="宋体" w:cs="宋体"/>
          <w:spacing w:val="8"/>
          <w:kern w:val="0"/>
          <w:sz w:val="24"/>
        </w:rPr>
        <w:t>遍历列表，获得当前元素的索引 i 和值 value。对于 H_values 中的每个元素，计算它与 result 之间的距离</w:t>
      </w:r>
      <w:r w:rsidRPr="00F56243">
        <w:rPr>
          <w:rFonts w:ascii="宋体" w:eastAsia="宋体" w:hAnsi="宋体" w:cs="宋体" w:hint="eastAsia"/>
          <w:spacing w:val="8"/>
          <w:kern w:val="0"/>
          <w:sz w:val="24"/>
        </w:rPr>
        <w:t>即绝对值</w:t>
      </w:r>
      <w:r w:rsidR="00AD0072" w:rsidRPr="00F56243">
        <w:rPr>
          <w:rFonts w:ascii="宋体" w:eastAsia="宋体" w:hAnsi="宋体" w:cs="宋体"/>
          <w:spacing w:val="8"/>
          <w:kern w:val="0"/>
          <w:sz w:val="24"/>
        </w:rPr>
        <w:t>。如果当前元素与 result 之间的距离小于当前已知的 min_distance，则更新 min_distance 为这个新的更小的距离，并将当前元素的索引 i 赋值给 nearest_index。循环结束后，返回 nearest_index+1。</w:t>
      </w:r>
      <w:r w:rsidRPr="00F56243">
        <w:rPr>
          <w:rFonts w:ascii="宋体" w:eastAsia="宋体" w:hAnsi="宋体" w:cs="宋体" w:hint="eastAsia"/>
          <w:spacing w:val="8"/>
          <w:kern w:val="0"/>
          <w:sz w:val="24"/>
        </w:rPr>
        <w:t>最后的</w:t>
      </w:r>
      <w:r w:rsidR="004E4BC4" w:rsidRPr="00F56243">
        <w:rPr>
          <w:rFonts w:ascii="宋体" w:eastAsia="宋体" w:hAnsi="宋体" w:cs="宋体" w:hint="eastAsia"/>
          <w:spacing w:val="8"/>
          <w:kern w:val="0"/>
          <w:sz w:val="24"/>
        </w:rPr>
        <w:t>pH</w:t>
      </w:r>
      <w:proofErr w:type="gramStart"/>
      <w:r w:rsidRPr="00F56243">
        <w:rPr>
          <w:rFonts w:ascii="宋体" w:eastAsia="宋体" w:hAnsi="宋体" w:cs="宋体" w:hint="eastAsia"/>
          <w:spacing w:val="8"/>
          <w:kern w:val="0"/>
          <w:sz w:val="24"/>
        </w:rPr>
        <w:t>值需要</w:t>
      </w:r>
      <w:proofErr w:type="gramEnd"/>
      <w:r w:rsidRPr="00F56243">
        <w:rPr>
          <w:rFonts w:ascii="宋体" w:eastAsia="宋体" w:hAnsi="宋体" w:cs="宋体" w:hint="eastAsia"/>
          <w:spacing w:val="8"/>
          <w:kern w:val="0"/>
          <w:sz w:val="24"/>
        </w:rPr>
        <w:t>加一。</w:t>
      </w:r>
    </w:p>
    <w:tbl>
      <w:tblPr>
        <w:tblStyle w:val="af"/>
        <w:tblW w:w="0" w:type="auto"/>
        <w:tblLayout w:type="fixed"/>
        <w:tblLook w:val="04A0" w:firstRow="1" w:lastRow="0" w:firstColumn="1" w:lastColumn="0" w:noHBand="0" w:noVBand="1"/>
      </w:tblPr>
      <w:tblGrid>
        <w:gridCol w:w="8905"/>
      </w:tblGrid>
      <w:tr w:rsidR="00827835" w14:paraId="31D86403" w14:textId="77777777" w:rsidTr="004F749C">
        <w:tc>
          <w:tcPr>
            <w:tcW w:w="8905" w:type="dxa"/>
          </w:tcPr>
          <w:p w14:paraId="37540F4C"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82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现在有一个值</w:t>
            </w:r>
            <w:r w:rsidRPr="00827835">
              <w:rPr>
                <w:rFonts w:ascii="Consolas" w:eastAsia="宋体" w:hAnsi="Consolas" w:cs="宋体"/>
                <w:color w:val="008200"/>
                <w:kern w:val="0"/>
                <w:sz w:val="18"/>
                <w:szCs w:val="18"/>
                <w:bdr w:val="none" w:sz="0" w:space="0" w:color="auto" w:frame="1"/>
              </w:rPr>
              <w:t>result</w:t>
            </w:r>
            <w:r w:rsidRPr="00827835">
              <w:rPr>
                <w:rFonts w:ascii="Consolas" w:eastAsia="宋体" w:hAnsi="Consolas" w:cs="宋体"/>
                <w:color w:val="008200"/>
                <w:kern w:val="0"/>
                <w:sz w:val="18"/>
                <w:szCs w:val="18"/>
                <w:bdr w:val="none" w:sz="0" w:space="0" w:color="auto" w:frame="1"/>
              </w:rPr>
              <w:t>，找到它与</w:t>
            </w:r>
            <w:r w:rsidRPr="00827835">
              <w:rPr>
                <w:rFonts w:ascii="Consolas" w:eastAsia="宋体" w:hAnsi="Consolas" w:cs="宋体"/>
                <w:color w:val="008200"/>
                <w:kern w:val="0"/>
                <w:sz w:val="18"/>
                <w:szCs w:val="18"/>
                <w:bdr w:val="none" w:sz="0" w:space="0" w:color="auto" w:frame="1"/>
              </w:rPr>
              <w:t>H_values </w:t>
            </w:r>
            <w:r w:rsidRPr="00827835">
              <w:rPr>
                <w:rFonts w:ascii="Consolas" w:eastAsia="宋体" w:hAnsi="Consolas" w:cs="宋体"/>
                <w:color w:val="008200"/>
                <w:kern w:val="0"/>
                <w:sz w:val="18"/>
                <w:szCs w:val="18"/>
                <w:bdr w:val="none" w:sz="0" w:space="0" w:color="auto" w:frame="1"/>
              </w:rPr>
              <w:t>中的元素距离最小的一个，返回该元素的索引</w:t>
            </w:r>
            <w:r w:rsidRPr="00827835">
              <w:rPr>
                <w:rFonts w:ascii="Consolas" w:eastAsia="宋体" w:hAnsi="Consolas" w:cs="宋体"/>
                <w:color w:val="000000"/>
                <w:kern w:val="0"/>
                <w:sz w:val="18"/>
                <w:szCs w:val="18"/>
                <w:bdr w:val="none" w:sz="0" w:space="0" w:color="auto" w:frame="1"/>
              </w:rPr>
              <w:t>  </w:t>
            </w:r>
          </w:p>
          <w:p w14:paraId="2EDBB911"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b/>
                <w:bCs/>
                <w:color w:val="006699"/>
                <w:kern w:val="0"/>
                <w:sz w:val="18"/>
                <w:szCs w:val="18"/>
                <w:bdr w:val="none" w:sz="0" w:space="0" w:color="auto" w:frame="1"/>
              </w:rPr>
              <w:t>def</w:t>
            </w:r>
            <w:r w:rsidRPr="00827835">
              <w:rPr>
                <w:rFonts w:ascii="Consolas" w:eastAsia="宋体" w:hAnsi="Consolas" w:cs="宋体"/>
                <w:color w:val="000000"/>
                <w:kern w:val="0"/>
                <w:sz w:val="18"/>
                <w:szCs w:val="18"/>
                <w:bdr w:val="none" w:sz="0" w:space="0" w:color="auto" w:frame="1"/>
              </w:rPr>
              <w:t> find_nearest_</w:t>
            </w:r>
            <w:proofErr w:type="gramStart"/>
            <w:r w:rsidRPr="00827835">
              <w:rPr>
                <w:rFonts w:ascii="Consolas" w:eastAsia="宋体" w:hAnsi="Consolas" w:cs="宋体"/>
                <w:color w:val="000000"/>
                <w:kern w:val="0"/>
                <w:sz w:val="18"/>
                <w:szCs w:val="18"/>
                <w:bdr w:val="none" w:sz="0" w:space="0" w:color="auto" w:frame="1"/>
              </w:rPr>
              <w:t>index(</w:t>
            </w:r>
            <w:proofErr w:type="gramEnd"/>
            <w:r w:rsidRPr="00827835">
              <w:rPr>
                <w:rFonts w:ascii="Consolas" w:eastAsia="宋体" w:hAnsi="Consolas" w:cs="宋体"/>
                <w:color w:val="000000"/>
                <w:kern w:val="0"/>
                <w:sz w:val="18"/>
                <w:szCs w:val="18"/>
                <w:bdr w:val="none" w:sz="0" w:space="0" w:color="auto" w:frame="1"/>
              </w:rPr>
              <w:t>result, H_values):  </w:t>
            </w:r>
          </w:p>
          <w:p w14:paraId="3E578E94"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min_distance = math.inf  </w:t>
            </w:r>
            <w:r w:rsidRPr="00827835">
              <w:rPr>
                <w:rFonts w:ascii="Consolas" w:eastAsia="宋体" w:hAnsi="Consolas" w:cs="宋体"/>
                <w:color w:val="0082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初始化最小距离为正无穷大</w:t>
            </w:r>
            <w:r w:rsidRPr="00827835">
              <w:rPr>
                <w:rFonts w:ascii="Consolas" w:eastAsia="宋体" w:hAnsi="Consolas" w:cs="宋体"/>
                <w:color w:val="000000"/>
                <w:kern w:val="0"/>
                <w:sz w:val="18"/>
                <w:szCs w:val="18"/>
                <w:bdr w:val="none" w:sz="0" w:space="0" w:color="auto" w:frame="1"/>
              </w:rPr>
              <w:t>  </w:t>
            </w:r>
          </w:p>
          <w:p w14:paraId="40058F98"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nearest_index = -1  </w:t>
            </w:r>
            <w:r w:rsidRPr="00827835">
              <w:rPr>
                <w:rFonts w:ascii="Consolas" w:eastAsia="宋体" w:hAnsi="Consolas" w:cs="宋体"/>
                <w:color w:val="0082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初始化最近元素的索引为</w:t>
            </w:r>
            <w:r w:rsidRPr="00827835">
              <w:rPr>
                <w:rFonts w:ascii="Consolas" w:eastAsia="宋体" w:hAnsi="Consolas" w:cs="宋体"/>
                <w:color w:val="008200"/>
                <w:kern w:val="0"/>
                <w:sz w:val="18"/>
                <w:szCs w:val="18"/>
                <w:bdr w:val="none" w:sz="0" w:space="0" w:color="auto" w:frame="1"/>
              </w:rPr>
              <w:t>-1</w:t>
            </w:r>
            <w:r w:rsidRPr="00827835">
              <w:rPr>
                <w:rFonts w:ascii="Consolas" w:eastAsia="宋体" w:hAnsi="Consolas" w:cs="宋体"/>
                <w:color w:val="000000"/>
                <w:kern w:val="0"/>
                <w:sz w:val="18"/>
                <w:szCs w:val="18"/>
                <w:bdr w:val="none" w:sz="0" w:space="0" w:color="auto" w:frame="1"/>
              </w:rPr>
              <w:t>  </w:t>
            </w:r>
          </w:p>
          <w:p w14:paraId="30628D2A"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p>
          <w:p w14:paraId="4FCE6105"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遍历</w:t>
            </w:r>
            <w:r w:rsidRPr="00827835">
              <w:rPr>
                <w:rFonts w:ascii="Consolas" w:eastAsia="宋体" w:hAnsi="Consolas" w:cs="宋体"/>
                <w:color w:val="008200"/>
                <w:kern w:val="0"/>
                <w:sz w:val="18"/>
                <w:szCs w:val="18"/>
                <w:bdr w:val="none" w:sz="0" w:space="0" w:color="auto" w:frame="1"/>
              </w:rPr>
              <w:t>H_values</w:t>
            </w:r>
            <w:r w:rsidRPr="00827835">
              <w:rPr>
                <w:rFonts w:ascii="Consolas" w:eastAsia="宋体" w:hAnsi="Consolas" w:cs="宋体"/>
                <w:color w:val="008200"/>
                <w:kern w:val="0"/>
                <w:sz w:val="18"/>
                <w:szCs w:val="18"/>
                <w:bdr w:val="none" w:sz="0" w:space="0" w:color="auto" w:frame="1"/>
              </w:rPr>
              <w:t>列表</w:t>
            </w:r>
            <w:r w:rsidRPr="00827835">
              <w:rPr>
                <w:rFonts w:ascii="Consolas" w:eastAsia="宋体" w:hAnsi="Consolas" w:cs="宋体"/>
                <w:color w:val="000000"/>
                <w:kern w:val="0"/>
                <w:sz w:val="18"/>
                <w:szCs w:val="18"/>
                <w:bdr w:val="none" w:sz="0" w:space="0" w:color="auto" w:frame="1"/>
              </w:rPr>
              <w:t>  </w:t>
            </w:r>
          </w:p>
          <w:p w14:paraId="3B6CD1B6"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b/>
                <w:bCs/>
                <w:color w:val="006699"/>
                <w:kern w:val="0"/>
                <w:sz w:val="18"/>
                <w:szCs w:val="18"/>
                <w:bdr w:val="none" w:sz="0" w:space="0" w:color="auto" w:frame="1"/>
              </w:rPr>
              <w:t>for</w:t>
            </w:r>
            <w:r w:rsidRPr="00827835">
              <w:rPr>
                <w:rFonts w:ascii="Consolas" w:eastAsia="宋体" w:hAnsi="Consolas" w:cs="宋体"/>
                <w:color w:val="000000"/>
                <w:kern w:val="0"/>
                <w:sz w:val="18"/>
                <w:szCs w:val="18"/>
                <w:bdr w:val="none" w:sz="0" w:space="0" w:color="auto" w:frame="1"/>
              </w:rPr>
              <w:t> i, value </w:t>
            </w:r>
            <w:r w:rsidRPr="00827835">
              <w:rPr>
                <w:rFonts w:ascii="Consolas" w:eastAsia="宋体" w:hAnsi="Consolas" w:cs="宋体"/>
                <w:b/>
                <w:bCs/>
                <w:color w:val="006699"/>
                <w:kern w:val="0"/>
                <w:sz w:val="18"/>
                <w:szCs w:val="18"/>
                <w:bdr w:val="none" w:sz="0" w:space="0" w:color="auto" w:frame="1"/>
              </w:rPr>
              <w:t>in</w:t>
            </w:r>
            <w:r w:rsidRPr="00827835">
              <w:rPr>
                <w:rFonts w:ascii="Consolas" w:eastAsia="宋体" w:hAnsi="Consolas" w:cs="宋体"/>
                <w:color w:val="000000"/>
                <w:kern w:val="0"/>
                <w:sz w:val="18"/>
                <w:szCs w:val="18"/>
                <w:bdr w:val="none" w:sz="0" w:space="0" w:color="auto" w:frame="1"/>
              </w:rPr>
              <w:t> enumerate(H_values):  </w:t>
            </w:r>
          </w:p>
          <w:p w14:paraId="58B6053D"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distance = abs(value - result)  </w:t>
            </w:r>
            <w:r w:rsidRPr="00827835">
              <w:rPr>
                <w:rFonts w:ascii="Consolas" w:eastAsia="宋体" w:hAnsi="Consolas" w:cs="宋体"/>
                <w:color w:val="0082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计算当前元素与</w:t>
            </w:r>
            <w:r w:rsidRPr="00827835">
              <w:rPr>
                <w:rFonts w:ascii="Consolas" w:eastAsia="宋体" w:hAnsi="Consolas" w:cs="宋体"/>
                <w:color w:val="008200"/>
                <w:kern w:val="0"/>
                <w:sz w:val="18"/>
                <w:szCs w:val="18"/>
                <w:bdr w:val="none" w:sz="0" w:space="0" w:color="auto" w:frame="1"/>
              </w:rPr>
              <w:t>result</w:t>
            </w:r>
            <w:r w:rsidRPr="00827835">
              <w:rPr>
                <w:rFonts w:ascii="Consolas" w:eastAsia="宋体" w:hAnsi="Consolas" w:cs="宋体"/>
                <w:color w:val="008200"/>
                <w:kern w:val="0"/>
                <w:sz w:val="18"/>
                <w:szCs w:val="18"/>
                <w:bdr w:val="none" w:sz="0" w:space="0" w:color="auto" w:frame="1"/>
              </w:rPr>
              <w:t>的距离</w:t>
            </w:r>
            <w:r w:rsidRPr="00827835">
              <w:rPr>
                <w:rFonts w:ascii="Consolas" w:eastAsia="宋体" w:hAnsi="Consolas" w:cs="宋体"/>
                <w:color w:val="000000"/>
                <w:kern w:val="0"/>
                <w:sz w:val="18"/>
                <w:szCs w:val="18"/>
                <w:bdr w:val="none" w:sz="0" w:space="0" w:color="auto" w:frame="1"/>
              </w:rPr>
              <w:t>  </w:t>
            </w:r>
          </w:p>
          <w:p w14:paraId="59F3D1FF"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p>
          <w:p w14:paraId="79CBFF7F"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b/>
                <w:bCs/>
                <w:color w:val="006699"/>
                <w:kern w:val="0"/>
                <w:sz w:val="18"/>
                <w:szCs w:val="18"/>
                <w:bdr w:val="none" w:sz="0" w:space="0" w:color="auto" w:frame="1"/>
              </w:rPr>
              <w:t>if</w:t>
            </w:r>
            <w:r w:rsidRPr="00827835">
              <w:rPr>
                <w:rFonts w:ascii="Consolas" w:eastAsia="宋体" w:hAnsi="Consolas" w:cs="宋体"/>
                <w:color w:val="000000"/>
                <w:kern w:val="0"/>
                <w:sz w:val="18"/>
                <w:szCs w:val="18"/>
                <w:bdr w:val="none" w:sz="0" w:space="0" w:color="auto" w:frame="1"/>
              </w:rPr>
              <w:t> distance &lt; min_distance:  </w:t>
            </w:r>
          </w:p>
          <w:p w14:paraId="22159F81"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min_distance = distance  </w:t>
            </w:r>
          </w:p>
          <w:p w14:paraId="3294CEC9"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nearest_index = i  </w:t>
            </w:r>
          </w:p>
          <w:p w14:paraId="11CDD455"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p>
          <w:p w14:paraId="20577628" w14:textId="77777777"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b/>
                <w:bCs/>
                <w:color w:val="006699"/>
                <w:kern w:val="0"/>
                <w:sz w:val="18"/>
                <w:szCs w:val="18"/>
                <w:bdr w:val="none" w:sz="0" w:space="0" w:color="auto" w:frame="1"/>
              </w:rPr>
              <w:t>return</w:t>
            </w:r>
            <w:r w:rsidRPr="00827835">
              <w:rPr>
                <w:rFonts w:ascii="Consolas" w:eastAsia="宋体" w:hAnsi="Consolas" w:cs="宋体"/>
                <w:color w:val="000000"/>
                <w:kern w:val="0"/>
                <w:sz w:val="18"/>
                <w:szCs w:val="18"/>
                <w:bdr w:val="none" w:sz="0" w:space="0" w:color="auto" w:frame="1"/>
              </w:rPr>
              <w:t> nearest_index+1  </w:t>
            </w:r>
          </w:p>
          <w:p w14:paraId="565C95A0" w14:textId="777777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p>
          <w:p w14:paraId="38E504B3" w14:textId="1C66CAD6"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color w:val="008200"/>
                <w:kern w:val="0"/>
                <w:sz w:val="18"/>
                <w:szCs w:val="18"/>
                <w:bdr w:val="none" w:sz="0" w:space="0" w:color="auto" w:frame="1"/>
              </w:rPr>
              <w:t># 9.</w:t>
            </w:r>
            <w:r w:rsidRPr="00827835">
              <w:rPr>
                <w:rFonts w:ascii="Consolas" w:eastAsia="宋体" w:hAnsi="Consolas" w:cs="宋体"/>
                <w:color w:val="008200"/>
                <w:kern w:val="0"/>
                <w:sz w:val="18"/>
                <w:szCs w:val="18"/>
                <w:bdr w:val="none" w:sz="0" w:space="0" w:color="auto" w:frame="1"/>
              </w:rPr>
              <w:t>计算</w:t>
            </w:r>
            <w:r w:rsidR="004E4BC4">
              <w:rPr>
                <w:rFonts w:ascii="Consolas" w:eastAsia="宋体" w:hAnsi="Consolas" w:cs="宋体"/>
                <w:color w:val="008200"/>
                <w:kern w:val="0"/>
                <w:sz w:val="18"/>
                <w:szCs w:val="18"/>
                <w:bdr w:val="none" w:sz="0" w:space="0" w:color="auto" w:frame="1"/>
              </w:rPr>
              <w:t>pH</w:t>
            </w:r>
            <w:r w:rsidRPr="00827835">
              <w:rPr>
                <w:rFonts w:ascii="Consolas" w:eastAsia="宋体" w:hAnsi="Consolas" w:cs="宋体"/>
                <w:color w:val="008200"/>
                <w:kern w:val="0"/>
                <w:sz w:val="18"/>
                <w:szCs w:val="18"/>
                <w:bdr w:val="none" w:sz="0" w:space="0" w:color="auto" w:frame="1"/>
              </w:rPr>
              <w:t>值</w:t>
            </w:r>
            <w:r w:rsidRPr="00827835">
              <w:rPr>
                <w:rFonts w:ascii="Consolas" w:eastAsia="宋体" w:hAnsi="Consolas" w:cs="宋体"/>
                <w:color w:val="000000"/>
                <w:kern w:val="0"/>
                <w:sz w:val="18"/>
                <w:szCs w:val="18"/>
                <w:bdr w:val="none" w:sz="0" w:space="0" w:color="auto" w:frame="1"/>
              </w:rPr>
              <w:t>  </w:t>
            </w:r>
          </w:p>
          <w:p w14:paraId="44F21E3E" w14:textId="06DD5077"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827835">
              <w:rPr>
                <w:rFonts w:ascii="Consolas" w:eastAsia="宋体" w:hAnsi="Consolas" w:cs="宋体"/>
                <w:color w:val="000000"/>
                <w:kern w:val="0"/>
                <w:sz w:val="18"/>
                <w:szCs w:val="18"/>
                <w:bdr w:val="none" w:sz="0" w:space="0" w:color="auto" w:frame="1"/>
              </w:rPr>
              <w:t>_measure = find_nearest_</w:t>
            </w:r>
            <w:proofErr w:type="gramStart"/>
            <w:r w:rsidRPr="00827835">
              <w:rPr>
                <w:rFonts w:ascii="Consolas" w:eastAsia="宋体" w:hAnsi="Consolas" w:cs="宋体"/>
                <w:color w:val="000000"/>
                <w:kern w:val="0"/>
                <w:sz w:val="18"/>
                <w:szCs w:val="18"/>
                <w:bdr w:val="none" w:sz="0" w:space="0" w:color="auto" w:frame="1"/>
              </w:rPr>
              <w:t>index(</w:t>
            </w:r>
            <w:proofErr w:type="gramEnd"/>
            <w:r w:rsidRPr="00827835">
              <w:rPr>
                <w:rFonts w:ascii="Consolas" w:eastAsia="宋体" w:hAnsi="Consolas" w:cs="宋体"/>
                <w:color w:val="000000"/>
                <w:kern w:val="0"/>
                <w:sz w:val="18"/>
                <w:szCs w:val="18"/>
                <w:bdr w:val="none" w:sz="0" w:space="0" w:color="auto" w:frame="1"/>
              </w:rPr>
              <w:t>result, H_values)  </w:t>
            </w:r>
          </w:p>
          <w:p w14:paraId="177F1AD9" w14:textId="19FED7F3" w:rsidR="00827835" w:rsidRPr="00827835" w:rsidRDefault="00827835" w:rsidP="00827835">
            <w:pPr>
              <w:widowControl/>
              <w:numPr>
                <w:ilvl w:val="0"/>
                <w:numId w:val="28"/>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Pr="00827835">
              <w:rPr>
                <w:rFonts w:ascii="Consolas" w:eastAsia="宋体" w:hAnsi="Consolas" w:cs="宋体"/>
                <w:b/>
                <w:bCs/>
                <w:color w:val="006699"/>
                <w:kern w:val="0"/>
                <w:sz w:val="18"/>
                <w:szCs w:val="18"/>
                <w:bdr w:val="none" w:sz="0" w:space="0" w:color="auto" w:frame="1"/>
              </w:rPr>
              <w:t>print</w:t>
            </w:r>
            <w:r w:rsidRPr="00827835">
              <w:rPr>
                <w:rFonts w:ascii="Consolas" w:eastAsia="宋体" w:hAnsi="Consolas" w:cs="宋体"/>
                <w:color w:val="000000"/>
                <w:kern w:val="0"/>
                <w:sz w:val="18"/>
                <w:szCs w:val="18"/>
                <w:bdr w:val="none" w:sz="0" w:space="0" w:color="auto" w:frame="1"/>
              </w:rPr>
              <w:t>(</w:t>
            </w:r>
            <w:r w:rsidRPr="00827835">
              <w:rPr>
                <w:rFonts w:ascii="Consolas" w:eastAsia="宋体" w:hAnsi="Consolas" w:cs="宋体"/>
                <w:color w:val="0000FF"/>
                <w:kern w:val="0"/>
                <w:sz w:val="18"/>
                <w:szCs w:val="18"/>
                <w:bdr w:val="none" w:sz="0" w:space="0" w:color="auto" w:frame="1"/>
              </w:rPr>
              <w:t>"</w:t>
            </w:r>
            <w:r w:rsidRPr="00827835">
              <w:rPr>
                <w:rFonts w:ascii="Consolas" w:eastAsia="宋体" w:hAnsi="Consolas" w:cs="宋体"/>
                <w:color w:val="0000FF"/>
                <w:kern w:val="0"/>
                <w:sz w:val="18"/>
                <w:szCs w:val="18"/>
                <w:bdr w:val="none" w:sz="0" w:space="0" w:color="auto" w:frame="1"/>
              </w:rPr>
              <w:t>该试纸的</w:t>
            </w:r>
            <w:r w:rsidR="004E4BC4">
              <w:rPr>
                <w:rFonts w:ascii="Consolas" w:eastAsia="宋体" w:hAnsi="Consolas" w:cs="宋体"/>
                <w:color w:val="0000FF"/>
                <w:kern w:val="0"/>
                <w:sz w:val="18"/>
                <w:szCs w:val="18"/>
                <w:bdr w:val="none" w:sz="0" w:space="0" w:color="auto" w:frame="1"/>
              </w:rPr>
              <w:t>pH</w:t>
            </w:r>
            <w:r w:rsidRPr="00827835">
              <w:rPr>
                <w:rFonts w:ascii="Consolas" w:eastAsia="宋体" w:hAnsi="Consolas" w:cs="宋体"/>
                <w:color w:val="0000FF"/>
                <w:kern w:val="0"/>
                <w:sz w:val="18"/>
                <w:szCs w:val="18"/>
                <w:bdr w:val="none" w:sz="0" w:space="0" w:color="auto" w:frame="1"/>
              </w:rPr>
              <w:t>值为</w:t>
            </w:r>
            <w:r w:rsidRPr="00827835">
              <w:rPr>
                <w:rFonts w:ascii="Consolas" w:eastAsia="宋体" w:hAnsi="Consolas" w:cs="宋体"/>
                <w:color w:val="0000FF"/>
                <w:kern w:val="0"/>
                <w:sz w:val="18"/>
                <w:szCs w:val="18"/>
                <w:bdr w:val="none" w:sz="0" w:space="0" w:color="auto" w:frame="1"/>
              </w:rPr>
              <w:t>"</w:t>
            </w:r>
            <w:r w:rsidRPr="00827835">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827835">
              <w:rPr>
                <w:rFonts w:ascii="Consolas" w:eastAsia="宋体" w:hAnsi="Consolas" w:cs="宋体"/>
                <w:color w:val="000000"/>
                <w:kern w:val="0"/>
                <w:sz w:val="18"/>
                <w:szCs w:val="18"/>
                <w:bdr w:val="none" w:sz="0" w:space="0" w:color="auto" w:frame="1"/>
              </w:rPr>
              <w:t>_measure)  </w:t>
            </w:r>
          </w:p>
          <w:p w14:paraId="0235C702" w14:textId="7FE9CF3D" w:rsidR="00827835" w:rsidRPr="00827835" w:rsidRDefault="00827835" w:rsidP="00827835">
            <w:pPr>
              <w:widowControl/>
              <w:numPr>
                <w:ilvl w:val="0"/>
                <w:numId w:val="28"/>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827835">
              <w:rPr>
                <w:rFonts w:ascii="Consolas" w:eastAsia="宋体" w:hAnsi="Consolas" w:cs="宋体"/>
                <w:color w:val="000000"/>
                <w:kern w:val="0"/>
                <w:sz w:val="18"/>
                <w:szCs w:val="18"/>
                <w:bdr w:val="none" w:sz="0" w:space="0" w:color="auto" w:frame="1"/>
              </w:rPr>
              <w:t>    </w:t>
            </w:r>
            <w:r w:rsidR="004E4BC4">
              <w:rPr>
                <w:rFonts w:ascii="Consolas" w:eastAsia="宋体" w:hAnsi="Consolas" w:cs="宋体"/>
                <w:color w:val="000000"/>
                <w:kern w:val="0"/>
                <w:sz w:val="18"/>
                <w:szCs w:val="18"/>
                <w:bdr w:val="none" w:sz="0" w:space="0" w:color="auto" w:frame="1"/>
              </w:rPr>
              <w:t>pH</w:t>
            </w:r>
            <w:r w:rsidRPr="00827835">
              <w:rPr>
                <w:rFonts w:ascii="Consolas" w:eastAsia="宋体" w:hAnsi="Consolas" w:cs="宋体"/>
                <w:color w:val="000000"/>
                <w:kern w:val="0"/>
                <w:sz w:val="18"/>
                <w:szCs w:val="18"/>
                <w:bdr w:val="none" w:sz="0" w:space="0" w:color="auto" w:frame="1"/>
              </w:rPr>
              <w:t>_measure = str(</w:t>
            </w:r>
            <w:r w:rsidR="004E4BC4">
              <w:rPr>
                <w:rFonts w:ascii="Consolas" w:eastAsia="宋体" w:hAnsi="Consolas" w:cs="宋体"/>
                <w:color w:val="000000"/>
                <w:kern w:val="0"/>
                <w:sz w:val="18"/>
                <w:szCs w:val="18"/>
                <w:bdr w:val="none" w:sz="0" w:space="0" w:color="auto" w:frame="1"/>
              </w:rPr>
              <w:t>pH</w:t>
            </w:r>
            <w:r w:rsidRPr="00827835">
              <w:rPr>
                <w:rFonts w:ascii="Consolas" w:eastAsia="宋体" w:hAnsi="Consolas" w:cs="宋体"/>
                <w:color w:val="000000"/>
                <w:kern w:val="0"/>
                <w:sz w:val="18"/>
                <w:szCs w:val="18"/>
                <w:bdr w:val="none" w:sz="0" w:space="0" w:color="auto" w:frame="1"/>
              </w:rPr>
              <w:t>_measure)  </w:t>
            </w:r>
          </w:p>
          <w:p w14:paraId="06818502" w14:textId="77777777" w:rsidR="00827835" w:rsidRPr="00827835" w:rsidRDefault="00827835" w:rsidP="00827835">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22E79CB5" w14:textId="77777777" w:rsidR="00827835" w:rsidRDefault="00827835" w:rsidP="007401D2">
      <w:pPr>
        <w:rPr>
          <w:rFonts w:ascii="宋体" w:eastAsia="宋体" w:hAnsi="宋体" w:cs="宋体"/>
          <w:bCs/>
          <w:sz w:val="24"/>
        </w:rPr>
      </w:pPr>
    </w:p>
    <w:p w14:paraId="530A8FCD" w14:textId="207F0D76" w:rsidR="00827835" w:rsidRDefault="00C4140B" w:rsidP="007401D2">
      <w:pPr>
        <w:rPr>
          <w:rFonts w:ascii="宋体" w:eastAsia="宋体" w:hAnsi="宋体" w:cs="宋体"/>
          <w:bCs/>
          <w:sz w:val="24"/>
        </w:rPr>
      </w:pPr>
      <w:r>
        <w:rPr>
          <w:rFonts w:ascii="宋体" w:eastAsia="宋体" w:hAnsi="宋体" w:cs="宋体" w:hint="eastAsia"/>
          <w:bCs/>
          <w:sz w:val="24"/>
        </w:rPr>
        <w:t>示例图如下：</w:t>
      </w:r>
    </w:p>
    <w:p w14:paraId="7CCD1C55" w14:textId="26D625DF" w:rsidR="00C4140B" w:rsidRDefault="00C4140B" w:rsidP="00C4140B">
      <w:pPr>
        <w:jc w:val="center"/>
        <w:rPr>
          <w:rFonts w:ascii="宋体" w:eastAsia="宋体" w:hAnsi="宋体" w:cs="宋体"/>
          <w:bCs/>
          <w:sz w:val="24"/>
        </w:rPr>
      </w:pPr>
      <w:r>
        <w:rPr>
          <w:noProof/>
        </w:rPr>
        <w:drawing>
          <wp:inline distT="0" distB="0" distL="0" distR="0" wp14:anchorId="0077B0FC" wp14:editId="1052299B">
            <wp:extent cx="4737100" cy="1513018"/>
            <wp:effectExtent l="0" t="0" r="0" b="0"/>
            <wp:docPr id="1237227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27198" name=""/>
                    <pic:cNvPicPr/>
                  </pic:nvPicPr>
                  <pic:blipFill>
                    <a:blip r:embed="rId48"/>
                    <a:stretch>
                      <a:fillRect/>
                    </a:stretch>
                  </pic:blipFill>
                  <pic:spPr>
                    <a:xfrm>
                      <a:off x="0" y="0"/>
                      <a:ext cx="4741153" cy="1514312"/>
                    </a:xfrm>
                    <a:prstGeom prst="rect">
                      <a:avLst/>
                    </a:prstGeom>
                  </pic:spPr>
                </pic:pic>
              </a:graphicData>
            </a:graphic>
          </wp:inline>
        </w:drawing>
      </w:r>
    </w:p>
    <w:p w14:paraId="5B5E4400" w14:textId="43F65D12" w:rsidR="00C4140B" w:rsidRDefault="00C4140B" w:rsidP="00C4140B">
      <w:pPr>
        <w:jc w:val="center"/>
        <w:rPr>
          <w:rFonts w:ascii="宋体" w:eastAsia="宋体" w:hAnsi="宋体" w:cs="宋体"/>
          <w:bCs/>
          <w:sz w:val="24"/>
        </w:rPr>
      </w:pPr>
      <w:r w:rsidRPr="0078203B">
        <w:rPr>
          <w:rFonts w:ascii="宋体" w:eastAsia="宋体" w:hAnsi="宋体" w:cs="宋体" w:hint="eastAsia"/>
          <w:b/>
          <w:sz w:val="24"/>
        </w:rPr>
        <w:t>图</w:t>
      </w:r>
      <w:r w:rsidR="0078203B" w:rsidRPr="0078203B">
        <w:rPr>
          <w:rFonts w:ascii="宋体" w:eastAsia="宋体" w:hAnsi="宋体" w:cs="宋体" w:hint="eastAsia"/>
          <w:b/>
          <w:sz w:val="24"/>
        </w:rPr>
        <w:t>3-18</w:t>
      </w:r>
      <w:r>
        <w:rPr>
          <w:rFonts w:ascii="宋体" w:eastAsia="宋体" w:hAnsi="宋体" w:cs="宋体" w:hint="eastAsia"/>
          <w:bCs/>
          <w:sz w:val="24"/>
        </w:rPr>
        <w:t xml:space="preserve"> </w:t>
      </w:r>
      <w:r w:rsidR="004E4BC4">
        <w:rPr>
          <w:rFonts w:ascii="宋体" w:eastAsia="宋体" w:hAnsi="宋体" w:cs="宋体" w:hint="eastAsia"/>
          <w:bCs/>
          <w:sz w:val="24"/>
        </w:rPr>
        <w:t>pH</w:t>
      </w:r>
      <w:r>
        <w:rPr>
          <w:rFonts w:ascii="宋体" w:eastAsia="宋体" w:hAnsi="宋体" w:cs="宋体" w:hint="eastAsia"/>
          <w:bCs/>
          <w:sz w:val="24"/>
        </w:rPr>
        <w:t>估测值</w:t>
      </w:r>
    </w:p>
    <w:p w14:paraId="20708B81" w14:textId="77777777" w:rsidR="00827835" w:rsidRDefault="00827835" w:rsidP="007401D2">
      <w:pPr>
        <w:rPr>
          <w:rFonts w:ascii="宋体" w:eastAsia="宋体" w:hAnsi="宋体" w:cs="宋体"/>
          <w:bCs/>
          <w:sz w:val="24"/>
        </w:rPr>
      </w:pPr>
    </w:p>
    <w:p w14:paraId="09A01E08" w14:textId="702D9D32" w:rsidR="00C4140B" w:rsidRPr="00C4140B" w:rsidRDefault="00C4140B" w:rsidP="007401D2">
      <w:pPr>
        <w:rPr>
          <w:rFonts w:ascii="宋体" w:eastAsia="宋体" w:hAnsi="宋体" w:cs="宋体"/>
          <w:b/>
          <w:sz w:val="28"/>
          <w:szCs w:val="28"/>
        </w:rPr>
      </w:pPr>
      <w:r w:rsidRPr="00C4140B">
        <w:rPr>
          <w:rFonts w:ascii="宋体" w:eastAsia="宋体" w:hAnsi="宋体" w:cs="宋体" w:hint="eastAsia"/>
          <w:b/>
          <w:sz w:val="28"/>
          <w:szCs w:val="28"/>
        </w:rPr>
        <w:t>（2）作图</w:t>
      </w:r>
    </w:p>
    <w:p w14:paraId="4162C66F" w14:textId="5D29FECC" w:rsidR="00827835" w:rsidRPr="00E014EC" w:rsidRDefault="00C4140B" w:rsidP="00827835">
      <w:pPr>
        <w:pStyle w:val="ae"/>
        <w:numPr>
          <w:ilvl w:val="0"/>
          <w:numId w:val="4"/>
        </w:numPr>
        <w:spacing w:beforeLines="50" w:before="218"/>
        <w:ind w:left="442" w:firstLineChars="0" w:hanging="442"/>
        <w:rPr>
          <w:b/>
          <w:sz w:val="24"/>
          <w:szCs w:val="24"/>
        </w:rPr>
      </w:pPr>
      <w:r>
        <w:rPr>
          <w:rFonts w:hint="eastAsia"/>
          <w:b/>
          <w:sz w:val="24"/>
          <w:szCs w:val="24"/>
        </w:rPr>
        <w:t>在原始图像上标注</w:t>
      </w:r>
      <w:r w:rsidR="004E4BC4">
        <w:rPr>
          <w:rFonts w:hint="eastAsia"/>
          <w:b/>
          <w:sz w:val="24"/>
          <w:szCs w:val="24"/>
        </w:rPr>
        <w:t>pH</w:t>
      </w:r>
      <w:r>
        <w:rPr>
          <w:rFonts w:hint="eastAsia"/>
          <w:b/>
          <w:sz w:val="24"/>
          <w:szCs w:val="24"/>
        </w:rPr>
        <w:t>值</w:t>
      </w:r>
    </w:p>
    <w:p w14:paraId="05635796" w14:textId="77777777" w:rsidR="00827835" w:rsidRPr="00E014EC" w:rsidRDefault="00827835" w:rsidP="00827835">
      <w:pPr>
        <w:pStyle w:val="ae"/>
        <w:numPr>
          <w:ilvl w:val="0"/>
          <w:numId w:val="5"/>
        </w:numPr>
        <w:ind w:firstLineChars="0"/>
        <w:rPr>
          <w:b/>
          <w:sz w:val="24"/>
          <w:szCs w:val="24"/>
        </w:rPr>
      </w:pPr>
      <w:r w:rsidRPr="00E014EC">
        <w:rPr>
          <w:rFonts w:hint="eastAsia"/>
          <w:b/>
          <w:sz w:val="24"/>
          <w:szCs w:val="24"/>
        </w:rPr>
        <w:t>算法描述：</w:t>
      </w:r>
    </w:p>
    <w:p w14:paraId="4F23BF00" w14:textId="531F6D3A" w:rsidR="00827835" w:rsidRPr="001D395F" w:rsidRDefault="00FD3921" w:rsidP="00827835">
      <w:pPr>
        <w:ind w:firstLineChars="200" w:firstLine="480"/>
        <w:rPr>
          <w:rFonts w:ascii="宋体" w:eastAsia="宋体" w:hAnsi="宋体" w:cs="宋体"/>
          <w:bCs/>
          <w:sz w:val="24"/>
        </w:rPr>
      </w:pPr>
      <w:r>
        <w:rPr>
          <w:rFonts w:ascii="宋体" w:eastAsia="宋体" w:hAnsi="宋体" w:cs="宋体" w:hint="eastAsia"/>
          <w:bCs/>
          <w:sz w:val="24"/>
        </w:rPr>
        <w:t>这里将文字绘制在图片的左上角即可。</w:t>
      </w:r>
    </w:p>
    <w:tbl>
      <w:tblPr>
        <w:tblStyle w:val="af"/>
        <w:tblW w:w="0" w:type="auto"/>
        <w:tblLayout w:type="fixed"/>
        <w:tblLook w:val="04A0" w:firstRow="1" w:lastRow="0" w:firstColumn="1" w:lastColumn="0" w:noHBand="0" w:noVBand="1"/>
      </w:tblPr>
      <w:tblGrid>
        <w:gridCol w:w="8905"/>
      </w:tblGrid>
      <w:tr w:rsidR="00827835" w14:paraId="62BF6C22" w14:textId="77777777" w:rsidTr="004F749C">
        <w:tc>
          <w:tcPr>
            <w:tcW w:w="8905" w:type="dxa"/>
          </w:tcPr>
          <w:p w14:paraId="7283BBB4"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8200"/>
                <w:kern w:val="0"/>
                <w:sz w:val="18"/>
                <w:szCs w:val="18"/>
                <w:bdr w:val="none" w:sz="0" w:space="0" w:color="auto" w:frame="1"/>
              </w:rPr>
              <w:lastRenderedPageBreak/>
              <w:t># </w:t>
            </w:r>
            <w:r w:rsidRPr="00C4140B">
              <w:rPr>
                <w:rFonts w:ascii="Consolas" w:eastAsia="宋体" w:hAnsi="Consolas" w:cs="宋体"/>
                <w:color w:val="008200"/>
                <w:kern w:val="0"/>
                <w:sz w:val="18"/>
                <w:szCs w:val="18"/>
                <w:bdr w:val="none" w:sz="0" w:space="0" w:color="auto" w:frame="1"/>
              </w:rPr>
              <w:t>在图像上</w:t>
            </w:r>
            <w:proofErr w:type="gramStart"/>
            <w:r w:rsidRPr="00C4140B">
              <w:rPr>
                <w:rFonts w:ascii="Consolas" w:eastAsia="宋体" w:hAnsi="Consolas" w:cs="宋体"/>
                <w:color w:val="008200"/>
                <w:kern w:val="0"/>
                <w:sz w:val="18"/>
                <w:szCs w:val="18"/>
                <w:bdr w:val="none" w:sz="0" w:space="0" w:color="auto" w:frame="1"/>
              </w:rPr>
              <w:t>作出</w:t>
            </w:r>
            <w:proofErr w:type="gramEnd"/>
            <w:r w:rsidRPr="00C4140B">
              <w:rPr>
                <w:rFonts w:ascii="Consolas" w:eastAsia="宋体" w:hAnsi="Consolas" w:cs="宋体"/>
                <w:color w:val="008200"/>
                <w:kern w:val="0"/>
                <w:sz w:val="18"/>
                <w:szCs w:val="18"/>
                <w:bdr w:val="none" w:sz="0" w:space="0" w:color="auto" w:frame="1"/>
              </w:rPr>
              <w:t>文字</w:t>
            </w:r>
            <w:r w:rsidRPr="00C4140B">
              <w:rPr>
                <w:rFonts w:ascii="Consolas" w:eastAsia="宋体" w:hAnsi="Consolas" w:cs="宋体"/>
                <w:color w:val="000000"/>
                <w:kern w:val="0"/>
                <w:sz w:val="18"/>
                <w:szCs w:val="18"/>
                <w:bdr w:val="none" w:sz="0" w:space="0" w:color="auto" w:frame="1"/>
              </w:rPr>
              <w:t>  </w:t>
            </w:r>
          </w:p>
          <w:p w14:paraId="42C4E7EB"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b/>
                <w:bCs/>
                <w:color w:val="006699"/>
                <w:kern w:val="0"/>
                <w:sz w:val="18"/>
                <w:szCs w:val="18"/>
                <w:bdr w:val="none" w:sz="0" w:space="0" w:color="auto" w:frame="1"/>
              </w:rPr>
              <w:t>def</w:t>
            </w:r>
            <w:r w:rsidRPr="00C4140B">
              <w:rPr>
                <w:rFonts w:ascii="Consolas" w:eastAsia="宋体" w:hAnsi="Consolas" w:cs="宋体"/>
                <w:color w:val="000000"/>
                <w:kern w:val="0"/>
                <w:sz w:val="18"/>
                <w:szCs w:val="18"/>
                <w:bdr w:val="none" w:sz="0" w:space="0" w:color="auto" w:frame="1"/>
              </w:rPr>
              <w:t> draw_</w:t>
            </w:r>
            <w:proofErr w:type="gramStart"/>
            <w:r w:rsidRPr="00C4140B">
              <w:rPr>
                <w:rFonts w:ascii="Consolas" w:eastAsia="宋体" w:hAnsi="Consolas" w:cs="宋体"/>
                <w:color w:val="000000"/>
                <w:kern w:val="0"/>
                <w:sz w:val="18"/>
                <w:szCs w:val="18"/>
                <w:bdr w:val="none" w:sz="0" w:space="0" w:color="auto" w:frame="1"/>
              </w:rPr>
              <w:t>image(</w:t>
            </w:r>
            <w:proofErr w:type="gramEnd"/>
            <w:r w:rsidRPr="00C4140B">
              <w:rPr>
                <w:rFonts w:ascii="Consolas" w:eastAsia="宋体" w:hAnsi="Consolas" w:cs="宋体"/>
                <w:color w:val="000000"/>
                <w:kern w:val="0"/>
                <w:sz w:val="18"/>
                <w:szCs w:val="18"/>
                <w:bdr w:val="none" w:sz="0" w:space="0" w:color="auto" w:frame="1"/>
              </w:rPr>
              <w:t>image, text):  </w:t>
            </w:r>
          </w:p>
          <w:p w14:paraId="17020235" w14:textId="1420EB69"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image_</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 = </w:t>
            </w:r>
            <w:proofErr w:type="gramStart"/>
            <w:r w:rsidRPr="00C4140B">
              <w:rPr>
                <w:rFonts w:ascii="Consolas" w:eastAsia="宋体" w:hAnsi="Consolas" w:cs="宋体"/>
                <w:color w:val="000000"/>
                <w:kern w:val="0"/>
                <w:sz w:val="18"/>
                <w:szCs w:val="18"/>
                <w:bdr w:val="none" w:sz="0" w:space="0" w:color="auto" w:frame="1"/>
              </w:rPr>
              <w:t>image.copy</w:t>
            </w:r>
            <w:proofErr w:type="gramEnd"/>
            <w:r w:rsidRPr="00C4140B">
              <w:rPr>
                <w:rFonts w:ascii="Consolas" w:eastAsia="宋体" w:hAnsi="Consolas" w:cs="宋体"/>
                <w:color w:val="000000"/>
                <w:kern w:val="0"/>
                <w:sz w:val="18"/>
                <w:szCs w:val="18"/>
                <w:bdr w:val="none" w:sz="0" w:space="0" w:color="auto" w:frame="1"/>
              </w:rPr>
              <w:t>()  </w:t>
            </w:r>
          </w:p>
          <w:p w14:paraId="431B6AF1"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设置文本和字体</w:t>
            </w:r>
            <w:r w:rsidRPr="00C4140B">
              <w:rPr>
                <w:rFonts w:ascii="Consolas" w:eastAsia="宋体" w:hAnsi="Consolas" w:cs="宋体"/>
                <w:color w:val="000000"/>
                <w:kern w:val="0"/>
                <w:sz w:val="18"/>
                <w:szCs w:val="18"/>
                <w:bdr w:val="none" w:sz="0" w:space="0" w:color="auto" w:frame="1"/>
              </w:rPr>
              <w:t>  </w:t>
            </w:r>
          </w:p>
          <w:p w14:paraId="0DE28887" w14:textId="1D75997F"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text = </w:t>
            </w:r>
            <w:r w:rsidRPr="00C4140B">
              <w:rPr>
                <w:rFonts w:ascii="Consolas" w:eastAsia="宋体" w:hAnsi="Consolas" w:cs="宋体"/>
                <w:color w:val="0000FF"/>
                <w:kern w:val="0"/>
                <w:sz w:val="18"/>
                <w:szCs w:val="18"/>
                <w:bdr w:val="none" w:sz="0" w:space="0" w:color="auto" w:frame="1"/>
              </w:rPr>
              <w:t>'</w:t>
            </w:r>
            <w:r w:rsidR="004E4BC4">
              <w:rPr>
                <w:rFonts w:ascii="Consolas" w:eastAsia="宋体" w:hAnsi="Consolas" w:cs="宋体"/>
                <w:color w:val="0000FF"/>
                <w:kern w:val="0"/>
                <w:sz w:val="18"/>
                <w:szCs w:val="18"/>
                <w:bdr w:val="none" w:sz="0" w:space="0" w:color="auto" w:frame="1"/>
              </w:rPr>
              <w:t>pH</w:t>
            </w:r>
            <w:r w:rsidRPr="00C4140B">
              <w:rPr>
                <w:rFonts w:ascii="Consolas" w:eastAsia="宋体" w:hAnsi="Consolas" w:cs="宋体"/>
                <w:color w:val="0000FF"/>
                <w:kern w:val="0"/>
                <w:sz w:val="18"/>
                <w:szCs w:val="18"/>
                <w:bdr w:val="none" w:sz="0" w:space="0" w:color="auto" w:frame="1"/>
              </w:rPr>
              <w:t>:'</w:t>
            </w:r>
            <w:r w:rsidRPr="00C4140B">
              <w:rPr>
                <w:rFonts w:ascii="Consolas" w:eastAsia="宋体" w:hAnsi="Consolas" w:cs="宋体"/>
                <w:color w:val="000000"/>
                <w:kern w:val="0"/>
                <w:sz w:val="18"/>
                <w:szCs w:val="18"/>
                <w:bdr w:val="none" w:sz="0" w:space="0" w:color="auto" w:frame="1"/>
              </w:rPr>
              <w:t>+text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替换为你要添加的文本</w:t>
            </w:r>
            <w:r w:rsidRPr="00C4140B">
              <w:rPr>
                <w:rFonts w:ascii="Consolas" w:eastAsia="宋体" w:hAnsi="Consolas" w:cs="宋体"/>
                <w:color w:val="000000"/>
                <w:kern w:val="0"/>
                <w:sz w:val="18"/>
                <w:szCs w:val="18"/>
                <w:bdr w:val="none" w:sz="0" w:space="0" w:color="auto" w:frame="1"/>
              </w:rPr>
              <w:t>  </w:t>
            </w:r>
          </w:p>
          <w:p w14:paraId="469C68E0"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font = cv2.FONT_HERSHEY_SIMPLEX  </w:t>
            </w:r>
          </w:p>
          <w:p w14:paraId="79703E4D"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p>
          <w:p w14:paraId="62130383"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指定文本的左上角位置</w:t>
            </w:r>
            <w:r w:rsidRPr="00C4140B">
              <w:rPr>
                <w:rFonts w:ascii="Consolas" w:eastAsia="宋体" w:hAnsi="Consolas" w:cs="宋体"/>
                <w:color w:val="000000"/>
                <w:kern w:val="0"/>
                <w:sz w:val="18"/>
                <w:szCs w:val="18"/>
                <w:bdr w:val="none" w:sz="0" w:space="0" w:color="auto" w:frame="1"/>
              </w:rPr>
              <w:t>  </w:t>
            </w:r>
          </w:p>
          <w:p w14:paraId="0E7A9607"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position = (10, 30)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这里</w:t>
            </w:r>
            <w:r w:rsidRPr="00C4140B">
              <w:rPr>
                <w:rFonts w:ascii="Consolas" w:eastAsia="宋体" w:hAnsi="Consolas" w:cs="宋体"/>
                <w:color w:val="008200"/>
                <w:kern w:val="0"/>
                <w:sz w:val="18"/>
                <w:szCs w:val="18"/>
                <w:bdr w:val="none" w:sz="0" w:space="0" w:color="auto" w:frame="1"/>
              </w:rPr>
              <w:t>(10, 30)</w:t>
            </w:r>
            <w:r w:rsidRPr="00C4140B">
              <w:rPr>
                <w:rFonts w:ascii="Consolas" w:eastAsia="宋体" w:hAnsi="Consolas" w:cs="宋体"/>
                <w:color w:val="008200"/>
                <w:kern w:val="0"/>
                <w:sz w:val="18"/>
                <w:szCs w:val="18"/>
                <w:bdr w:val="none" w:sz="0" w:space="0" w:color="auto" w:frame="1"/>
              </w:rPr>
              <w:t>是左上角的坐标，你可以根据需要调整</w:t>
            </w:r>
            <w:r w:rsidRPr="00C4140B">
              <w:rPr>
                <w:rFonts w:ascii="Consolas" w:eastAsia="宋体" w:hAnsi="Consolas" w:cs="宋体"/>
                <w:color w:val="000000"/>
                <w:kern w:val="0"/>
                <w:sz w:val="18"/>
                <w:szCs w:val="18"/>
                <w:bdr w:val="none" w:sz="0" w:space="0" w:color="auto" w:frame="1"/>
              </w:rPr>
              <w:t>  </w:t>
            </w:r>
          </w:p>
          <w:p w14:paraId="0FDA516E"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p>
          <w:p w14:paraId="457295FE"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设置文本的尺寸和颜色</w:t>
            </w:r>
            <w:r w:rsidRPr="00C4140B">
              <w:rPr>
                <w:rFonts w:ascii="Consolas" w:eastAsia="宋体" w:hAnsi="Consolas" w:cs="宋体"/>
                <w:color w:val="000000"/>
                <w:kern w:val="0"/>
                <w:sz w:val="18"/>
                <w:szCs w:val="18"/>
                <w:bdr w:val="none" w:sz="0" w:space="0" w:color="auto" w:frame="1"/>
              </w:rPr>
              <w:t>  </w:t>
            </w:r>
          </w:p>
          <w:p w14:paraId="57F1117B"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font_scale = 1  </w:t>
            </w:r>
          </w:p>
          <w:p w14:paraId="56387E37"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color = (0, 0, 255)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红色</w:t>
            </w:r>
            <w:r w:rsidRPr="00C4140B">
              <w:rPr>
                <w:rFonts w:ascii="Consolas" w:eastAsia="宋体" w:hAnsi="Consolas" w:cs="宋体"/>
                <w:color w:val="000000"/>
                <w:kern w:val="0"/>
                <w:sz w:val="18"/>
                <w:szCs w:val="18"/>
                <w:bdr w:val="none" w:sz="0" w:space="0" w:color="auto" w:frame="1"/>
              </w:rPr>
              <w:t>  </w:t>
            </w:r>
          </w:p>
          <w:p w14:paraId="504ED859"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thickness = 2  </w:t>
            </w:r>
          </w:p>
          <w:p w14:paraId="7BCEBC66"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p>
          <w:p w14:paraId="451E8EBD"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添加文本到图像</w:t>
            </w:r>
            <w:r w:rsidRPr="00C4140B">
              <w:rPr>
                <w:rFonts w:ascii="Consolas" w:eastAsia="宋体" w:hAnsi="Consolas" w:cs="宋体"/>
                <w:color w:val="000000"/>
                <w:kern w:val="0"/>
                <w:sz w:val="18"/>
                <w:szCs w:val="18"/>
                <w:bdr w:val="none" w:sz="0" w:space="0" w:color="auto" w:frame="1"/>
              </w:rPr>
              <w:t>  </w:t>
            </w:r>
          </w:p>
          <w:p w14:paraId="4056C1E6" w14:textId="47E22FBF"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cv2.putText(image_</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 text, position, font, font_scale, color, thickness)  </w:t>
            </w:r>
          </w:p>
          <w:p w14:paraId="5B597B35"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p>
          <w:p w14:paraId="12D87440" w14:textId="20DEEDCD"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r w:rsidRPr="00C4140B">
              <w:rPr>
                <w:rFonts w:ascii="Consolas" w:eastAsia="宋体" w:hAnsi="Consolas" w:cs="宋体"/>
                <w:b/>
                <w:bCs/>
                <w:color w:val="006699"/>
                <w:kern w:val="0"/>
                <w:sz w:val="18"/>
                <w:szCs w:val="18"/>
                <w:bdr w:val="none" w:sz="0" w:space="0" w:color="auto" w:frame="1"/>
              </w:rPr>
              <w:t>return</w:t>
            </w:r>
            <w:r w:rsidRPr="00C4140B">
              <w:rPr>
                <w:rFonts w:ascii="Consolas" w:eastAsia="宋体" w:hAnsi="Consolas" w:cs="宋体"/>
                <w:color w:val="000000"/>
                <w:kern w:val="0"/>
                <w:sz w:val="18"/>
                <w:szCs w:val="18"/>
                <w:bdr w:val="none" w:sz="0" w:space="0" w:color="auto" w:frame="1"/>
              </w:rPr>
              <w:t> image_</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     </w:t>
            </w:r>
          </w:p>
          <w:p w14:paraId="14F0867B" w14:textId="77777777"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w:t>
            </w:r>
          </w:p>
          <w:p w14:paraId="6A63DE3E" w14:textId="7777777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作图</w:t>
            </w:r>
            <w:r w:rsidRPr="00C4140B">
              <w:rPr>
                <w:rFonts w:ascii="Consolas" w:eastAsia="宋体" w:hAnsi="Consolas" w:cs="宋体"/>
                <w:color w:val="000000"/>
                <w:kern w:val="0"/>
                <w:sz w:val="18"/>
                <w:szCs w:val="18"/>
                <w:bdr w:val="none" w:sz="0" w:space="0" w:color="auto" w:frame="1"/>
              </w:rPr>
              <w:t>  </w:t>
            </w:r>
          </w:p>
          <w:p w14:paraId="1451EE42" w14:textId="59CE9B71" w:rsidR="00C4140B" w:rsidRPr="00C4140B" w:rsidRDefault="00C4140B" w:rsidP="00C4140B">
            <w:pPr>
              <w:widowControl/>
              <w:numPr>
                <w:ilvl w:val="0"/>
                <w:numId w:val="29"/>
              </w:numPr>
              <w:pBdr>
                <w:left w:val="single" w:sz="18" w:space="0" w:color="6CE26C"/>
              </w:pBdr>
              <w:shd w:val="clear" w:color="auto" w:fill="F8F8F8"/>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image_</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 = draw_image(image, </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_measure)  </w:t>
            </w:r>
            <w:r w:rsidRPr="00C4140B">
              <w:rPr>
                <w:rFonts w:ascii="Consolas" w:eastAsia="宋体" w:hAnsi="Consolas" w:cs="宋体"/>
                <w:color w:val="008200"/>
                <w:kern w:val="0"/>
                <w:sz w:val="18"/>
                <w:szCs w:val="18"/>
                <w:bdr w:val="none" w:sz="0" w:space="0" w:color="auto" w:frame="1"/>
              </w:rPr>
              <w:t># </w:t>
            </w:r>
            <w:r w:rsidRPr="00C4140B">
              <w:rPr>
                <w:rFonts w:ascii="Consolas" w:eastAsia="宋体" w:hAnsi="Consolas" w:cs="宋体"/>
                <w:color w:val="008200"/>
                <w:kern w:val="0"/>
                <w:sz w:val="18"/>
                <w:szCs w:val="18"/>
                <w:bdr w:val="none" w:sz="0" w:space="0" w:color="auto" w:frame="1"/>
              </w:rPr>
              <w:t>替换为你的图像路径</w:t>
            </w:r>
            <w:r w:rsidRPr="00C4140B">
              <w:rPr>
                <w:rFonts w:ascii="Consolas" w:eastAsia="宋体" w:hAnsi="Consolas" w:cs="宋体"/>
                <w:color w:val="000000"/>
                <w:kern w:val="0"/>
                <w:sz w:val="18"/>
                <w:szCs w:val="18"/>
                <w:bdr w:val="none" w:sz="0" w:space="0" w:color="auto" w:frame="1"/>
              </w:rPr>
              <w:t>  </w:t>
            </w:r>
          </w:p>
          <w:p w14:paraId="262E0583" w14:textId="0C32DF47" w:rsidR="00C4140B" w:rsidRPr="00C4140B" w:rsidRDefault="00C4140B" w:rsidP="00C4140B">
            <w:pPr>
              <w:widowControl/>
              <w:numPr>
                <w:ilvl w:val="0"/>
                <w:numId w:val="29"/>
              </w:numPr>
              <w:pBdr>
                <w:left w:val="single" w:sz="18" w:space="0" w:color="6CE26C"/>
              </w:pBdr>
              <w:shd w:val="clear" w:color="auto" w:fill="FFFFFF"/>
              <w:spacing w:line="240" w:lineRule="exact"/>
              <w:ind w:leftChars="50" w:left="520"/>
              <w:jc w:val="left"/>
              <w:rPr>
                <w:rFonts w:ascii="Consolas" w:eastAsia="宋体" w:hAnsi="Consolas" w:cs="宋体"/>
                <w:color w:val="5C5C5C"/>
                <w:kern w:val="0"/>
                <w:sz w:val="18"/>
                <w:szCs w:val="18"/>
              </w:rPr>
            </w:pPr>
            <w:r w:rsidRPr="00C4140B">
              <w:rPr>
                <w:rFonts w:ascii="Consolas" w:eastAsia="宋体" w:hAnsi="Consolas" w:cs="宋体"/>
                <w:color w:val="000000"/>
                <w:kern w:val="0"/>
                <w:sz w:val="18"/>
                <w:szCs w:val="18"/>
                <w:bdr w:val="none" w:sz="0" w:space="0" w:color="auto" w:frame="1"/>
              </w:rPr>
              <w:t>    cv2.imshow(</w:t>
            </w:r>
            <w:r w:rsidRPr="00C4140B">
              <w:rPr>
                <w:rFonts w:ascii="Consolas" w:eastAsia="宋体" w:hAnsi="Consolas" w:cs="宋体"/>
                <w:color w:val="0000FF"/>
                <w:kern w:val="0"/>
                <w:sz w:val="18"/>
                <w:szCs w:val="18"/>
                <w:bdr w:val="none" w:sz="0" w:space="0" w:color="auto" w:frame="1"/>
              </w:rPr>
              <w:t>"image_</w:t>
            </w:r>
            <w:r w:rsidR="004E4BC4">
              <w:rPr>
                <w:rFonts w:ascii="Consolas" w:eastAsia="宋体" w:hAnsi="Consolas" w:cs="宋体"/>
                <w:color w:val="0000FF"/>
                <w:kern w:val="0"/>
                <w:sz w:val="18"/>
                <w:szCs w:val="18"/>
                <w:bdr w:val="none" w:sz="0" w:space="0" w:color="auto" w:frame="1"/>
              </w:rPr>
              <w:t>pH</w:t>
            </w:r>
            <w:r w:rsidRPr="00C4140B">
              <w:rPr>
                <w:rFonts w:ascii="Consolas" w:eastAsia="宋体" w:hAnsi="Consolas" w:cs="宋体"/>
                <w:color w:val="0000FF"/>
                <w:kern w:val="0"/>
                <w:sz w:val="18"/>
                <w:szCs w:val="18"/>
                <w:bdr w:val="none" w:sz="0" w:space="0" w:color="auto" w:frame="1"/>
              </w:rPr>
              <w:t>"</w:t>
            </w:r>
            <w:r w:rsidRPr="00C4140B">
              <w:rPr>
                <w:rFonts w:ascii="Consolas" w:eastAsia="宋体" w:hAnsi="Consolas" w:cs="宋体"/>
                <w:color w:val="000000"/>
                <w:kern w:val="0"/>
                <w:sz w:val="18"/>
                <w:szCs w:val="18"/>
                <w:bdr w:val="none" w:sz="0" w:space="0" w:color="auto" w:frame="1"/>
              </w:rPr>
              <w:t>, image_</w:t>
            </w:r>
            <w:r w:rsidR="004E4BC4">
              <w:rPr>
                <w:rFonts w:ascii="Consolas" w:eastAsia="宋体" w:hAnsi="Consolas" w:cs="宋体"/>
                <w:color w:val="000000"/>
                <w:kern w:val="0"/>
                <w:sz w:val="18"/>
                <w:szCs w:val="18"/>
                <w:bdr w:val="none" w:sz="0" w:space="0" w:color="auto" w:frame="1"/>
              </w:rPr>
              <w:t>pH</w:t>
            </w:r>
            <w:r w:rsidRPr="00C4140B">
              <w:rPr>
                <w:rFonts w:ascii="Consolas" w:eastAsia="宋体" w:hAnsi="Consolas" w:cs="宋体"/>
                <w:color w:val="000000"/>
                <w:kern w:val="0"/>
                <w:sz w:val="18"/>
                <w:szCs w:val="18"/>
                <w:bdr w:val="none" w:sz="0" w:space="0" w:color="auto" w:frame="1"/>
              </w:rPr>
              <w:t>)  </w:t>
            </w:r>
          </w:p>
          <w:p w14:paraId="296354F8" w14:textId="77777777" w:rsidR="00827835" w:rsidRPr="00C4140B" w:rsidRDefault="00827835" w:rsidP="00C4140B">
            <w:pPr>
              <w:widowControl/>
              <w:pBdr>
                <w:left w:val="single" w:sz="18" w:space="0" w:color="6CE26C"/>
              </w:pBdr>
              <w:shd w:val="clear" w:color="auto" w:fill="FFFFFF"/>
              <w:spacing w:line="240" w:lineRule="exact"/>
              <w:ind w:leftChars="50" w:left="160"/>
              <w:jc w:val="left"/>
              <w:rPr>
                <w:rFonts w:ascii="Consolas" w:eastAsia="宋体" w:hAnsi="Consolas" w:cs="宋体"/>
                <w:color w:val="5C5C5C"/>
                <w:kern w:val="0"/>
                <w:sz w:val="18"/>
                <w:szCs w:val="18"/>
              </w:rPr>
            </w:pPr>
          </w:p>
        </w:tc>
      </w:tr>
    </w:tbl>
    <w:p w14:paraId="642E1841" w14:textId="292AD8A3" w:rsidR="00730F89" w:rsidRDefault="00730F89" w:rsidP="0078203B">
      <w:pPr>
        <w:spacing w:beforeLines="50" w:before="218"/>
        <w:rPr>
          <w:rFonts w:ascii="宋体" w:eastAsia="宋体" w:hAnsi="宋体" w:cs="宋体"/>
          <w:bCs/>
          <w:sz w:val="24"/>
        </w:rPr>
      </w:pPr>
      <w:r>
        <w:rPr>
          <w:rFonts w:ascii="宋体" w:eastAsia="宋体" w:hAnsi="宋体" w:cs="宋体" w:hint="eastAsia"/>
          <w:bCs/>
          <w:sz w:val="24"/>
        </w:rPr>
        <w:t>实现效果图：</w:t>
      </w:r>
    </w:p>
    <w:p w14:paraId="1A5F435C" w14:textId="44ADD04B" w:rsidR="00730F89" w:rsidRDefault="00730F89" w:rsidP="00730F89">
      <w:pPr>
        <w:jc w:val="center"/>
        <w:rPr>
          <w:rFonts w:ascii="宋体" w:eastAsia="宋体" w:hAnsi="宋体" w:cs="宋体"/>
          <w:bCs/>
          <w:sz w:val="24"/>
        </w:rPr>
      </w:pPr>
      <w:r>
        <w:rPr>
          <w:noProof/>
        </w:rPr>
        <w:drawing>
          <wp:inline distT="0" distB="0" distL="0" distR="0" wp14:anchorId="5B1CB64B" wp14:editId="778A4E68">
            <wp:extent cx="1158340" cy="1889924"/>
            <wp:effectExtent l="0" t="0" r="3810" b="0"/>
            <wp:docPr id="18611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6662" name=""/>
                    <pic:cNvPicPr/>
                  </pic:nvPicPr>
                  <pic:blipFill>
                    <a:blip r:embed="rId49"/>
                    <a:stretch>
                      <a:fillRect/>
                    </a:stretch>
                  </pic:blipFill>
                  <pic:spPr>
                    <a:xfrm>
                      <a:off x="0" y="0"/>
                      <a:ext cx="1158340" cy="1889924"/>
                    </a:xfrm>
                    <a:prstGeom prst="rect">
                      <a:avLst/>
                    </a:prstGeom>
                  </pic:spPr>
                </pic:pic>
              </a:graphicData>
            </a:graphic>
          </wp:inline>
        </w:drawing>
      </w:r>
    </w:p>
    <w:p w14:paraId="21F741D0" w14:textId="6F4FFB19" w:rsidR="00827835" w:rsidRDefault="0078203B" w:rsidP="0078203B">
      <w:pPr>
        <w:jc w:val="center"/>
        <w:rPr>
          <w:rFonts w:ascii="宋体" w:eastAsia="宋体" w:hAnsi="宋体" w:cs="宋体" w:hint="eastAsia"/>
          <w:bCs/>
          <w:sz w:val="24"/>
        </w:rPr>
      </w:pPr>
      <w:r w:rsidRPr="0078203B">
        <w:rPr>
          <w:rFonts w:ascii="宋体" w:eastAsia="宋体" w:hAnsi="宋体" w:cs="宋体" w:hint="eastAsia"/>
          <w:b/>
          <w:sz w:val="24"/>
        </w:rPr>
        <w:t>图3-19</w:t>
      </w:r>
      <w:r>
        <w:rPr>
          <w:rFonts w:ascii="宋体" w:eastAsia="宋体" w:hAnsi="宋体" w:cs="宋体" w:hint="eastAsia"/>
          <w:bCs/>
          <w:sz w:val="24"/>
        </w:rPr>
        <w:t xml:space="preserve"> 作图</w:t>
      </w:r>
    </w:p>
    <w:p w14:paraId="741847B3" w14:textId="1279535E" w:rsidR="008A4F6D" w:rsidRDefault="008A4F6D" w:rsidP="007401D2">
      <w:pPr>
        <w:rPr>
          <w:rFonts w:ascii="宋体" w:eastAsia="宋体" w:hAnsi="宋体" w:cs="宋体"/>
          <w:bCs/>
          <w:sz w:val="24"/>
        </w:rPr>
      </w:pPr>
      <w:r>
        <w:rPr>
          <w:rFonts w:ascii="宋体" w:eastAsia="宋体" w:hAnsi="宋体" w:cs="宋体" w:hint="eastAsia"/>
          <w:bCs/>
          <w:sz w:val="24"/>
        </w:rPr>
        <w:t>更多测试用例如下图：</w:t>
      </w:r>
    </w:p>
    <w:p w14:paraId="6D7139BA" w14:textId="313E3B70" w:rsidR="008A4F6D" w:rsidRDefault="00910ED8" w:rsidP="00E73E71">
      <w:pPr>
        <w:jc w:val="center"/>
        <w:rPr>
          <w:rFonts w:ascii="宋体" w:eastAsia="宋体" w:hAnsi="宋体" w:cs="宋体"/>
          <w:bCs/>
          <w:sz w:val="24"/>
        </w:rPr>
      </w:pPr>
      <w:r>
        <w:rPr>
          <w:noProof/>
        </w:rPr>
        <w:lastRenderedPageBreak/>
        <w:drawing>
          <wp:inline distT="0" distB="0" distL="0" distR="0" wp14:anchorId="3B7AF74D" wp14:editId="68555AC4">
            <wp:extent cx="5622471" cy="3131649"/>
            <wp:effectExtent l="0" t="0" r="0" b="0"/>
            <wp:docPr id="137106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5547" name=""/>
                    <pic:cNvPicPr/>
                  </pic:nvPicPr>
                  <pic:blipFill>
                    <a:blip r:embed="rId50"/>
                    <a:stretch>
                      <a:fillRect/>
                    </a:stretch>
                  </pic:blipFill>
                  <pic:spPr>
                    <a:xfrm>
                      <a:off x="0" y="0"/>
                      <a:ext cx="5626233" cy="3133744"/>
                    </a:xfrm>
                    <a:prstGeom prst="rect">
                      <a:avLst/>
                    </a:prstGeom>
                  </pic:spPr>
                </pic:pic>
              </a:graphicData>
            </a:graphic>
          </wp:inline>
        </w:drawing>
      </w:r>
    </w:p>
    <w:p w14:paraId="178097A8" w14:textId="4E9B74CC" w:rsidR="003D63B8" w:rsidRDefault="003D63B8" w:rsidP="00E73E71">
      <w:pPr>
        <w:jc w:val="center"/>
        <w:rPr>
          <w:rFonts w:ascii="宋体" w:eastAsia="宋体" w:hAnsi="宋体" w:cs="宋体"/>
          <w:bCs/>
          <w:sz w:val="24"/>
        </w:rPr>
      </w:pPr>
      <w:r w:rsidRPr="003D63B8">
        <w:rPr>
          <w:rFonts w:ascii="宋体" w:eastAsia="宋体" w:hAnsi="宋体" w:cs="宋体" w:hint="eastAsia"/>
          <w:b/>
          <w:sz w:val="24"/>
        </w:rPr>
        <w:t>图</w:t>
      </w:r>
      <w:r w:rsidR="0078203B">
        <w:rPr>
          <w:rFonts w:ascii="宋体" w:eastAsia="宋体" w:hAnsi="宋体" w:cs="宋体" w:hint="eastAsia"/>
          <w:b/>
          <w:sz w:val="24"/>
        </w:rPr>
        <w:t>3-20</w:t>
      </w:r>
      <w:r>
        <w:rPr>
          <w:rFonts w:ascii="宋体" w:eastAsia="宋体" w:hAnsi="宋体" w:cs="宋体" w:hint="eastAsia"/>
          <w:bCs/>
          <w:sz w:val="24"/>
        </w:rPr>
        <w:t xml:space="preserve"> 测试图1</w:t>
      </w:r>
    </w:p>
    <w:p w14:paraId="5BC4B1D4" w14:textId="0959D38F" w:rsidR="003D63B8" w:rsidRDefault="004C11B9" w:rsidP="00E73E71">
      <w:pPr>
        <w:jc w:val="center"/>
        <w:rPr>
          <w:rFonts w:ascii="宋体" w:eastAsia="宋体" w:hAnsi="宋体" w:cs="宋体"/>
          <w:bCs/>
          <w:sz w:val="24"/>
        </w:rPr>
      </w:pPr>
      <w:r>
        <w:rPr>
          <w:noProof/>
        </w:rPr>
        <w:drawing>
          <wp:inline distT="0" distB="0" distL="0" distR="0" wp14:anchorId="5615CA5F" wp14:editId="08B2518E">
            <wp:extent cx="5270500" cy="2934970"/>
            <wp:effectExtent l="0" t="0" r="0" b="0"/>
            <wp:docPr id="1499947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47143" name=""/>
                    <pic:cNvPicPr/>
                  </pic:nvPicPr>
                  <pic:blipFill>
                    <a:blip r:embed="rId51"/>
                    <a:stretch>
                      <a:fillRect/>
                    </a:stretch>
                  </pic:blipFill>
                  <pic:spPr>
                    <a:xfrm>
                      <a:off x="0" y="0"/>
                      <a:ext cx="5270500" cy="2934970"/>
                    </a:xfrm>
                    <a:prstGeom prst="rect">
                      <a:avLst/>
                    </a:prstGeom>
                  </pic:spPr>
                </pic:pic>
              </a:graphicData>
            </a:graphic>
          </wp:inline>
        </w:drawing>
      </w:r>
    </w:p>
    <w:p w14:paraId="2EBA3153" w14:textId="42EBD3DB" w:rsidR="003D63B8" w:rsidRDefault="003D63B8" w:rsidP="003D63B8">
      <w:pPr>
        <w:jc w:val="center"/>
        <w:rPr>
          <w:rFonts w:ascii="宋体" w:eastAsia="宋体" w:hAnsi="宋体" w:cs="宋体"/>
          <w:bCs/>
          <w:sz w:val="24"/>
        </w:rPr>
      </w:pPr>
      <w:r w:rsidRPr="003D63B8">
        <w:rPr>
          <w:rFonts w:ascii="宋体" w:eastAsia="宋体" w:hAnsi="宋体" w:cs="宋体" w:hint="eastAsia"/>
          <w:b/>
          <w:sz w:val="24"/>
        </w:rPr>
        <w:t>图</w:t>
      </w:r>
      <w:r w:rsidR="0078203B">
        <w:rPr>
          <w:rFonts w:ascii="宋体" w:eastAsia="宋体" w:hAnsi="宋体" w:cs="宋体" w:hint="eastAsia"/>
          <w:b/>
          <w:sz w:val="24"/>
        </w:rPr>
        <w:t>3-21</w:t>
      </w:r>
      <w:r>
        <w:rPr>
          <w:rFonts w:ascii="宋体" w:eastAsia="宋体" w:hAnsi="宋体" w:cs="宋体" w:hint="eastAsia"/>
          <w:bCs/>
          <w:sz w:val="24"/>
        </w:rPr>
        <w:t xml:space="preserve"> 测试图2</w:t>
      </w:r>
    </w:p>
    <w:p w14:paraId="46EA89ED" w14:textId="77777777" w:rsidR="003D63B8" w:rsidRDefault="003D63B8" w:rsidP="00E73E71">
      <w:pPr>
        <w:jc w:val="center"/>
        <w:rPr>
          <w:rFonts w:ascii="宋体" w:eastAsia="宋体" w:hAnsi="宋体" w:cs="宋体"/>
          <w:bCs/>
          <w:sz w:val="24"/>
        </w:rPr>
      </w:pPr>
    </w:p>
    <w:p w14:paraId="709EF7F0" w14:textId="44B98942" w:rsidR="003D63B8" w:rsidRDefault="00910ED8" w:rsidP="00E73E71">
      <w:pPr>
        <w:jc w:val="center"/>
        <w:rPr>
          <w:rFonts w:ascii="宋体" w:eastAsia="宋体" w:hAnsi="宋体" w:cs="宋体"/>
          <w:bCs/>
          <w:sz w:val="24"/>
        </w:rPr>
      </w:pPr>
      <w:r>
        <w:rPr>
          <w:noProof/>
        </w:rPr>
        <w:lastRenderedPageBreak/>
        <w:drawing>
          <wp:inline distT="0" distB="0" distL="0" distR="0" wp14:anchorId="1CD36FA3" wp14:editId="27DA4346">
            <wp:extent cx="5453743" cy="3032413"/>
            <wp:effectExtent l="0" t="0" r="0" b="0"/>
            <wp:docPr id="176976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66797" name=""/>
                    <pic:cNvPicPr/>
                  </pic:nvPicPr>
                  <pic:blipFill>
                    <a:blip r:embed="rId52"/>
                    <a:stretch>
                      <a:fillRect/>
                    </a:stretch>
                  </pic:blipFill>
                  <pic:spPr>
                    <a:xfrm>
                      <a:off x="0" y="0"/>
                      <a:ext cx="5455230" cy="3033240"/>
                    </a:xfrm>
                    <a:prstGeom prst="rect">
                      <a:avLst/>
                    </a:prstGeom>
                  </pic:spPr>
                </pic:pic>
              </a:graphicData>
            </a:graphic>
          </wp:inline>
        </w:drawing>
      </w:r>
    </w:p>
    <w:p w14:paraId="02DB4770" w14:textId="59A99D88" w:rsidR="003D63B8" w:rsidRDefault="003D63B8" w:rsidP="003D63B8">
      <w:pPr>
        <w:jc w:val="center"/>
        <w:rPr>
          <w:rFonts w:ascii="宋体" w:eastAsia="宋体" w:hAnsi="宋体" w:cs="宋体"/>
          <w:bCs/>
          <w:sz w:val="24"/>
        </w:rPr>
      </w:pPr>
      <w:r w:rsidRPr="003D63B8">
        <w:rPr>
          <w:rFonts w:ascii="宋体" w:eastAsia="宋体" w:hAnsi="宋体" w:cs="宋体" w:hint="eastAsia"/>
          <w:b/>
          <w:sz w:val="24"/>
        </w:rPr>
        <w:t>图</w:t>
      </w:r>
      <w:r w:rsidR="0078203B">
        <w:rPr>
          <w:rFonts w:ascii="宋体" w:eastAsia="宋体" w:hAnsi="宋体" w:cs="宋体" w:hint="eastAsia"/>
          <w:b/>
          <w:sz w:val="24"/>
        </w:rPr>
        <w:t>3-22</w:t>
      </w:r>
      <w:r>
        <w:rPr>
          <w:rFonts w:ascii="宋体" w:eastAsia="宋体" w:hAnsi="宋体" w:cs="宋体" w:hint="eastAsia"/>
          <w:bCs/>
          <w:sz w:val="24"/>
        </w:rPr>
        <w:t xml:space="preserve"> 测试图3</w:t>
      </w:r>
    </w:p>
    <w:p w14:paraId="5012B9D9" w14:textId="2BE66633" w:rsidR="00E02FE2" w:rsidRDefault="00E02FE2" w:rsidP="003D63B8">
      <w:pPr>
        <w:jc w:val="center"/>
        <w:rPr>
          <w:rFonts w:ascii="宋体" w:eastAsia="宋体" w:hAnsi="宋体" w:cs="宋体"/>
          <w:bCs/>
          <w:sz w:val="24"/>
        </w:rPr>
      </w:pPr>
      <w:r>
        <w:rPr>
          <w:noProof/>
        </w:rPr>
        <w:drawing>
          <wp:inline distT="0" distB="0" distL="0" distR="0" wp14:anchorId="40EB82C7" wp14:editId="62BA2460">
            <wp:extent cx="5270500" cy="2931795"/>
            <wp:effectExtent l="0" t="0" r="0" b="0"/>
            <wp:docPr id="1182244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4266" name=""/>
                    <pic:cNvPicPr/>
                  </pic:nvPicPr>
                  <pic:blipFill>
                    <a:blip r:embed="rId53"/>
                    <a:stretch>
                      <a:fillRect/>
                    </a:stretch>
                  </pic:blipFill>
                  <pic:spPr>
                    <a:xfrm>
                      <a:off x="0" y="0"/>
                      <a:ext cx="5270500" cy="2931795"/>
                    </a:xfrm>
                    <a:prstGeom prst="rect">
                      <a:avLst/>
                    </a:prstGeom>
                  </pic:spPr>
                </pic:pic>
              </a:graphicData>
            </a:graphic>
          </wp:inline>
        </w:drawing>
      </w:r>
    </w:p>
    <w:p w14:paraId="6864ECBF" w14:textId="10338670" w:rsidR="003D63B8" w:rsidRDefault="00E02FE2" w:rsidP="00E73E71">
      <w:pPr>
        <w:jc w:val="center"/>
        <w:rPr>
          <w:rFonts w:ascii="宋体" w:eastAsia="宋体" w:hAnsi="宋体" w:cs="宋体"/>
          <w:bCs/>
          <w:sz w:val="24"/>
        </w:rPr>
      </w:pPr>
      <w:r w:rsidRPr="0078203B">
        <w:rPr>
          <w:rFonts w:ascii="宋体" w:eastAsia="宋体" w:hAnsi="宋体" w:cs="宋体" w:hint="eastAsia"/>
          <w:b/>
          <w:sz w:val="24"/>
        </w:rPr>
        <w:t>图</w:t>
      </w:r>
      <w:r w:rsidR="0078203B" w:rsidRPr="0078203B">
        <w:rPr>
          <w:rFonts w:ascii="宋体" w:eastAsia="宋体" w:hAnsi="宋体" w:cs="宋体" w:hint="eastAsia"/>
          <w:b/>
          <w:sz w:val="24"/>
        </w:rPr>
        <w:t>3-23</w:t>
      </w:r>
      <w:r w:rsidRPr="0078203B">
        <w:rPr>
          <w:rFonts w:ascii="宋体" w:eastAsia="宋体" w:hAnsi="宋体" w:cs="宋体" w:hint="eastAsia"/>
          <w:b/>
          <w:sz w:val="24"/>
        </w:rPr>
        <w:t xml:space="preserve"> </w:t>
      </w:r>
      <w:r>
        <w:rPr>
          <w:rFonts w:ascii="宋体" w:eastAsia="宋体" w:hAnsi="宋体" w:cs="宋体" w:hint="eastAsia"/>
          <w:bCs/>
          <w:sz w:val="24"/>
        </w:rPr>
        <w:t>测试图4</w:t>
      </w:r>
    </w:p>
    <w:p w14:paraId="6E16BD9B" w14:textId="6AEC7BAF" w:rsidR="003D13F4" w:rsidRDefault="0078203B" w:rsidP="008679B6">
      <w:pPr>
        <w:spacing w:beforeLines="50" w:before="218"/>
        <w:ind w:firstLine="420"/>
        <w:rPr>
          <w:rFonts w:ascii="宋体" w:eastAsia="宋体" w:hAnsi="宋体" w:cs="宋体" w:hint="eastAsia"/>
          <w:b/>
          <w:sz w:val="24"/>
        </w:rPr>
      </w:pPr>
      <w:r w:rsidRPr="0078203B">
        <w:rPr>
          <w:rFonts w:ascii="宋体" w:eastAsia="宋体" w:hAnsi="宋体" w:cs="宋体" w:hint="eastAsia"/>
          <w:b/>
          <w:sz w:val="24"/>
        </w:rPr>
        <w:t>至此，成功测量出了pH值！</w:t>
      </w:r>
      <w:r w:rsidR="003D13F4">
        <w:rPr>
          <w:rFonts w:ascii="宋体" w:eastAsia="宋体" w:hAnsi="宋体" w:cs="宋体" w:hint="eastAsia"/>
          <w:b/>
          <w:sz w:val="24"/>
        </w:rPr>
        <w:t>完成了老师的任务</w:t>
      </w:r>
      <w:r w:rsidR="00C15BDD">
        <w:rPr>
          <w:rFonts w:ascii="宋体" w:eastAsia="宋体" w:hAnsi="宋体" w:cs="宋体" w:hint="eastAsia"/>
          <w:b/>
          <w:sz w:val="24"/>
        </w:rPr>
        <w:t>！</w:t>
      </w:r>
    </w:p>
    <w:p w14:paraId="188D332C" w14:textId="43CD3DE5" w:rsidR="008A4F6D" w:rsidRPr="0078203B" w:rsidRDefault="003D13F4" w:rsidP="005C776F">
      <w:pPr>
        <w:widowControl/>
        <w:jc w:val="left"/>
        <w:rPr>
          <w:rFonts w:ascii="宋体" w:eastAsia="宋体" w:hAnsi="宋体" w:cs="宋体" w:hint="eastAsia"/>
          <w:b/>
          <w:sz w:val="24"/>
        </w:rPr>
      </w:pPr>
      <w:r>
        <w:rPr>
          <w:rFonts w:ascii="宋体" w:eastAsia="宋体" w:hAnsi="宋体" w:cs="宋体"/>
          <w:b/>
          <w:sz w:val="24"/>
        </w:rPr>
        <w:br w:type="page"/>
      </w:r>
    </w:p>
    <w:p w14:paraId="115D8BF7" w14:textId="03E232C3" w:rsidR="008A4F6D" w:rsidRPr="00AC7ED5" w:rsidRDefault="008A4F6D" w:rsidP="00C706CF">
      <w:pPr>
        <w:pStyle w:val="af1"/>
      </w:pPr>
      <w:bookmarkStart w:id="19" w:name="_Toc166253005"/>
      <w:r w:rsidRPr="00AC7ED5">
        <w:rPr>
          <w:rFonts w:hint="eastAsia"/>
        </w:rPr>
        <w:lastRenderedPageBreak/>
        <w:t>第四章</w:t>
      </w:r>
      <w:r w:rsidRPr="00AC7ED5">
        <w:rPr>
          <w:rFonts w:hint="eastAsia"/>
        </w:rPr>
        <w:t xml:space="preserve"> </w:t>
      </w:r>
      <w:r w:rsidRPr="00AC7ED5">
        <w:rPr>
          <w:rFonts w:hint="eastAsia"/>
        </w:rPr>
        <w:t>总结</w:t>
      </w:r>
      <w:bookmarkEnd w:id="19"/>
    </w:p>
    <w:p w14:paraId="71CED382" w14:textId="77777777" w:rsidR="00C27096" w:rsidRDefault="00646DEC" w:rsidP="00646DEC">
      <w:pPr>
        <w:ind w:firstLineChars="200" w:firstLine="480"/>
        <w:rPr>
          <w:rFonts w:ascii="宋体" w:eastAsia="宋体" w:hAnsi="宋体"/>
          <w:sz w:val="24"/>
        </w:rPr>
      </w:pPr>
      <w:r w:rsidRPr="00646DEC">
        <w:rPr>
          <w:rFonts w:ascii="宋体" w:eastAsia="宋体" w:hAnsi="宋体"/>
          <w:sz w:val="24"/>
        </w:rPr>
        <w:t>在本</w:t>
      </w:r>
      <w:r w:rsidR="00C27096">
        <w:rPr>
          <w:rFonts w:ascii="宋体" w:eastAsia="宋体" w:hAnsi="宋体" w:hint="eastAsia"/>
          <w:sz w:val="24"/>
        </w:rPr>
        <w:t>次实验</w:t>
      </w:r>
      <w:r w:rsidRPr="00646DEC">
        <w:rPr>
          <w:rFonts w:ascii="宋体" w:eastAsia="宋体" w:hAnsi="宋体"/>
          <w:sz w:val="24"/>
        </w:rPr>
        <w:t>中，我成功地</w:t>
      </w:r>
      <w:r w:rsidR="00C27096">
        <w:rPr>
          <w:rFonts w:ascii="宋体" w:eastAsia="宋体" w:hAnsi="宋体" w:hint="eastAsia"/>
          <w:sz w:val="24"/>
        </w:rPr>
        <w:t>实现</w:t>
      </w:r>
      <w:r w:rsidRPr="00646DEC">
        <w:rPr>
          <w:rFonts w:ascii="宋体" w:eastAsia="宋体" w:hAnsi="宋体"/>
          <w:sz w:val="24"/>
        </w:rPr>
        <w:t>了一种基于计算机视觉的</w:t>
      </w:r>
      <w:r w:rsidR="004E4BC4">
        <w:rPr>
          <w:rFonts w:ascii="宋体" w:eastAsia="宋体" w:hAnsi="宋体"/>
          <w:sz w:val="24"/>
        </w:rPr>
        <w:t>pH</w:t>
      </w:r>
      <w:r w:rsidRPr="00646DEC">
        <w:rPr>
          <w:rFonts w:ascii="宋体" w:eastAsia="宋体" w:hAnsi="宋体"/>
          <w:sz w:val="24"/>
        </w:rPr>
        <w:t>试纸数值判读方法。</w:t>
      </w:r>
    </w:p>
    <w:p w14:paraId="22C091DC" w14:textId="77777777" w:rsidR="00C27096" w:rsidRDefault="00646DEC" w:rsidP="00646DEC">
      <w:pPr>
        <w:ind w:firstLineChars="200" w:firstLine="480"/>
        <w:rPr>
          <w:rFonts w:ascii="宋体" w:eastAsia="宋体" w:hAnsi="宋体"/>
          <w:sz w:val="24"/>
        </w:rPr>
      </w:pPr>
      <w:r w:rsidRPr="00646DEC">
        <w:rPr>
          <w:rFonts w:ascii="宋体" w:eastAsia="宋体" w:hAnsi="宋体"/>
          <w:sz w:val="24"/>
        </w:rPr>
        <w:t>通过第二章和第三章的实验，我验证了该方法的</w:t>
      </w:r>
      <w:r w:rsidRPr="00C27096">
        <w:rPr>
          <w:rFonts w:ascii="宋体" w:eastAsia="宋体" w:hAnsi="宋体"/>
          <w:b/>
          <w:bCs/>
          <w:sz w:val="24"/>
        </w:rPr>
        <w:t>可行性和准确性</w:t>
      </w:r>
      <w:r w:rsidRPr="00646DEC">
        <w:rPr>
          <w:rFonts w:ascii="宋体" w:eastAsia="宋体" w:hAnsi="宋体"/>
          <w:sz w:val="24"/>
        </w:rPr>
        <w:t>。</w:t>
      </w:r>
    </w:p>
    <w:p w14:paraId="69B80028" w14:textId="77777777" w:rsidR="00C27096" w:rsidRDefault="00646DEC" w:rsidP="00646DEC">
      <w:pPr>
        <w:ind w:firstLineChars="200" w:firstLine="480"/>
        <w:rPr>
          <w:rFonts w:ascii="宋体" w:eastAsia="宋体" w:hAnsi="宋体"/>
          <w:sz w:val="24"/>
        </w:rPr>
      </w:pPr>
      <w:r w:rsidRPr="00646DEC">
        <w:rPr>
          <w:rFonts w:ascii="宋体" w:eastAsia="宋体" w:hAnsi="宋体"/>
          <w:sz w:val="24"/>
        </w:rPr>
        <w:t>在第二章中，我们从</w:t>
      </w:r>
      <w:r w:rsidRPr="00C27096">
        <w:rPr>
          <w:rFonts w:ascii="宋体" w:eastAsia="宋体" w:hAnsi="宋体"/>
          <w:b/>
          <w:bCs/>
          <w:sz w:val="24"/>
        </w:rPr>
        <w:t>纯视觉角度</w:t>
      </w:r>
      <w:r w:rsidRPr="00646DEC">
        <w:rPr>
          <w:rFonts w:ascii="宋体" w:eastAsia="宋体" w:hAnsi="宋体"/>
          <w:sz w:val="24"/>
        </w:rPr>
        <w:t>出发，利用计算机视觉技术精确地读出</w:t>
      </w:r>
      <w:r w:rsidR="004E4BC4">
        <w:rPr>
          <w:rFonts w:ascii="宋体" w:eastAsia="宋体" w:hAnsi="宋体"/>
          <w:sz w:val="24"/>
        </w:rPr>
        <w:t>pH</w:t>
      </w:r>
      <w:r w:rsidRPr="00646DEC">
        <w:rPr>
          <w:rFonts w:ascii="宋体" w:eastAsia="宋体" w:hAnsi="宋体"/>
          <w:sz w:val="24"/>
        </w:rPr>
        <w:t>值，并通过</w:t>
      </w:r>
      <w:r w:rsidRPr="00C27096">
        <w:rPr>
          <w:rFonts w:ascii="宋体" w:eastAsia="宋体" w:hAnsi="宋体"/>
          <w:b/>
          <w:bCs/>
          <w:sz w:val="24"/>
        </w:rPr>
        <w:t>欧式距离法</w:t>
      </w:r>
      <w:r w:rsidRPr="00646DEC">
        <w:rPr>
          <w:rFonts w:ascii="宋体" w:eastAsia="宋体" w:hAnsi="宋体"/>
          <w:sz w:val="24"/>
        </w:rPr>
        <w:t>和</w:t>
      </w:r>
      <w:r w:rsidRPr="00C27096">
        <w:rPr>
          <w:rFonts w:ascii="宋体" w:eastAsia="宋体" w:hAnsi="宋体"/>
          <w:b/>
          <w:bCs/>
          <w:sz w:val="24"/>
        </w:rPr>
        <w:t>插值法</w:t>
      </w:r>
      <w:r w:rsidRPr="00646DEC">
        <w:rPr>
          <w:rFonts w:ascii="宋体" w:eastAsia="宋体" w:hAnsi="宋体"/>
          <w:sz w:val="24"/>
        </w:rPr>
        <w:t>计算最接近的</w:t>
      </w:r>
      <w:r w:rsidR="004E4BC4">
        <w:rPr>
          <w:rFonts w:ascii="宋体" w:eastAsia="宋体" w:hAnsi="宋体"/>
          <w:sz w:val="24"/>
        </w:rPr>
        <w:t>pH</w:t>
      </w:r>
      <w:r w:rsidRPr="00646DEC">
        <w:rPr>
          <w:rFonts w:ascii="宋体" w:eastAsia="宋体" w:hAnsi="宋体"/>
          <w:sz w:val="24"/>
        </w:rPr>
        <w:t>值，实现了从</w:t>
      </w:r>
      <w:r w:rsidRPr="00C27096">
        <w:rPr>
          <w:rFonts w:ascii="宋体" w:eastAsia="宋体" w:hAnsi="宋体"/>
          <w:sz w:val="24"/>
          <w:u w:val="single"/>
        </w:rPr>
        <w:t>整数值到浮点数值的精度提升</w:t>
      </w:r>
      <w:r w:rsidRPr="00646DEC">
        <w:rPr>
          <w:rFonts w:ascii="宋体" w:eastAsia="宋体" w:hAnsi="宋体"/>
          <w:sz w:val="24"/>
        </w:rPr>
        <w:t>。</w:t>
      </w:r>
    </w:p>
    <w:p w14:paraId="24BE7540" w14:textId="77777777" w:rsidR="00C27096" w:rsidRDefault="00646DEC" w:rsidP="00646DEC">
      <w:pPr>
        <w:ind w:firstLineChars="200" w:firstLine="480"/>
        <w:rPr>
          <w:rFonts w:ascii="宋体" w:eastAsia="宋体" w:hAnsi="宋体"/>
          <w:sz w:val="24"/>
        </w:rPr>
      </w:pPr>
      <w:r w:rsidRPr="00646DEC">
        <w:rPr>
          <w:rFonts w:ascii="宋体" w:eastAsia="宋体" w:hAnsi="宋体"/>
          <w:sz w:val="24"/>
        </w:rPr>
        <w:t>在第三章中，我通过数字图像处理技术对</w:t>
      </w:r>
      <w:r w:rsidRPr="00C27096">
        <w:rPr>
          <w:rFonts w:ascii="宋体" w:eastAsia="宋体" w:hAnsi="宋体"/>
          <w:b/>
          <w:bCs/>
          <w:sz w:val="24"/>
        </w:rPr>
        <w:t>真实的</w:t>
      </w:r>
      <w:r w:rsidR="004E4BC4" w:rsidRPr="00C27096">
        <w:rPr>
          <w:rFonts w:ascii="宋体" w:eastAsia="宋体" w:hAnsi="宋体"/>
          <w:b/>
          <w:bCs/>
          <w:sz w:val="24"/>
        </w:rPr>
        <w:t>pH</w:t>
      </w:r>
      <w:r w:rsidRPr="00C27096">
        <w:rPr>
          <w:rFonts w:ascii="宋体" w:eastAsia="宋体" w:hAnsi="宋体"/>
          <w:b/>
          <w:bCs/>
          <w:sz w:val="24"/>
        </w:rPr>
        <w:t>试纸图片</w:t>
      </w:r>
      <w:r w:rsidRPr="00646DEC">
        <w:rPr>
          <w:rFonts w:ascii="宋体" w:eastAsia="宋体" w:hAnsi="宋体"/>
          <w:sz w:val="24"/>
        </w:rPr>
        <w:t>进行处理，包括</w:t>
      </w:r>
      <w:r w:rsidRPr="00C27096">
        <w:rPr>
          <w:rFonts w:ascii="宋体" w:eastAsia="宋体" w:hAnsi="宋体"/>
          <w:sz w:val="24"/>
          <w:u w:val="single"/>
        </w:rPr>
        <w:t>滤波、颜色空间转换和目标区域提取</w:t>
      </w:r>
      <w:r w:rsidRPr="00646DEC">
        <w:rPr>
          <w:rFonts w:ascii="宋体" w:eastAsia="宋体" w:hAnsi="宋体"/>
          <w:sz w:val="24"/>
        </w:rPr>
        <w:t>，最终实现了对未知溶液</w:t>
      </w:r>
      <w:r w:rsidR="004E4BC4" w:rsidRPr="00C27096">
        <w:rPr>
          <w:rFonts w:ascii="宋体" w:eastAsia="宋体" w:hAnsi="宋体"/>
          <w:b/>
          <w:bCs/>
          <w:sz w:val="24"/>
        </w:rPr>
        <w:t>pH</w:t>
      </w:r>
      <w:r w:rsidRPr="00C27096">
        <w:rPr>
          <w:rFonts w:ascii="宋体" w:eastAsia="宋体" w:hAnsi="宋体"/>
          <w:b/>
          <w:bCs/>
          <w:sz w:val="24"/>
        </w:rPr>
        <w:t>值</w:t>
      </w:r>
      <w:r w:rsidRPr="00646DEC">
        <w:rPr>
          <w:rFonts w:ascii="宋体" w:eastAsia="宋体" w:hAnsi="宋体"/>
          <w:sz w:val="24"/>
        </w:rPr>
        <w:t xml:space="preserve">的估测。 </w:t>
      </w:r>
    </w:p>
    <w:p w14:paraId="12309F05" w14:textId="77777777" w:rsidR="00C27096" w:rsidRDefault="00646DEC" w:rsidP="00646DEC">
      <w:pPr>
        <w:ind w:firstLineChars="200" w:firstLine="480"/>
        <w:rPr>
          <w:rFonts w:ascii="宋体" w:eastAsia="宋体" w:hAnsi="宋体"/>
          <w:sz w:val="24"/>
        </w:rPr>
      </w:pPr>
      <w:r w:rsidRPr="00646DEC">
        <w:rPr>
          <w:rFonts w:ascii="宋体" w:eastAsia="宋体" w:hAnsi="宋体"/>
          <w:sz w:val="24"/>
        </w:rPr>
        <w:t>在解题过程中，我首先在第二章中提出了问题，并提出了基于计算机视觉的初步解决方案。我们通过绘制标准比色卡、计算欧式距离和插值法等步骤，实现了对</w:t>
      </w:r>
      <w:r w:rsidR="004E4BC4">
        <w:rPr>
          <w:rFonts w:ascii="宋体" w:eastAsia="宋体" w:hAnsi="宋体"/>
          <w:sz w:val="24"/>
        </w:rPr>
        <w:t>pH</w:t>
      </w:r>
      <w:r w:rsidRPr="00646DEC">
        <w:rPr>
          <w:rFonts w:ascii="宋体" w:eastAsia="宋体" w:hAnsi="宋体"/>
          <w:sz w:val="24"/>
        </w:rPr>
        <w:t>值的精确测量。在第三章中，进一步探索了在</w:t>
      </w:r>
      <w:r w:rsidRPr="00C27096">
        <w:rPr>
          <w:rFonts w:ascii="宋体" w:eastAsia="宋体" w:hAnsi="宋体"/>
          <w:b/>
          <w:bCs/>
          <w:sz w:val="24"/>
        </w:rPr>
        <w:t>非理想条件</w:t>
      </w:r>
      <w:r w:rsidRPr="00646DEC">
        <w:rPr>
          <w:rFonts w:ascii="宋体" w:eastAsia="宋体" w:hAnsi="宋体"/>
          <w:sz w:val="24"/>
        </w:rPr>
        <w:t>下，如何通过</w:t>
      </w:r>
      <w:r w:rsidRPr="00C27096">
        <w:rPr>
          <w:rFonts w:ascii="宋体" w:eastAsia="宋体" w:hAnsi="宋体"/>
          <w:b/>
          <w:bCs/>
          <w:sz w:val="24"/>
        </w:rPr>
        <w:t>图像预处理</w:t>
      </w:r>
      <w:r w:rsidRPr="00646DEC">
        <w:rPr>
          <w:rFonts w:ascii="宋体" w:eastAsia="宋体" w:hAnsi="宋体"/>
          <w:sz w:val="24"/>
        </w:rPr>
        <w:t>和</w:t>
      </w:r>
      <w:r w:rsidRPr="00C27096">
        <w:rPr>
          <w:rFonts w:ascii="宋体" w:eastAsia="宋体" w:hAnsi="宋体"/>
          <w:b/>
          <w:bCs/>
          <w:sz w:val="24"/>
        </w:rPr>
        <w:t>目标区域提取</w:t>
      </w:r>
      <w:r w:rsidRPr="00646DEC">
        <w:rPr>
          <w:rFonts w:ascii="宋体" w:eastAsia="宋体" w:hAnsi="宋体"/>
          <w:sz w:val="24"/>
        </w:rPr>
        <w:t>来估测</w:t>
      </w:r>
      <w:r w:rsidR="004E4BC4">
        <w:rPr>
          <w:rFonts w:ascii="宋体" w:eastAsia="宋体" w:hAnsi="宋体"/>
          <w:sz w:val="24"/>
        </w:rPr>
        <w:t>pH</w:t>
      </w:r>
      <w:r w:rsidRPr="00646DEC">
        <w:rPr>
          <w:rFonts w:ascii="宋体" w:eastAsia="宋体" w:hAnsi="宋体"/>
          <w:sz w:val="24"/>
        </w:rPr>
        <w:t>值。我们采用了</w:t>
      </w:r>
      <w:r w:rsidRPr="00C27096">
        <w:rPr>
          <w:rFonts w:ascii="宋体" w:eastAsia="宋体" w:hAnsi="宋体"/>
          <w:b/>
          <w:bCs/>
          <w:sz w:val="24"/>
        </w:rPr>
        <w:t>中值滤波</w:t>
      </w:r>
      <w:r w:rsidRPr="00646DEC">
        <w:rPr>
          <w:rFonts w:ascii="宋体" w:eastAsia="宋体" w:hAnsi="宋体"/>
          <w:sz w:val="24"/>
        </w:rPr>
        <w:t>和</w:t>
      </w:r>
      <w:r w:rsidRPr="00C27096">
        <w:rPr>
          <w:rFonts w:ascii="宋体" w:eastAsia="宋体" w:hAnsi="宋体"/>
          <w:b/>
          <w:bCs/>
          <w:sz w:val="24"/>
        </w:rPr>
        <w:t>RGB到HSV</w:t>
      </w:r>
      <w:r w:rsidRPr="00646DEC">
        <w:rPr>
          <w:rFonts w:ascii="宋体" w:eastAsia="宋体" w:hAnsi="宋体"/>
          <w:sz w:val="24"/>
        </w:rPr>
        <w:t>的转换技术，有效地提高了颜色数据的准确性，并最终通过计算目标区域的</w:t>
      </w:r>
      <w:r w:rsidRPr="00C27096">
        <w:rPr>
          <w:rFonts w:ascii="宋体" w:eastAsia="宋体" w:hAnsi="宋体"/>
          <w:b/>
          <w:bCs/>
          <w:sz w:val="24"/>
        </w:rPr>
        <w:t>平均H分量</w:t>
      </w:r>
      <w:r w:rsidRPr="00646DEC">
        <w:rPr>
          <w:rFonts w:ascii="宋体" w:eastAsia="宋体" w:hAnsi="宋体"/>
          <w:sz w:val="24"/>
        </w:rPr>
        <w:t>和</w:t>
      </w:r>
      <w:r w:rsidRPr="00C27096">
        <w:rPr>
          <w:rFonts w:ascii="宋体" w:eastAsia="宋体" w:hAnsi="宋体"/>
          <w:b/>
          <w:bCs/>
          <w:sz w:val="24"/>
        </w:rPr>
        <w:t>频率分布直方图</w:t>
      </w:r>
      <w:r w:rsidRPr="00646DEC">
        <w:rPr>
          <w:rFonts w:ascii="宋体" w:eastAsia="宋体" w:hAnsi="宋体"/>
          <w:sz w:val="24"/>
        </w:rPr>
        <w:t>来确定</w:t>
      </w:r>
      <w:r w:rsidR="004E4BC4" w:rsidRPr="00C27096">
        <w:rPr>
          <w:rFonts w:ascii="宋体" w:eastAsia="宋体" w:hAnsi="宋体"/>
          <w:b/>
          <w:bCs/>
          <w:sz w:val="24"/>
        </w:rPr>
        <w:t>pH</w:t>
      </w:r>
      <w:r w:rsidRPr="00C27096">
        <w:rPr>
          <w:rFonts w:ascii="宋体" w:eastAsia="宋体" w:hAnsi="宋体"/>
          <w:b/>
          <w:bCs/>
          <w:sz w:val="24"/>
        </w:rPr>
        <w:t>值</w:t>
      </w:r>
      <w:r w:rsidRPr="00646DEC">
        <w:rPr>
          <w:rFonts w:ascii="宋体" w:eastAsia="宋体" w:hAnsi="宋体"/>
          <w:sz w:val="24"/>
        </w:rPr>
        <w:t xml:space="preserve">。 </w:t>
      </w:r>
    </w:p>
    <w:p w14:paraId="165D80CF" w14:textId="077ABD55" w:rsidR="00646DEC" w:rsidRPr="00646DEC" w:rsidRDefault="00646DEC" w:rsidP="00646DEC">
      <w:pPr>
        <w:ind w:firstLineChars="200" w:firstLine="480"/>
        <w:rPr>
          <w:rFonts w:ascii="宋体" w:eastAsia="宋体" w:hAnsi="宋体" w:hint="eastAsia"/>
          <w:sz w:val="24"/>
        </w:rPr>
      </w:pPr>
      <w:r w:rsidRPr="00646DEC">
        <w:rPr>
          <w:rFonts w:ascii="宋体" w:eastAsia="宋体" w:hAnsi="宋体"/>
          <w:sz w:val="24"/>
        </w:rPr>
        <w:t>通过本</w:t>
      </w:r>
      <w:r w:rsidR="00C27096">
        <w:rPr>
          <w:rFonts w:ascii="宋体" w:eastAsia="宋体" w:hAnsi="宋体" w:hint="eastAsia"/>
          <w:sz w:val="24"/>
        </w:rPr>
        <w:t>次实验</w:t>
      </w:r>
      <w:r w:rsidRPr="00646DEC">
        <w:rPr>
          <w:rFonts w:ascii="宋体" w:eastAsia="宋体" w:hAnsi="宋体"/>
          <w:sz w:val="24"/>
        </w:rPr>
        <w:t>，我不仅提高了</w:t>
      </w:r>
      <w:r w:rsidR="004E4BC4">
        <w:rPr>
          <w:rFonts w:ascii="宋体" w:eastAsia="宋体" w:hAnsi="宋体"/>
          <w:sz w:val="24"/>
        </w:rPr>
        <w:t>pH</w:t>
      </w:r>
      <w:r w:rsidRPr="00646DEC">
        <w:rPr>
          <w:rFonts w:ascii="宋体" w:eastAsia="宋体" w:hAnsi="宋体"/>
          <w:sz w:val="24"/>
        </w:rPr>
        <w:t>测量的精度，也为图像处理技术在其他领域的应用提供了新的思路。然而，我也意识到，尽管本方法在实验条件下表现良好，但在实际应用中可能还会受到环境光、图像清晰度等因素的影响。因此，未来的工作需要进一步优化算法，以提高其鲁棒性和实用性。此外，我还将探索如何将本方法与其他传感器技术相结合，以实现更全面的化学分析。</w:t>
      </w:r>
    </w:p>
    <w:sectPr w:rsidR="00646DEC" w:rsidRPr="00646DEC" w:rsidSect="00863736">
      <w:headerReference w:type="default" r:id="rId54"/>
      <w:footerReference w:type="default" r:id="rId55"/>
      <w:pgSz w:w="11906" w:h="16838"/>
      <w:pgMar w:top="1440" w:right="1803" w:bottom="1440" w:left="1803" w:header="851" w:footer="992" w:gutter="0"/>
      <w:pgNumType w:fmt="numberInDash"/>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E659F" w14:textId="77777777" w:rsidR="00863736" w:rsidRDefault="00863736" w:rsidP="00201B23">
      <w:r>
        <w:separator/>
      </w:r>
    </w:p>
  </w:endnote>
  <w:endnote w:type="continuationSeparator" w:id="0">
    <w:p w14:paraId="0816004C" w14:textId="77777777" w:rsidR="00863736" w:rsidRDefault="00863736" w:rsidP="00201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仿宋_GBK">
    <w:altName w:val="微软雅黑"/>
    <w:charset w:val="86"/>
    <w:family w:val="script"/>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方正小标宋_GBK">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72015" w14:textId="77777777" w:rsidR="00C70A1D" w:rsidRDefault="00472075">
    <w:pPr>
      <w:pStyle w:val="ab"/>
      <w:framePr w:wrap="around" w:vAnchor="page" w:hAnchor="page" w:x="9425" w:y="15134"/>
      <w:ind w:rightChars="22" w:right="70" w:firstLine="560"/>
      <w:rPr>
        <w:rStyle w:val="a7"/>
        <w:rFonts w:ascii="宋体" w:hAnsi="宋体"/>
        <w:sz w:val="28"/>
        <w:szCs w:val="28"/>
      </w:rPr>
    </w:pPr>
    <w:r>
      <w:rPr>
        <w:rFonts w:ascii="宋体" w:hAnsi="宋体" w:hint="eastAsia"/>
        <w:sz w:val="28"/>
        <w:szCs w:val="28"/>
      </w:rPr>
      <w:fldChar w:fldCharType="begin"/>
    </w:r>
    <w:r>
      <w:rPr>
        <w:rStyle w:val="a7"/>
        <w:rFonts w:ascii="宋体" w:hAnsi="宋体" w:hint="eastAsia"/>
        <w:sz w:val="28"/>
        <w:szCs w:val="28"/>
      </w:rPr>
      <w:instrText xml:space="preserve">PAGE  </w:instrText>
    </w:r>
    <w:r>
      <w:rPr>
        <w:rFonts w:ascii="宋体" w:hAnsi="宋体" w:hint="eastAsia"/>
        <w:sz w:val="28"/>
        <w:szCs w:val="28"/>
      </w:rPr>
      <w:fldChar w:fldCharType="separate"/>
    </w:r>
    <w:r w:rsidR="003D0696">
      <w:rPr>
        <w:rStyle w:val="a7"/>
        <w:rFonts w:ascii="宋体" w:hAnsi="宋体"/>
        <w:noProof/>
        <w:sz w:val="28"/>
        <w:szCs w:val="28"/>
      </w:rPr>
      <w:t>- 2 -</w:t>
    </w:r>
    <w:r>
      <w:rPr>
        <w:rFonts w:ascii="宋体" w:hAnsi="宋体" w:hint="eastAsia"/>
        <w:sz w:val="28"/>
        <w:szCs w:val="28"/>
      </w:rPr>
      <w:fldChar w:fldCharType="end"/>
    </w:r>
  </w:p>
  <w:p w14:paraId="51869B1F" w14:textId="77777777" w:rsidR="00C70A1D" w:rsidRDefault="00C70A1D">
    <w:pPr>
      <w:pStyle w:val="ab"/>
      <w:tabs>
        <w:tab w:val="left" w:pos="8532"/>
      </w:tabs>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A6DA1" w14:textId="77777777" w:rsidR="00863736" w:rsidRDefault="00863736" w:rsidP="00201B23">
      <w:r>
        <w:separator/>
      </w:r>
    </w:p>
  </w:footnote>
  <w:footnote w:type="continuationSeparator" w:id="0">
    <w:p w14:paraId="276A4A97" w14:textId="77777777" w:rsidR="00863736" w:rsidRDefault="00863736" w:rsidP="00201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98B74" w14:textId="77777777" w:rsidR="00C70A1D" w:rsidRDefault="00C70A1D">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11.55pt;height:11.55pt" o:bullet="t">
        <v:imagedata r:id="rId1" o:title="mso353B"/>
      </v:shape>
    </w:pict>
  </w:numPicBullet>
  <w:abstractNum w:abstractNumId="0" w15:restartNumberingAfterBreak="0">
    <w:nsid w:val="00000002"/>
    <w:multiLevelType w:val="singleLevel"/>
    <w:tmpl w:val="00000002"/>
    <w:lvl w:ilvl="0">
      <w:start w:val="4"/>
      <w:numFmt w:val="chineseCounting"/>
      <w:suff w:val="nothing"/>
      <w:lvlText w:val="%1、"/>
      <w:lvlJc w:val="left"/>
    </w:lvl>
  </w:abstractNum>
  <w:abstractNum w:abstractNumId="1" w15:restartNumberingAfterBreak="0">
    <w:nsid w:val="00000004"/>
    <w:multiLevelType w:val="singleLevel"/>
    <w:tmpl w:val="00000004"/>
    <w:lvl w:ilvl="0">
      <w:start w:val="1"/>
      <w:numFmt w:val="chineseCounting"/>
      <w:suff w:val="nothing"/>
      <w:lvlText w:val="%1、"/>
      <w:lvlJc w:val="left"/>
    </w:lvl>
  </w:abstractNum>
  <w:abstractNum w:abstractNumId="2" w15:restartNumberingAfterBreak="0">
    <w:nsid w:val="00000006"/>
    <w:multiLevelType w:val="singleLevel"/>
    <w:tmpl w:val="00000006"/>
    <w:lvl w:ilvl="0">
      <w:start w:val="3"/>
      <w:numFmt w:val="chineseCounting"/>
      <w:suff w:val="nothing"/>
      <w:lvlText w:val="%1、"/>
      <w:lvlJc w:val="left"/>
    </w:lvl>
  </w:abstractNum>
  <w:abstractNum w:abstractNumId="3" w15:restartNumberingAfterBreak="0">
    <w:nsid w:val="00347A1C"/>
    <w:multiLevelType w:val="multilevel"/>
    <w:tmpl w:val="C032C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31B3"/>
    <w:multiLevelType w:val="multilevel"/>
    <w:tmpl w:val="E01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150BB"/>
    <w:multiLevelType w:val="multilevel"/>
    <w:tmpl w:val="D3AE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07C6C"/>
    <w:multiLevelType w:val="multilevel"/>
    <w:tmpl w:val="0F2C8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2109F"/>
    <w:multiLevelType w:val="multilevel"/>
    <w:tmpl w:val="8C50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522FC9"/>
    <w:multiLevelType w:val="multilevel"/>
    <w:tmpl w:val="D820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8C1154"/>
    <w:multiLevelType w:val="multilevel"/>
    <w:tmpl w:val="CAA8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13A2D"/>
    <w:multiLevelType w:val="multilevel"/>
    <w:tmpl w:val="1938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1A6874"/>
    <w:multiLevelType w:val="multilevel"/>
    <w:tmpl w:val="FA0C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DD603F"/>
    <w:multiLevelType w:val="multilevel"/>
    <w:tmpl w:val="37D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FB13AD"/>
    <w:multiLevelType w:val="multilevel"/>
    <w:tmpl w:val="3538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995E4B"/>
    <w:multiLevelType w:val="multilevel"/>
    <w:tmpl w:val="627C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9B1BC3"/>
    <w:multiLevelType w:val="hybridMultilevel"/>
    <w:tmpl w:val="E8803B7A"/>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95A7466"/>
    <w:multiLevelType w:val="multilevel"/>
    <w:tmpl w:val="A154B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D50D4E"/>
    <w:multiLevelType w:val="multilevel"/>
    <w:tmpl w:val="17D8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546F67"/>
    <w:multiLevelType w:val="multilevel"/>
    <w:tmpl w:val="2CA4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9F5B62"/>
    <w:multiLevelType w:val="hybridMultilevel"/>
    <w:tmpl w:val="4E3AA0C6"/>
    <w:lvl w:ilvl="0" w:tplc="0409000B">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0" w15:restartNumberingAfterBreak="0">
    <w:nsid w:val="4487258D"/>
    <w:multiLevelType w:val="multilevel"/>
    <w:tmpl w:val="9AB8F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263E9"/>
    <w:multiLevelType w:val="multilevel"/>
    <w:tmpl w:val="4432A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70517"/>
    <w:multiLevelType w:val="multilevel"/>
    <w:tmpl w:val="D65E5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D15EB6"/>
    <w:multiLevelType w:val="multilevel"/>
    <w:tmpl w:val="7900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B9533A"/>
    <w:multiLevelType w:val="multilevel"/>
    <w:tmpl w:val="60168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AA3461"/>
    <w:multiLevelType w:val="multilevel"/>
    <w:tmpl w:val="3612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D10C7A"/>
    <w:multiLevelType w:val="multilevel"/>
    <w:tmpl w:val="CDA0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B360F9"/>
    <w:multiLevelType w:val="multilevel"/>
    <w:tmpl w:val="DAEE8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CF7ACC"/>
    <w:multiLevelType w:val="multilevel"/>
    <w:tmpl w:val="81E2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E7510A"/>
    <w:multiLevelType w:val="multilevel"/>
    <w:tmpl w:val="6D3A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D14F4"/>
    <w:multiLevelType w:val="multilevel"/>
    <w:tmpl w:val="2E2A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DE0310"/>
    <w:multiLevelType w:val="multilevel"/>
    <w:tmpl w:val="6CEAE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7897039">
    <w:abstractNumId w:val="1"/>
  </w:num>
  <w:num w:numId="2" w16cid:durableId="999235889">
    <w:abstractNumId w:val="2"/>
  </w:num>
  <w:num w:numId="3" w16cid:durableId="917058060">
    <w:abstractNumId w:val="0"/>
  </w:num>
  <w:num w:numId="4" w16cid:durableId="1988699856">
    <w:abstractNumId w:val="15"/>
  </w:num>
  <w:num w:numId="5" w16cid:durableId="531499826">
    <w:abstractNumId w:val="19"/>
  </w:num>
  <w:num w:numId="6" w16cid:durableId="1915310933">
    <w:abstractNumId w:val="27"/>
  </w:num>
  <w:num w:numId="7" w16cid:durableId="2061395212">
    <w:abstractNumId w:val="10"/>
  </w:num>
  <w:num w:numId="8" w16cid:durableId="610360746">
    <w:abstractNumId w:val="4"/>
  </w:num>
  <w:num w:numId="9" w16cid:durableId="1459684216">
    <w:abstractNumId w:val="20"/>
  </w:num>
  <w:num w:numId="10" w16cid:durableId="1347092594">
    <w:abstractNumId w:val="16"/>
  </w:num>
  <w:num w:numId="11" w16cid:durableId="643316768">
    <w:abstractNumId w:val="28"/>
  </w:num>
  <w:num w:numId="12" w16cid:durableId="438137739">
    <w:abstractNumId w:val="9"/>
  </w:num>
  <w:num w:numId="13" w16cid:durableId="1963268061">
    <w:abstractNumId w:val="12"/>
  </w:num>
  <w:num w:numId="14" w16cid:durableId="1735424263">
    <w:abstractNumId w:val="14"/>
  </w:num>
  <w:num w:numId="15" w16cid:durableId="1870944454">
    <w:abstractNumId w:val="30"/>
  </w:num>
  <w:num w:numId="16" w16cid:durableId="447166441">
    <w:abstractNumId w:val="17"/>
  </w:num>
  <w:num w:numId="17" w16cid:durableId="1064110769">
    <w:abstractNumId w:val="29"/>
  </w:num>
  <w:num w:numId="18" w16cid:durableId="797913859">
    <w:abstractNumId w:val="26"/>
  </w:num>
  <w:num w:numId="19" w16cid:durableId="579023192">
    <w:abstractNumId w:val="31"/>
  </w:num>
  <w:num w:numId="20" w16cid:durableId="1473710584">
    <w:abstractNumId w:val="24"/>
  </w:num>
  <w:num w:numId="21" w16cid:durableId="1785541928">
    <w:abstractNumId w:val="7"/>
  </w:num>
  <w:num w:numId="22" w16cid:durableId="944964875">
    <w:abstractNumId w:val="21"/>
  </w:num>
  <w:num w:numId="23" w16cid:durableId="494691351">
    <w:abstractNumId w:val="5"/>
  </w:num>
  <w:num w:numId="24" w16cid:durableId="208732777">
    <w:abstractNumId w:val="22"/>
  </w:num>
  <w:num w:numId="25" w16cid:durableId="351152576">
    <w:abstractNumId w:val="23"/>
  </w:num>
  <w:num w:numId="26" w16cid:durableId="250704666">
    <w:abstractNumId w:val="3"/>
  </w:num>
  <w:num w:numId="27" w16cid:durableId="1492260144">
    <w:abstractNumId w:val="11"/>
  </w:num>
  <w:num w:numId="28" w16cid:durableId="328292474">
    <w:abstractNumId w:val="8"/>
  </w:num>
  <w:num w:numId="29" w16cid:durableId="1495680739">
    <w:abstractNumId w:val="25"/>
  </w:num>
  <w:num w:numId="30" w16cid:durableId="993604104">
    <w:abstractNumId w:val="6"/>
  </w:num>
  <w:num w:numId="31" w16cid:durableId="1247769948">
    <w:abstractNumId w:val="18"/>
  </w:num>
  <w:num w:numId="32" w16cid:durableId="10203580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60"/>
  <w:drawingGridVerticalSpacing w:val="218"/>
  <w:displayHorizontalDrawingGridEvery w:val="2"/>
  <w:displayVerticalDrawingGridEvery w:val="2"/>
  <w:noPunctuationKerning/>
  <w:characterSpacingControl w:val="compressPunctuation"/>
  <w:hdrShapeDefaults>
    <o:shapedefaults v:ext="edit" spidmax="2050" fillcolor="red" strokecolor="red">
      <v:fill color="red"/>
      <v:stroke color="red"/>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3DA"/>
    <w:rsid w:val="000014DA"/>
    <w:rsid w:val="00007E25"/>
    <w:rsid w:val="0001208A"/>
    <w:rsid w:val="00012B5E"/>
    <w:rsid w:val="000178AE"/>
    <w:rsid w:val="00021D56"/>
    <w:rsid w:val="0002269E"/>
    <w:rsid w:val="00026F0A"/>
    <w:rsid w:val="00032013"/>
    <w:rsid w:val="00033934"/>
    <w:rsid w:val="00035907"/>
    <w:rsid w:val="00041C79"/>
    <w:rsid w:val="00044B9A"/>
    <w:rsid w:val="00053932"/>
    <w:rsid w:val="000569D5"/>
    <w:rsid w:val="000632DF"/>
    <w:rsid w:val="00071CD9"/>
    <w:rsid w:val="00072A2C"/>
    <w:rsid w:val="000807AD"/>
    <w:rsid w:val="00081CB7"/>
    <w:rsid w:val="000837AD"/>
    <w:rsid w:val="00084314"/>
    <w:rsid w:val="00090D72"/>
    <w:rsid w:val="000A08A7"/>
    <w:rsid w:val="000A3DFA"/>
    <w:rsid w:val="000A4F6E"/>
    <w:rsid w:val="000B30D8"/>
    <w:rsid w:val="000B4DB2"/>
    <w:rsid w:val="000B57A7"/>
    <w:rsid w:val="000B6599"/>
    <w:rsid w:val="000C18E7"/>
    <w:rsid w:val="000C3E51"/>
    <w:rsid w:val="000C58F0"/>
    <w:rsid w:val="000C6014"/>
    <w:rsid w:val="000C6C44"/>
    <w:rsid w:val="000C6D3C"/>
    <w:rsid w:val="000D102C"/>
    <w:rsid w:val="000D4BE1"/>
    <w:rsid w:val="000D4D5A"/>
    <w:rsid w:val="000E115F"/>
    <w:rsid w:val="000E5426"/>
    <w:rsid w:val="000E5678"/>
    <w:rsid w:val="000E5954"/>
    <w:rsid w:val="000F09B9"/>
    <w:rsid w:val="000F1BCB"/>
    <w:rsid w:val="000F460B"/>
    <w:rsid w:val="00100F9B"/>
    <w:rsid w:val="001119DD"/>
    <w:rsid w:val="00123725"/>
    <w:rsid w:val="00124F36"/>
    <w:rsid w:val="00125A37"/>
    <w:rsid w:val="001278C5"/>
    <w:rsid w:val="00130BD2"/>
    <w:rsid w:val="00137348"/>
    <w:rsid w:val="001406A5"/>
    <w:rsid w:val="00144E6F"/>
    <w:rsid w:val="001555D0"/>
    <w:rsid w:val="00157402"/>
    <w:rsid w:val="00162A64"/>
    <w:rsid w:val="001657EE"/>
    <w:rsid w:val="001663CB"/>
    <w:rsid w:val="001723C7"/>
    <w:rsid w:val="00172A27"/>
    <w:rsid w:val="001733A3"/>
    <w:rsid w:val="00174299"/>
    <w:rsid w:val="001768D8"/>
    <w:rsid w:val="00187B15"/>
    <w:rsid w:val="00191079"/>
    <w:rsid w:val="001946BF"/>
    <w:rsid w:val="001A037A"/>
    <w:rsid w:val="001A15B9"/>
    <w:rsid w:val="001A19F4"/>
    <w:rsid w:val="001B5C25"/>
    <w:rsid w:val="001D2D77"/>
    <w:rsid w:val="001D31C9"/>
    <w:rsid w:val="001D395F"/>
    <w:rsid w:val="001E0A5B"/>
    <w:rsid w:val="001E386B"/>
    <w:rsid w:val="001E5485"/>
    <w:rsid w:val="001E5FC6"/>
    <w:rsid w:val="001F0298"/>
    <w:rsid w:val="001F1353"/>
    <w:rsid w:val="001F52DE"/>
    <w:rsid w:val="00202053"/>
    <w:rsid w:val="00202C43"/>
    <w:rsid w:val="00202CAA"/>
    <w:rsid w:val="0020482D"/>
    <w:rsid w:val="00213553"/>
    <w:rsid w:val="00213C0E"/>
    <w:rsid w:val="00220168"/>
    <w:rsid w:val="00222C8C"/>
    <w:rsid w:val="00223B10"/>
    <w:rsid w:val="00223F15"/>
    <w:rsid w:val="0022454D"/>
    <w:rsid w:val="00227A02"/>
    <w:rsid w:val="00230348"/>
    <w:rsid w:val="00232A1D"/>
    <w:rsid w:val="00233CE1"/>
    <w:rsid w:val="00234B0E"/>
    <w:rsid w:val="00236E9A"/>
    <w:rsid w:val="00237E18"/>
    <w:rsid w:val="00240364"/>
    <w:rsid w:val="002435DB"/>
    <w:rsid w:val="00252659"/>
    <w:rsid w:val="00252E39"/>
    <w:rsid w:val="0026497F"/>
    <w:rsid w:val="00264BBF"/>
    <w:rsid w:val="00265A32"/>
    <w:rsid w:val="002833D7"/>
    <w:rsid w:val="00284179"/>
    <w:rsid w:val="0028425C"/>
    <w:rsid w:val="0028445F"/>
    <w:rsid w:val="00294553"/>
    <w:rsid w:val="002959DC"/>
    <w:rsid w:val="002A4892"/>
    <w:rsid w:val="002A4F3E"/>
    <w:rsid w:val="002B0FED"/>
    <w:rsid w:val="002B1DA9"/>
    <w:rsid w:val="002B609A"/>
    <w:rsid w:val="002B6362"/>
    <w:rsid w:val="002C1E90"/>
    <w:rsid w:val="002C2DAA"/>
    <w:rsid w:val="002C7C46"/>
    <w:rsid w:val="002D6131"/>
    <w:rsid w:val="002E0B96"/>
    <w:rsid w:val="002E27E5"/>
    <w:rsid w:val="002E31D2"/>
    <w:rsid w:val="002E4508"/>
    <w:rsid w:val="002E7A52"/>
    <w:rsid w:val="002F108D"/>
    <w:rsid w:val="002F632B"/>
    <w:rsid w:val="00306D9D"/>
    <w:rsid w:val="0031140D"/>
    <w:rsid w:val="0031165C"/>
    <w:rsid w:val="0031248D"/>
    <w:rsid w:val="003157BD"/>
    <w:rsid w:val="00315ECE"/>
    <w:rsid w:val="00317502"/>
    <w:rsid w:val="0032267B"/>
    <w:rsid w:val="00324FE3"/>
    <w:rsid w:val="003320A8"/>
    <w:rsid w:val="003366A5"/>
    <w:rsid w:val="003373EC"/>
    <w:rsid w:val="0033752B"/>
    <w:rsid w:val="0034509C"/>
    <w:rsid w:val="00346ABC"/>
    <w:rsid w:val="003479E7"/>
    <w:rsid w:val="0035338C"/>
    <w:rsid w:val="0035349F"/>
    <w:rsid w:val="0035630E"/>
    <w:rsid w:val="00362751"/>
    <w:rsid w:val="003646F8"/>
    <w:rsid w:val="00364A1C"/>
    <w:rsid w:val="00366CA4"/>
    <w:rsid w:val="00376CCD"/>
    <w:rsid w:val="0039172E"/>
    <w:rsid w:val="003A06BC"/>
    <w:rsid w:val="003A2D22"/>
    <w:rsid w:val="003A7EC8"/>
    <w:rsid w:val="003B0570"/>
    <w:rsid w:val="003B4043"/>
    <w:rsid w:val="003B4BEF"/>
    <w:rsid w:val="003C4E0B"/>
    <w:rsid w:val="003C5B96"/>
    <w:rsid w:val="003C64E4"/>
    <w:rsid w:val="003C6EC1"/>
    <w:rsid w:val="003C6F66"/>
    <w:rsid w:val="003D0696"/>
    <w:rsid w:val="003D13F4"/>
    <w:rsid w:val="003D63B8"/>
    <w:rsid w:val="003F0279"/>
    <w:rsid w:val="003F644E"/>
    <w:rsid w:val="003F6D73"/>
    <w:rsid w:val="00400412"/>
    <w:rsid w:val="00401CDE"/>
    <w:rsid w:val="004020C8"/>
    <w:rsid w:val="004023BD"/>
    <w:rsid w:val="004055D5"/>
    <w:rsid w:val="00413BE4"/>
    <w:rsid w:val="004145D3"/>
    <w:rsid w:val="00420A71"/>
    <w:rsid w:val="00423AA8"/>
    <w:rsid w:val="0042441C"/>
    <w:rsid w:val="0043106B"/>
    <w:rsid w:val="0043158B"/>
    <w:rsid w:val="00432FBB"/>
    <w:rsid w:val="00436F70"/>
    <w:rsid w:val="00437EE4"/>
    <w:rsid w:val="00440E7B"/>
    <w:rsid w:val="00450483"/>
    <w:rsid w:val="00450713"/>
    <w:rsid w:val="00453C05"/>
    <w:rsid w:val="004544ED"/>
    <w:rsid w:val="0046504F"/>
    <w:rsid w:val="00472075"/>
    <w:rsid w:val="00472873"/>
    <w:rsid w:val="00474FD3"/>
    <w:rsid w:val="00477992"/>
    <w:rsid w:val="004832B0"/>
    <w:rsid w:val="0048707E"/>
    <w:rsid w:val="00490A6C"/>
    <w:rsid w:val="00490B77"/>
    <w:rsid w:val="004925FD"/>
    <w:rsid w:val="00493704"/>
    <w:rsid w:val="004A0846"/>
    <w:rsid w:val="004A30E9"/>
    <w:rsid w:val="004A37AA"/>
    <w:rsid w:val="004A5261"/>
    <w:rsid w:val="004A54D7"/>
    <w:rsid w:val="004A6471"/>
    <w:rsid w:val="004A6504"/>
    <w:rsid w:val="004B00B1"/>
    <w:rsid w:val="004B668A"/>
    <w:rsid w:val="004B7936"/>
    <w:rsid w:val="004C0C3E"/>
    <w:rsid w:val="004C0C56"/>
    <w:rsid w:val="004C11B9"/>
    <w:rsid w:val="004C4CF5"/>
    <w:rsid w:val="004D09F3"/>
    <w:rsid w:val="004D58A0"/>
    <w:rsid w:val="004D6575"/>
    <w:rsid w:val="004E180F"/>
    <w:rsid w:val="004E1BAE"/>
    <w:rsid w:val="004E4BC4"/>
    <w:rsid w:val="00500F40"/>
    <w:rsid w:val="00503565"/>
    <w:rsid w:val="0050463B"/>
    <w:rsid w:val="005134E5"/>
    <w:rsid w:val="00520B29"/>
    <w:rsid w:val="00523C99"/>
    <w:rsid w:val="005371A5"/>
    <w:rsid w:val="00537DB9"/>
    <w:rsid w:val="00540B1D"/>
    <w:rsid w:val="00541557"/>
    <w:rsid w:val="0054159A"/>
    <w:rsid w:val="00541F36"/>
    <w:rsid w:val="00542DC2"/>
    <w:rsid w:val="0055786B"/>
    <w:rsid w:val="005622E0"/>
    <w:rsid w:val="00564772"/>
    <w:rsid w:val="00567D6E"/>
    <w:rsid w:val="00570250"/>
    <w:rsid w:val="00576B3B"/>
    <w:rsid w:val="005827F1"/>
    <w:rsid w:val="00584B78"/>
    <w:rsid w:val="00585604"/>
    <w:rsid w:val="005937D1"/>
    <w:rsid w:val="00595D0D"/>
    <w:rsid w:val="005A26F4"/>
    <w:rsid w:val="005A30BD"/>
    <w:rsid w:val="005A4A0F"/>
    <w:rsid w:val="005A5FEE"/>
    <w:rsid w:val="005A71CE"/>
    <w:rsid w:val="005B028B"/>
    <w:rsid w:val="005B5764"/>
    <w:rsid w:val="005C0885"/>
    <w:rsid w:val="005C2836"/>
    <w:rsid w:val="005C31F4"/>
    <w:rsid w:val="005C776F"/>
    <w:rsid w:val="005D5977"/>
    <w:rsid w:val="005D706B"/>
    <w:rsid w:val="005D71D8"/>
    <w:rsid w:val="005E0431"/>
    <w:rsid w:val="005E2AC7"/>
    <w:rsid w:val="005E5D18"/>
    <w:rsid w:val="005F0AB0"/>
    <w:rsid w:val="005F1E5A"/>
    <w:rsid w:val="005F5767"/>
    <w:rsid w:val="00602C00"/>
    <w:rsid w:val="0060361D"/>
    <w:rsid w:val="006072F7"/>
    <w:rsid w:val="00612CBF"/>
    <w:rsid w:val="00614ACC"/>
    <w:rsid w:val="0062269D"/>
    <w:rsid w:val="006258A3"/>
    <w:rsid w:val="00626F30"/>
    <w:rsid w:val="00630625"/>
    <w:rsid w:val="006321A8"/>
    <w:rsid w:val="006337A9"/>
    <w:rsid w:val="00634DD9"/>
    <w:rsid w:val="00637B8B"/>
    <w:rsid w:val="0064032F"/>
    <w:rsid w:val="00643D96"/>
    <w:rsid w:val="00646DEC"/>
    <w:rsid w:val="006512B5"/>
    <w:rsid w:val="00652741"/>
    <w:rsid w:val="00653026"/>
    <w:rsid w:val="0065648D"/>
    <w:rsid w:val="00656994"/>
    <w:rsid w:val="00667C03"/>
    <w:rsid w:val="0067033E"/>
    <w:rsid w:val="00671966"/>
    <w:rsid w:val="00685D2E"/>
    <w:rsid w:val="00685E9E"/>
    <w:rsid w:val="00686F3B"/>
    <w:rsid w:val="00690CD8"/>
    <w:rsid w:val="00693F1E"/>
    <w:rsid w:val="00696C86"/>
    <w:rsid w:val="006A2E3B"/>
    <w:rsid w:val="006B0A3C"/>
    <w:rsid w:val="006C5D44"/>
    <w:rsid w:val="006D2059"/>
    <w:rsid w:val="006D427E"/>
    <w:rsid w:val="006E492D"/>
    <w:rsid w:val="006E593A"/>
    <w:rsid w:val="006E6E26"/>
    <w:rsid w:val="006F0AE4"/>
    <w:rsid w:val="006F70CC"/>
    <w:rsid w:val="007035B7"/>
    <w:rsid w:val="007167C8"/>
    <w:rsid w:val="00730F89"/>
    <w:rsid w:val="0073317C"/>
    <w:rsid w:val="007401D2"/>
    <w:rsid w:val="00742B30"/>
    <w:rsid w:val="007431DD"/>
    <w:rsid w:val="00745A67"/>
    <w:rsid w:val="007473C1"/>
    <w:rsid w:val="007546A2"/>
    <w:rsid w:val="00761260"/>
    <w:rsid w:val="00761B5F"/>
    <w:rsid w:val="00766576"/>
    <w:rsid w:val="00774D00"/>
    <w:rsid w:val="007750C9"/>
    <w:rsid w:val="00776AB2"/>
    <w:rsid w:val="00776AE4"/>
    <w:rsid w:val="00777D48"/>
    <w:rsid w:val="0078203B"/>
    <w:rsid w:val="007822E5"/>
    <w:rsid w:val="00784575"/>
    <w:rsid w:val="007922DB"/>
    <w:rsid w:val="00793F2B"/>
    <w:rsid w:val="007A2F5C"/>
    <w:rsid w:val="007A427E"/>
    <w:rsid w:val="007B4E24"/>
    <w:rsid w:val="007B5349"/>
    <w:rsid w:val="007C0596"/>
    <w:rsid w:val="007C1331"/>
    <w:rsid w:val="007C16B1"/>
    <w:rsid w:val="007C1C3C"/>
    <w:rsid w:val="007C339F"/>
    <w:rsid w:val="007C500D"/>
    <w:rsid w:val="007C7EE1"/>
    <w:rsid w:val="007D2878"/>
    <w:rsid w:val="007E0EBF"/>
    <w:rsid w:val="007E51E2"/>
    <w:rsid w:val="007F1D7F"/>
    <w:rsid w:val="007F2503"/>
    <w:rsid w:val="00803AF9"/>
    <w:rsid w:val="00805180"/>
    <w:rsid w:val="00812103"/>
    <w:rsid w:val="008175B5"/>
    <w:rsid w:val="00817F30"/>
    <w:rsid w:val="008214D7"/>
    <w:rsid w:val="008225DC"/>
    <w:rsid w:val="0082370F"/>
    <w:rsid w:val="00827835"/>
    <w:rsid w:val="0083527C"/>
    <w:rsid w:val="0083558D"/>
    <w:rsid w:val="00837D09"/>
    <w:rsid w:val="00843A44"/>
    <w:rsid w:val="00847567"/>
    <w:rsid w:val="00850C30"/>
    <w:rsid w:val="00850D1A"/>
    <w:rsid w:val="00851E3E"/>
    <w:rsid w:val="00853D22"/>
    <w:rsid w:val="008548B6"/>
    <w:rsid w:val="00855721"/>
    <w:rsid w:val="00863547"/>
    <w:rsid w:val="00863736"/>
    <w:rsid w:val="008679B6"/>
    <w:rsid w:val="008716A1"/>
    <w:rsid w:val="00875D51"/>
    <w:rsid w:val="008762B1"/>
    <w:rsid w:val="00881469"/>
    <w:rsid w:val="0088199B"/>
    <w:rsid w:val="0089040A"/>
    <w:rsid w:val="0089238D"/>
    <w:rsid w:val="0089389E"/>
    <w:rsid w:val="008A08D1"/>
    <w:rsid w:val="008A4CD0"/>
    <w:rsid w:val="008A4F6D"/>
    <w:rsid w:val="008A593E"/>
    <w:rsid w:val="008A7E89"/>
    <w:rsid w:val="008B021D"/>
    <w:rsid w:val="008C08D9"/>
    <w:rsid w:val="008C5667"/>
    <w:rsid w:val="008C756D"/>
    <w:rsid w:val="008D154D"/>
    <w:rsid w:val="008D1752"/>
    <w:rsid w:val="008D21DD"/>
    <w:rsid w:val="008F0C56"/>
    <w:rsid w:val="008F1FCD"/>
    <w:rsid w:val="00902AE1"/>
    <w:rsid w:val="00910ED8"/>
    <w:rsid w:val="00912DCA"/>
    <w:rsid w:val="00916B44"/>
    <w:rsid w:val="0091747A"/>
    <w:rsid w:val="00920583"/>
    <w:rsid w:val="00922AA1"/>
    <w:rsid w:val="009243DF"/>
    <w:rsid w:val="009244E8"/>
    <w:rsid w:val="00927993"/>
    <w:rsid w:val="00931B02"/>
    <w:rsid w:val="00932AF7"/>
    <w:rsid w:val="009332F3"/>
    <w:rsid w:val="009364D1"/>
    <w:rsid w:val="0093684D"/>
    <w:rsid w:val="0093717F"/>
    <w:rsid w:val="00941DB9"/>
    <w:rsid w:val="00950356"/>
    <w:rsid w:val="00953589"/>
    <w:rsid w:val="009649F1"/>
    <w:rsid w:val="0096787F"/>
    <w:rsid w:val="009679A3"/>
    <w:rsid w:val="00972B09"/>
    <w:rsid w:val="00980325"/>
    <w:rsid w:val="00987504"/>
    <w:rsid w:val="00990BFA"/>
    <w:rsid w:val="009923DA"/>
    <w:rsid w:val="009925A7"/>
    <w:rsid w:val="009A078F"/>
    <w:rsid w:val="009A2421"/>
    <w:rsid w:val="009A27E9"/>
    <w:rsid w:val="009A3223"/>
    <w:rsid w:val="009A38F0"/>
    <w:rsid w:val="009A65E7"/>
    <w:rsid w:val="009A7647"/>
    <w:rsid w:val="009B05CC"/>
    <w:rsid w:val="009B0B5C"/>
    <w:rsid w:val="009B5687"/>
    <w:rsid w:val="009B5F3F"/>
    <w:rsid w:val="009B7C75"/>
    <w:rsid w:val="009C0C27"/>
    <w:rsid w:val="009C4066"/>
    <w:rsid w:val="009D012F"/>
    <w:rsid w:val="009D060A"/>
    <w:rsid w:val="009D113C"/>
    <w:rsid w:val="009D4499"/>
    <w:rsid w:val="009E310F"/>
    <w:rsid w:val="009F7D99"/>
    <w:rsid w:val="00A05BCF"/>
    <w:rsid w:val="00A05FC5"/>
    <w:rsid w:val="00A104E5"/>
    <w:rsid w:val="00A10872"/>
    <w:rsid w:val="00A12838"/>
    <w:rsid w:val="00A13D17"/>
    <w:rsid w:val="00A149A2"/>
    <w:rsid w:val="00A17699"/>
    <w:rsid w:val="00A17BFB"/>
    <w:rsid w:val="00A2565C"/>
    <w:rsid w:val="00A26870"/>
    <w:rsid w:val="00A307E2"/>
    <w:rsid w:val="00A36158"/>
    <w:rsid w:val="00A36D9E"/>
    <w:rsid w:val="00A37074"/>
    <w:rsid w:val="00A37512"/>
    <w:rsid w:val="00A40A9F"/>
    <w:rsid w:val="00A41EF2"/>
    <w:rsid w:val="00A4484B"/>
    <w:rsid w:val="00A44FA3"/>
    <w:rsid w:val="00A51B1F"/>
    <w:rsid w:val="00A53EA2"/>
    <w:rsid w:val="00A609D6"/>
    <w:rsid w:val="00A67A69"/>
    <w:rsid w:val="00A75EF0"/>
    <w:rsid w:val="00A8429F"/>
    <w:rsid w:val="00A8643D"/>
    <w:rsid w:val="00A9088B"/>
    <w:rsid w:val="00A92E81"/>
    <w:rsid w:val="00A97964"/>
    <w:rsid w:val="00AA0ED6"/>
    <w:rsid w:val="00AA5F75"/>
    <w:rsid w:val="00AB145F"/>
    <w:rsid w:val="00AB26C6"/>
    <w:rsid w:val="00AB31AD"/>
    <w:rsid w:val="00AB57DB"/>
    <w:rsid w:val="00AB64C5"/>
    <w:rsid w:val="00AC027F"/>
    <w:rsid w:val="00AC63C2"/>
    <w:rsid w:val="00AC78D5"/>
    <w:rsid w:val="00AC7ED5"/>
    <w:rsid w:val="00AD0072"/>
    <w:rsid w:val="00AD0CDE"/>
    <w:rsid w:val="00AD2A8C"/>
    <w:rsid w:val="00AD2FC8"/>
    <w:rsid w:val="00AD4329"/>
    <w:rsid w:val="00AD4FFC"/>
    <w:rsid w:val="00AD60CF"/>
    <w:rsid w:val="00AD7E68"/>
    <w:rsid w:val="00AE6D59"/>
    <w:rsid w:val="00AE753A"/>
    <w:rsid w:val="00AF1A2D"/>
    <w:rsid w:val="00AF682F"/>
    <w:rsid w:val="00B034F1"/>
    <w:rsid w:val="00B06986"/>
    <w:rsid w:val="00B11154"/>
    <w:rsid w:val="00B1295C"/>
    <w:rsid w:val="00B14623"/>
    <w:rsid w:val="00B161F0"/>
    <w:rsid w:val="00B40F23"/>
    <w:rsid w:val="00B44259"/>
    <w:rsid w:val="00B47289"/>
    <w:rsid w:val="00B5079F"/>
    <w:rsid w:val="00B56133"/>
    <w:rsid w:val="00B612CF"/>
    <w:rsid w:val="00B62BF7"/>
    <w:rsid w:val="00B66CC6"/>
    <w:rsid w:val="00B67081"/>
    <w:rsid w:val="00B754C4"/>
    <w:rsid w:val="00B770E9"/>
    <w:rsid w:val="00B81927"/>
    <w:rsid w:val="00B8458A"/>
    <w:rsid w:val="00B919D3"/>
    <w:rsid w:val="00B94CC7"/>
    <w:rsid w:val="00B961DA"/>
    <w:rsid w:val="00BA2C35"/>
    <w:rsid w:val="00BA2C54"/>
    <w:rsid w:val="00BA4B93"/>
    <w:rsid w:val="00BA6766"/>
    <w:rsid w:val="00BB2647"/>
    <w:rsid w:val="00BB7791"/>
    <w:rsid w:val="00BC0D89"/>
    <w:rsid w:val="00BC1962"/>
    <w:rsid w:val="00BC1AF2"/>
    <w:rsid w:val="00BC2CCD"/>
    <w:rsid w:val="00BC3771"/>
    <w:rsid w:val="00BD02DC"/>
    <w:rsid w:val="00BD4784"/>
    <w:rsid w:val="00BE3866"/>
    <w:rsid w:val="00BE7D2A"/>
    <w:rsid w:val="00BF6318"/>
    <w:rsid w:val="00C02424"/>
    <w:rsid w:val="00C07BEC"/>
    <w:rsid w:val="00C11297"/>
    <w:rsid w:val="00C15BDD"/>
    <w:rsid w:val="00C16749"/>
    <w:rsid w:val="00C27096"/>
    <w:rsid w:val="00C33D77"/>
    <w:rsid w:val="00C3519F"/>
    <w:rsid w:val="00C412FA"/>
    <w:rsid w:val="00C4140B"/>
    <w:rsid w:val="00C439AF"/>
    <w:rsid w:val="00C440EF"/>
    <w:rsid w:val="00C45477"/>
    <w:rsid w:val="00C46D87"/>
    <w:rsid w:val="00C47116"/>
    <w:rsid w:val="00C50AD7"/>
    <w:rsid w:val="00C52A7C"/>
    <w:rsid w:val="00C52F8B"/>
    <w:rsid w:val="00C57540"/>
    <w:rsid w:val="00C607DA"/>
    <w:rsid w:val="00C66E0C"/>
    <w:rsid w:val="00C706CF"/>
    <w:rsid w:val="00C70A1D"/>
    <w:rsid w:val="00C770FD"/>
    <w:rsid w:val="00C8179F"/>
    <w:rsid w:val="00C91499"/>
    <w:rsid w:val="00C9410C"/>
    <w:rsid w:val="00CA3630"/>
    <w:rsid w:val="00CA5AF4"/>
    <w:rsid w:val="00CA7316"/>
    <w:rsid w:val="00CB2956"/>
    <w:rsid w:val="00CB48EC"/>
    <w:rsid w:val="00CB7E42"/>
    <w:rsid w:val="00CC394B"/>
    <w:rsid w:val="00CC3B5A"/>
    <w:rsid w:val="00CC5852"/>
    <w:rsid w:val="00CC6798"/>
    <w:rsid w:val="00CD7F52"/>
    <w:rsid w:val="00CE074D"/>
    <w:rsid w:val="00CE2487"/>
    <w:rsid w:val="00CE331C"/>
    <w:rsid w:val="00CE355F"/>
    <w:rsid w:val="00CF00A4"/>
    <w:rsid w:val="00CF22C2"/>
    <w:rsid w:val="00CF3750"/>
    <w:rsid w:val="00CF4272"/>
    <w:rsid w:val="00CF68FA"/>
    <w:rsid w:val="00D0080B"/>
    <w:rsid w:val="00D034EE"/>
    <w:rsid w:val="00D06773"/>
    <w:rsid w:val="00D11699"/>
    <w:rsid w:val="00D12276"/>
    <w:rsid w:val="00D20038"/>
    <w:rsid w:val="00D253D5"/>
    <w:rsid w:val="00D30DDB"/>
    <w:rsid w:val="00D313C2"/>
    <w:rsid w:val="00D33F42"/>
    <w:rsid w:val="00D34068"/>
    <w:rsid w:val="00D36C24"/>
    <w:rsid w:val="00D379C7"/>
    <w:rsid w:val="00D4170E"/>
    <w:rsid w:val="00D44621"/>
    <w:rsid w:val="00D50305"/>
    <w:rsid w:val="00D510D8"/>
    <w:rsid w:val="00D51E6A"/>
    <w:rsid w:val="00D55E9A"/>
    <w:rsid w:val="00D56C70"/>
    <w:rsid w:val="00D61290"/>
    <w:rsid w:val="00D670C2"/>
    <w:rsid w:val="00D767BB"/>
    <w:rsid w:val="00D814AC"/>
    <w:rsid w:val="00D86D15"/>
    <w:rsid w:val="00D87018"/>
    <w:rsid w:val="00D97F11"/>
    <w:rsid w:val="00DA5F86"/>
    <w:rsid w:val="00DA6870"/>
    <w:rsid w:val="00DB0C71"/>
    <w:rsid w:val="00DB0E0F"/>
    <w:rsid w:val="00DB181A"/>
    <w:rsid w:val="00DC16B3"/>
    <w:rsid w:val="00DC473A"/>
    <w:rsid w:val="00DD06D1"/>
    <w:rsid w:val="00DD363D"/>
    <w:rsid w:val="00DD4720"/>
    <w:rsid w:val="00DD4E14"/>
    <w:rsid w:val="00DD5694"/>
    <w:rsid w:val="00DD5BCE"/>
    <w:rsid w:val="00DE11E4"/>
    <w:rsid w:val="00DE13C9"/>
    <w:rsid w:val="00DE6A47"/>
    <w:rsid w:val="00DE7E55"/>
    <w:rsid w:val="00DF29E5"/>
    <w:rsid w:val="00DF5415"/>
    <w:rsid w:val="00DF542C"/>
    <w:rsid w:val="00DF56B0"/>
    <w:rsid w:val="00E013DD"/>
    <w:rsid w:val="00E014EC"/>
    <w:rsid w:val="00E02FE2"/>
    <w:rsid w:val="00E1010F"/>
    <w:rsid w:val="00E10BFF"/>
    <w:rsid w:val="00E12FF3"/>
    <w:rsid w:val="00E22F50"/>
    <w:rsid w:val="00E257D5"/>
    <w:rsid w:val="00E25A96"/>
    <w:rsid w:val="00E30D3A"/>
    <w:rsid w:val="00E353BE"/>
    <w:rsid w:val="00E35CE7"/>
    <w:rsid w:val="00E369E9"/>
    <w:rsid w:val="00E37388"/>
    <w:rsid w:val="00E407AA"/>
    <w:rsid w:val="00E42515"/>
    <w:rsid w:val="00E42611"/>
    <w:rsid w:val="00E453CE"/>
    <w:rsid w:val="00E476AE"/>
    <w:rsid w:val="00E50C53"/>
    <w:rsid w:val="00E50F74"/>
    <w:rsid w:val="00E52B00"/>
    <w:rsid w:val="00E614D6"/>
    <w:rsid w:val="00E73E71"/>
    <w:rsid w:val="00E8201B"/>
    <w:rsid w:val="00E85593"/>
    <w:rsid w:val="00E904B3"/>
    <w:rsid w:val="00E90781"/>
    <w:rsid w:val="00E90782"/>
    <w:rsid w:val="00E9236F"/>
    <w:rsid w:val="00E95A3B"/>
    <w:rsid w:val="00EA091A"/>
    <w:rsid w:val="00EA21B7"/>
    <w:rsid w:val="00EB0F99"/>
    <w:rsid w:val="00EB1F8D"/>
    <w:rsid w:val="00EB513E"/>
    <w:rsid w:val="00EB6B05"/>
    <w:rsid w:val="00EB78B3"/>
    <w:rsid w:val="00EC037D"/>
    <w:rsid w:val="00EC1D37"/>
    <w:rsid w:val="00EC7C1D"/>
    <w:rsid w:val="00ED4A5C"/>
    <w:rsid w:val="00EE144E"/>
    <w:rsid w:val="00EF1A06"/>
    <w:rsid w:val="00EF2205"/>
    <w:rsid w:val="00EF2ED0"/>
    <w:rsid w:val="00EF6FE2"/>
    <w:rsid w:val="00F05FFA"/>
    <w:rsid w:val="00F06983"/>
    <w:rsid w:val="00F110FD"/>
    <w:rsid w:val="00F13DBC"/>
    <w:rsid w:val="00F21335"/>
    <w:rsid w:val="00F25204"/>
    <w:rsid w:val="00F30650"/>
    <w:rsid w:val="00F33FF0"/>
    <w:rsid w:val="00F41FE4"/>
    <w:rsid w:val="00F423C4"/>
    <w:rsid w:val="00F45691"/>
    <w:rsid w:val="00F45F0C"/>
    <w:rsid w:val="00F46D3F"/>
    <w:rsid w:val="00F47E57"/>
    <w:rsid w:val="00F52F80"/>
    <w:rsid w:val="00F54AC5"/>
    <w:rsid w:val="00F55576"/>
    <w:rsid w:val="00F56243"/>
    <w:rsid w:val="00F57B49"/>
    <w:rsid w:val="00F57C03"/>
    <w:rsid w:val="00F607D6"/>
    <w:rsid w:val="00F619FB"/>
    <w:rsid w:val="00F647E9"/>
    <w:rsid w:val="00F660CE"/>
    <w:rsid w:val="00F66416"/>
    <w:rsid w:val="00F669BE"/>
    <w:rsid w:val="00F80389"/>
    <w:rsid w:val="00F80D1E"/>
    <w:rsid w:val="00F827DF"/>
    <w:rsid w:val="00F85E3F"/>
    <w:rsid w:val="00F9054F"/>
    <w:rsid w:val="00F915A1"/>
    <w:rsid w:val="00F922E6"/>
    <w:rsid w:val="00F925A1"/>
    <w:rsid w:val="00F94777"/>
    <w:rsid w:val="00F97BC7"/>
    <w:rsid w:val="00F97ED5"/>
    <w:rsid w:val="00FA0C84"/>
    <w:rsid w:val="00FA23EB"/>
    <w:rsid w:val="00FA66D4"/>
    <w:rsid w:val="00FC0CE4"/>
    <w:rsid w:val="00FC2DED"/>
    <w:rsid w:val="00FC5FC9"/>
    <w:rsid w:val="00FC7936"/>
    <w:rsid w:val="00FD228C"/>
    <w:rsid w:val="00FD3921"/>
    <w:rsid w:val="00FD4EAC"/>
    <w:rsid w:val="00FD4F9E"/>
    <w:rsid w:val="00FD68C5"/>
    <w:rsid w:val="00FE23B9"/>
    <w:rsid w:val="00FE2F08"/>
    <w:rsid w:val="00FE40A0"/>
    <w:rsid w:val="00FE658F"/>
    <w:rsid w:val="00FF30E4"/>
    <w:rsid w:val="00FF5D18"/>
    <w:rsid w:val="00FF69CA"/>
    <w:rsid w:val="01CB04E2"/>
    <w:rsid w:val="029258BE"/>
    <w:rsid w:val="048450AD"/>
    <w:rsid w:val="07C55308"/>
    <w:rsid w:val="08187D5C"/>
    <w:rsid w:val="0AE900D4"/>
    <w:rsid w:val="0B3B3B10"/>
    <w:rsid w:val="0BE209B2"/>
    <w:rsid w:val="0C992D63"/>
    <w:rsid w:val="0CC2741C"/>
    <w:rsid w:val="0E2A4613"/>
    <w:rsid w:val="0EDC7BC9"/>
    <w:rsid w:val="0FC809D1"/>
    <w:rsid w:val="141B343A"/>
    <w:rsid w:val="14792EC3"/>
    <w:rsid w:val="152A6B41"/>
    <w:rsid w:val="17021127"/>
    <w:rsid w:val="18514359"/>
    <w:rsid w:val="1C9F0B65"/>
    <w:rsid w:val="1D57585B"/>
    <w:rsid w:val="1FDB575F"/>
    <w:rsid w:val="203D0228"/>
    <w:rsid w:val="204C5106"/>
    <w:rsid w:val="2097660B"/>
    <w:rsid w:val="21D52FCE"/>
    <w:rsid w:val="23E906B4"/>
    <w:rsid w:val="249B643C"/>
    <w:rsid w:val="25653F0C"/>
    <w:rsid w:val="293C5B19"/>
    <w:rsid w:val="2DA533F1"/>
    <w:rsid w:val="2DC07223"/>
    <w:rsid w:val="31724F47"/>
    <w:rsid w:val="353824D1"/>
    <w:rsid w:val="37817010"/>
    <w:rsid w:val="39CB5798"/>
    <w:rsid w:val="39EE7B52"/>
    <w:rsid w:val="3B8C7B17"/>
    <w:rsid w:val="3C96001D"/>
    <w:rsid w:val="3D2703BB"/>
    <w:rsid w:val="43475C5A"/>
    <w:rsid w:val="434F67D7"/>
    <w:rsid w:val="43943B2A"/>
    <w:rsid w:val="459241D8"/>
    <w:rsid w:val="45DE03E9"/>
    <w:rsid w:val="477F61A9"/>
    <w:rsid w:val="4D8A5C3B"/>
    <w:rsid w:val="4DB944A6"/>
    <w:rsid w:val="4E2F1505"/>
    <w:rsid w:val="51E23DDE"/>
    <w:rsid w:val="55122055"/>
    <w:rsid w:val="557517A3"/>
    <w:rsid w:val="55AA335B"/>
    <w:rsid w:val="5A1104A2"/>
    <w:rsid w:val="5BD9530E"/>
    <w:rsid w:val="5CA6795D"/>
    <w:rsid w:val="5D293B5B"/>
    <w:rsid w:val="62607A12"/>
    <w:rsid w:val="64051C5D"/>
    <w:rsid w:val="64651236"/>
    <w:rsid w:val="6575245E"/>
    <w:rsid w:val="6A870496"/>
    <w:rsid w:val="6D7342B9"/>
    <w:rsid w:val="6E287CB1"/>
    <w:rsid w:val="73477ED6"/>
    <w:rsid w:val="7525752A"/>
    <w:rsid w:val="768B54A2"/>
    <w:rsid w:val="7888751E"/>
    <w:rsid w:val="7951794C"/>
    <w:rsid w:val="79526C51"/>
    <w:rsid w:val="79767459"/>
    <w:rsid w:val="7BB12570"/>
    <w:rsid w:val="7CBD41A5"/>
    <w:rsid w:val="7F522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red" strokecolor="red">
      <v:fill color="red"/>
      <v:stroke color="red"/>
    </o:shapedefaults>
    <o:shapelayout v:ext="edit">
      <o:idmap v:ext="edit" data="2"/>
    </o:shapelayout>
  </w:shapeDefaults>
  <w:decimalSymbol w:val="."/>
  <w:listSeparator w:val=","/>
  <w14:docId w14:val="43F4FC44"/>
  <w15:docId w15:val="{B1A54C26-F3FA-4382-8D17-5D0F0D80E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7E68"/>
    <w:pPr>
      <w:widowControl w:val="0"/>
      <w:jc w:val="both"/>
    </w:pPr>
    <w:rPr>
      <w:rFonts w:eastAsia="仿宋"/>
      <w:kern w:val="2"/>
      <w:sz w:val="32"/>
      <w:szCs w:val="24"/>
    </w:rPr>
  </w:style>
  <w:style w:type="paragraph" w:styleId="1">
    <w:name w:val="heading 1"/>
    <w:basedOn w:val="a"/>
    <w:next w:val="a"/>
    <w:link w:val="10"/>
    <w:qFormat/>
    <w:pPr>
      <w:keepNext/>
      <w:keepLines/>
      <w:spacing w:before="340" w:after="330" w:line="576" w:lineRule="auto"/>
      <w:outlineLvl w:val="0"/>
    </w:pPr>
    <w:rPr>
      <w:rFonts w:ascii="黑体" w:eastAsia="黑体" w:hAnsi="黑体"/>
      <w:b/>
      <w:kern w:val="44"/>
    </w:rPr>
  </w:style>
  <w:style w:type="paragraph" w:styleId="2">
    <w:name w:val="heading 2"/>
    <w:basedOn w:val="a"/>
    <w:next w:val="a"/>
    <w:link w:val="20"/>
    <w:unhideWhenUsed/>
    <w:qFormat/>
    <w:rsid w:val="000E115F"/>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nhideWhenUsed/>
    <w:qFormat/>
    <w:rsid w:val="005A5FEE"/>
    <w:pPr>
      <w:keepNext/>
      <w:keepLines/>
      <w:spacing w:before="260" w:after="260" w:line="416" w:lineRule="auto"/>
      <w:outlineLvl w:val="2"/>
    </w:pPr>
    <w:rPr>
      <w:b/>
      <w:bCs/>
      <w:szCs w:val="32"/>
    </w:rPr>
  </w:style>
  <w:style w:type="paragraph" w:styleId="4">
    <w:name w:val="heading 4"/>
    <w:basedOn w:val="a"/>
    <w:next w:val="a"/>
    <w:link w:val="40"/>
    <w:semiHidden/>
    <w:unhideWhenUsed/>
    <w:qFormat/>
    <w:rsid w:val="000E115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kern w:val="2"/>
      <w:sz w:val="18"/>
      <w:szCs w:val="18"/>
    </w:rPr>
  </w:style>
  <w:style w:type="character" w:customStyle="1" w:styleId="a5">
    <w:name w:val="页眉 字符"/>
    <w:link w:val="a6"/>
    <w:rPr>
      <w:kern w:val="2"/>
      <w:sz w:val="18"/>
      <w:szCs w:val="18"/>
    </w:rPr>
  </w:style>
  <w:style w:type="character" w:customStyle="1" w:styleId="10">
    <w:name w:val="标题 1 字符"/>
    <w:link w:val="1"/>
    <w:qFormat/>
    <w:rPr>
      <w:rFonts w:ascii="黑体" w:eastAsia="黑体" w:hAnsi="黑体"/>
      <w:b/>
      <w:kern w:val="44"/>
      <w:sz w:val="32"/>
    </w:rPr>
  </w:style>
  <w:style w:type="character" w:styleId="a7">
    <w:name w:val="page number"/>
    <w:basedOn w:val="a0"/>
  </w:style>
  <w:style w:type="character" w:customStyle="1" w:styleId="a8">
    <w:name w:val="正文文本缩进 字符"/>
    <w:link w:val="a9"/>
    <w:rPr>
      <w:rFonts w:eastAsia="方正仿宋_GBK"/>
      <w:b/>
      <w:bCs/>
      <w:kern w:val="2"/>
      <w:sz w:val="30"/>
      <w:szCs w:val="24"/>
    </w:rPr>
  </w:style>
  <w:style w:type="character" w:customStyle="1" w:styleId="aa">
    <w:name w:val="页脚 字符"/>
    <w:link w:val="ab"/>
    <w:rPr>
      <w:kern w:val="2"/>
      <w:sz w:val="18"/>
      <w:szCs w:val="18"/>
    </w:rPr>
  </w:style>
  <w:style w:type="paragraph" w:styleId="ac">
    <w:name w:val="Date"/>
    <w:basedOn w:val="a"/>
    <w:next w:val="a"/>
    <w:semiHidden/>
    <w:rPr>
      <w:rFonts w:ascii="仿宋_GB2312" w:eastAsia="仿宋_GB2312"/>
    </w:rPr>
  </w:style>
  <w:style w:type="paragraph" w:styleId="a4">
    <w:name w:val="Balloon Text"/>
    <w:basedOn w:val="a"/>
    <w:link w:val="a3"/>
    <w:rPr>
      <w:rFonts w:eastAsia="宋体"/>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rFonts w:eastAsia="宋体"/>
      <w:sz w:val="18"/>
      <w:szCs w:val="18"/>
    </w:rPr>
  </w:style>
  <w:style w:type="paragraph" w:customStyle="1" w:styleId="Style1">
    <w:name w:val="_Style 1"/>
    <w:basedOn w:val="a"/>
    <w:qFormat/>
    <w:pPr>
      <w:ind w:firstLineChars="200" w:firstLine="420"/>
    </w:pPr>
    <w:rPr>
      <w:rFonts w:eastAsia="宋体"/>
      <w:sz w:val="21"/>
    </w:rPr>
  </w:style>
  <w:style w:type="paragraph" w:styleId="ad">
    <w:name w:val="Normal (Web)"/>
    <w:basedOn w:val="a"/>
    <w:uiPriority w:val="99"/>
    <w:qFormat/>
    <w:rPr>
      <w:rFonts w:ascii="Calibri" w:eastAsia="宋体" w:hAnsi="Calibri"/>
      <w:sz w:val="24"/>
    </w:rPr>
  </w:style>
  <w:style w:type="paragraph" w:styleId="a9">
    <w:name w:val="Body Text Indent"/>
    <w:basedOn w:val="a"/>
    <w:link w:val="a8"/>
    <w:pPr>
      <w:ind w:firstLineChars="240" w:firstLine="723"/>
    </w:pPr>
    <w:rPr>
      <w:b/>
      <w:bCs/>
      <w:sz w:val="30"/>
    </w:rPr>
  </w:style>
  <w:style w:type="paragraph" w:styleId="ab">
    <w:name w:val="footer"/>
    <w:basedOn w:val="a"/>
    <w:link w:val="aa"/>
    <w:pPr>
      <w:tabs>
        <w:tab w:val="center" w:pos="4153"/>
        <w:tab w:val="right" w:pos="8306"/>
      </w:tabs>
      <w:snapToGrid w:val="0"/>
      <w:jc w:val="left"/>
    </w:pPr>
    <w:rPr>
      <w:rFonts w:eastAsia="宋体"/>
      <w:sz w:val="18"/>
      <w:szCs w:val="18"/>
    </w:rPr>
  </w:style>
  <w:style w:type="paragraph" w:customStyle="1" w:styleId="msonospacing0">
    <w:name w:val="msonospacing"/>
    <w:basedOn w:val="a"/>
    <w:qFormat/>
    <w:rPr>
      <w:rFonts w:eastAsia="宋体"/>
      <w:sz w:val="21"/>
    </w:rPr>
  </w:style>
  <w:style w:type="paragraph" w:styleId="ae">
    <w:name w:val="List Paragraph"/>
    <w:basedOn w:val="a"/>
    <w:uiPriority w:val="34"/>
    <w:qFormat/>
    <w:pPr>
      <w:widowControl/>
      <w:adjustRightInd w:val="0"/>
      <w:snapToGrid w:val="0"/>
      <w:ind w:firstLineChars="200" w:firstLine="420"/>
    </w:pPr>
    <w:rPr>
      <w:rFonts w:ascii="Tahoma" w:eastAsia="微软雅黑" w:hAnsi="Tahoma"/>
      <w:kern w:val="0"/>
      <w:sz w:val="22"/>
      <w:szCs w:val="22"/>
    </w:rPr>
  </w:style>
  <w:style w:type="table" w:styleId="af">
    <w:name w:val="Table Grid"/>
    <w:basedOn w:val="a1"/>
    <w:uiPriority w:val="3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0">
    <w:name w:val="标题 2 字符"/>
    <w:basedOn w:val="a0"/>
    <w:link w:val="2"/>
    <w:rsid w:val="000E115F"/>
    <w:rPr>
      <w:rFonts w:asciiTheme="majorHAnsi" w:eastAsiaTheme="majorEastAsia" w:hAnsiTheme="majorHAnsi" w:cstheme="majorBidi"/>
      <w:b/>
      <w:bCs/>
      <w:kern w:val="2"/>
      <w:sz w:val="32"/>
      <w:szCs w:val="32"/>
    </w:rPr>
  </w:style>
  <w:style w:type="character" w:customStyle="1" w:styleId="40">
    <w:name w:val="标题 4 字符"/>
    <w:basedOn w:val="a0"/>
    <w:link w:val="4"/>
    <w:semiHidden/>
    <w:rsid w:val="000E115F"/>
    <w:rPr>
      <w:rFonts w:asciiTheme="majorHAnsi" w:eastAsiaTheme="majorEastAsia" w:hAnsiTheme="majorHAnsi" w:cstheme="majorBidi"/>
      <w:b/>
      <w:bCs/>
      <w:kern w:val="2"/>
      <w:sz w:val="28"/>
      <w:szCs w:val="28"/>
    </w:rPr>
  </w:style>
  <w:style w:type="character" w:customStyle="1" w:styleId="30">
    <w:name w:val="标题 3 字符"/>
    <w:basedOn w:val="a0"/>
    <w:link w:val="3"/>
    <w:rsid w:val="005A5FEE"/>
    <w:rPr>
      <w:rFonts w:eastAsia="仿宋"/>
      <w:b/>
      <w:bCs/>
      <w:kern w:val="2"/>
      <w:sz w:val="32"/>
      <w:szCs w:val="32"/>
    </w:rPr>
  </w:style>
  <w:style w:type="paragraph" w:styleId="HTML">
    <w:name w:val="HTML Preformatted"/>
    <w:basedOn w:val="a"/>
    <w:link w:val="HTML0"/>
    <w:semiHidden/>
    <w:unhideWhenUsed/>
    <w:rsid w:val="002E31D2"/>
    <w:rPr>
      <w:rFonts w:ascii="Courier New" w:hAnsi="Courier New" w:cs="Courier New"/>
      <w:sz w:val="20"/>
      <w:szCs w:val="20"/>
    </w:rPr>
  </w:style>
  <w:style w:type="character" w:customStyle="1" w:styleId="HTML0">
    <w:name w:val="HTML 预设格式 字符"/>
    <w:basedOn w:val="a0"/>
    <w:link w:val="HTML"/>
    <w:semiHidden/>
    <w:rsid w:val="002E31D2"/>
    <w:rPr>
      <w:rFonts w:ascii="Courier New" w:eastAsia="仿宋" w:hAnsi="Courier New" w:cs="Courier New"/>
      <w:kern w:val="2"/>
    </w:rPr>
  </w:style>
  <w:style w:type="character" w:styleId="af0">
    <w:name w:val="Placeholder Text"/>
    <w:basedOn w:val="a0"/>
    <w:uiPriority w:val="99"/>
    <w:unhideWhenUsed/>
    <w:rsid w:val="007750C9"/>
    <w:rPr>
      <w:color w:val="666666"/>
    </w:rPr>
  </w:style>
  <w:style w:type="character" w:styleId="HTML1">
    <w:name w:val="HTML Code"/>
    <w:basedOn w:val="a0"/>
    <w:uiPriority w:val="99"/>
    <w:semiHidden/>
    <w:unhideWhenUsed/>
    <w:rsid w:val="00AD0072"/>
    <w:rPr>
      <w:rFonts w:ascii="宋体" w:eastAsia="宋体" w:hAnsi="宋体" w:cs="宋体"/>
      <w:sz w:val="24"/>
      <w:szCs w:val="24"/>
    </w:rPr>
  </w:style>
  <w:style w:type="paragraph" w:styleId="af1">
    <w:name w:val="Title"/>
    <w:basedOn w:val="a"/>
    <w:next w:val="a"/>
    <w:link w:val="af2"/>
    <w:qFormat/>
    <w:rsid w:val="00C706CF"/>
    <w:pPr>
      <w:spacing w:before="240" w:after="60"/>
      <w:jc w:val="center"/>
      <w:outlineLvl w:val="0"/>
    </w:pPr>
    <w:rPr>
      <w:rFonts w:asciiTheme="majorHAnsi" w:eastAsiaTheme="majorEastAsia" w:hAnsiTheme="majorHAnsi" w:cstheme="majorBidi"/>
      <w:b/>
      <w:bCs/>
      <w:szCs w:val="32"/>
    </w:rPr>
  </w:style>
  <w:style w:type="character" w:customStyle="1" w:styleId="af2">
    <w:name w:val="标题 字符"/>
    <w:basedOn w:val="a0"/>
    <w:link w:val="af1"/>
    <w:rsid w:val="00C706CF"/>
    <w:rPr>
      <w:rFonts w:asciiTheme="majorHAnsi" w:eastAsiaTheme="majorEastAsia" w:hAnsiTheme="majorHAnsi" w:cstheme="majorBidi"/>
      <w:b/>
      <w:bCs/>
      <w:kern w:val="2"/>
      <w:sz w:val="32"/>
      <w:szCs w:val="32"/>
    </w:rPr>
  </w:style>
  <w:style w:type="paragraph" w:customStyle="1" w:styleId="alt">
    <w:name w:val="alt"/>
    <w:basedOn w:val="a"/>
    <w:rsid w:val="001E5485"/>
    <w:pPr>
      <w:widowControl/>
      <w:spacing w:before="100" w:beforeAutospacing="1" w:after="100" w:afterAutospacing="1"/>
      <w:jc w:val="left"/>
    </w:pPr>
    <w:rPr>
      <w:rFonts w:ascii="宋体" w:eastAsia="宋体" w:hAnsi="宋体" w:cs="宋体"/>
      <w:kern w:val="0"/>
      <w:sz w:val="24"/>
    </w:rPr>
  </w:style>
  <w:style w:type="character" w:customStyle="1" w:styleId="comment">
    <w:name w:val="comment"/>
    <w:basedOn w:val="a0"/>
    <w:rsid w:val="001E5485"/>
  </w:style>
  <w:style w:type="character" w:customStyle="1" w:styleId="keyword">
    <w:name w:val="keyword"/>
    <w:basedOn w:val="a0"/>
    <w:rsid w:val="001E5485"/>
  </w:style>
  <w:style w:type="character" w:customStyle="1" w:styleId="number">
    <w:name w:val="number"/>
    <w:basedOn w:val="a0"/>
    <w:rsid w:val="001E5485"/>
  </w:style>
  <w:style w:type="paragraph" w:styleId="TOC1">
    <w:name w:val="toc 1"/>
    <w:basedOn w:val="a"/>
    <w:next w:val="a"/>
    <w:autoRedefine/>
    <w:uiPriority w:val="39"/>
    <w:unhideWhenUsed/>
    <w:rsid w:val="002B0FED"/>
  </w:style>
  <w:style w:type="paragraph" w:styleId="TOC2">
    <w:name w:val="toc 2"/>
    <w:basedOn w:val="a"/>
    <w:next w:val="a"/>
    <w:autoRedefine/>
    <w:uiPriority w:val="39"/>
    <w:unhideWhenUsed/>
    <w:rsid w:val="002B0FED"/>
    <w:pPr>
      <w:ind w:leftChars="200" w:left="420"/>
    </w:pPr>
  </w:style>
  <w:style w:type="paragraph" w:styleId="TOC3">
    <w:name w:val="toc 3"/>
    <w:basedOn w:val="a"/>
    <w:next w:val="a"/>
    <w:autoRedefine/>
    <w:uiPriority w:val="39"/>
    <w:unhideWhenUsed/>
    <w:rsid w:val="002B0FED"/>
    <w:pPr>
      <w:ind w:leftChars="400" w:left="840"/>
    </w:pPr>
  </w:style>
  <w:style w:type="character" w:styleId="af3">
    <w:name w:val="Hyperlink"/>
    <w:basedOn w:val="a0"/>
    <w:uiPriority w:val="99"/>
    <w:unhideWhenUsed/>
    <w:rsid w:val="002B0F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400764">
      <w:bodyDiv w:val="1"/>
      <w:marLeft w:val="0"/>
      <w:marRight w:val="0"/>
      <w:marTop w:val="0"/>
      <w:marBottom w:val="0"/>
      <w:divBdr>
        <w:top w:val="none" w:sz="0" w:space="0" w:color="auto"/>
        <w:left w:val="none" w:sz="0" w:space="0" w:color="auto"/>
        <w:bottom w:val="none" w:sz="0" w:space="0" w:color="auto"/>
        <w:right w:val="none" w:sz="0" w:space="0" w:color="auto"/>
      </w:divBdr>
    </w:div>
    <w:div w:id="322586300">
      <w:bodyDiv w:val="1"/>
      <w:marLeft w:val="0"/>
      <w:marRight w:val="0"/>
      <w:marTop w:val="0"/>
      <w:marBottom w:val="0"/>
      <w:divBdr>
        <w:top w:val="none" w:sz="0" w:space="0" w:color="auto"/>
        <w:left w:val="none" w:sz="0" w:space="0" w:color="auto"/>
        <w:bottom w:val="none" w:sz="0" w:space="0" w:color="auto"/>
        <w:right w:val="none" w:sz="0" w:space="0" w:color="auto"/>
      </w:divBdr>
    </w:div>
    <w:div w:id="34382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3477">
          <w:marLeft w:val="0"/>
          <w:marRight w:val="0"/>
          <w:marTop w:val="0"/>
          <w:marBottom w:val="0"/>
          <w:divBdr>
            <w:top w:val="none" w:sz="0" w:space="0" w:color="auto"/>
            <w:left w:val="none" w:sz="0" w:space="0" w:color="auto"/>
            <w:bottom w:val="none" w:sz="0" w:space="0" w:color="auto"/>
            <w:right w:val="none" w:sz="0" w:space="0" w:color="auto"/>
          </w:divBdr>
        </w:div>
      </w:divsChild>
    </w:div>
    <w:div w:id="382752419">
      <w:bodyDiv w:val="1"/>
      <w:marLeft w:val="0"/>
      <w:marRight w:val="0"/>
      <w:marTop w:val="0"/>
      <w:marBottom w:val="0"/>
      <w:divBdr>
        <w:top w:val="none" w:sz="0" w:space="0" w:color="auto"/>
        <w:left w:val="none" w:sz="0" w:space="0" w:color="auto"/>
        <w:bottom w:val="none" w:sz="0" w:space="0" w:color="auto"/>
        <w:right w:val="none" w:sz="0" w:space="0" w:color="auto"/>
      </w:divBdr>
      <w:divsChild>
        <w:div w:id="621424937">
          <w:marLeft w:val="0"/>
          <w:marRight w:val="0"/>
          <w:marTop w:val="0"/>
          <w:marBottom w:val="0"/>
          <w:divBdr>
            <w:top w:val="none" w:sz="0" w:space="0" w:color="auto"/>
            <w:left w:val="none" w:sz="0" w:space="0" w:color="auto"/>
            <w:bottom w:val="none" w:sz="0" w:space="0" w:color="auto"/>
            <w:right w:val="none" w:sz="0" w:space="0" w:color="auto"/>
          </w:divBdr>
        </w:div>
      </w:divsChild>
    </w:div>
    <w:div w:id="395055322">
      <w:bodyDiv w:val="1"/>
      <w:marLeft w:val="0"/>
      <w:marRight w:val="0"/>
      <w:marTop w:val="0"/>
      <w:marBottom w:val="0"/>
      <w:divBdr>
        <w:top w:val="none" w:sz="0" w:space="0" w:color="auto"/>
        <w:left w:val="none" w:sz="0" w:space="0" w:color="auto"/>
        <w:bottom w:val="none" w:sz="0" w:space="0" w:color="auto"/>
        <w:right w:val="none" w:sz="0" w:space="0" w:color="auto"/>
      </w:divBdr>
    </w:div>
    <w:div w:id="498734498">
      <w:bodyDiv w:val="1"/>
      <w:marLeft w:val="0"/>
      <w:marRight w:val="0"/>
      <w:marTop w:val="0"/>
      <w:marBottom w:val="0"/>
      <w:divBdr>
        <w:top w:val="none" w:sz="0" w:space="0" w:color="auto"/>
        <w:left w:val="none" w:sz="0" w:space="0" w:color="auto"/>
        <w:bottom w:val="none" w:sz="0" w:space="0" w:color="auto"/>
        <w:right w:val="none" w:sz="0" w:space="0" w:color="auto"/>
      </w:divBdr>
    </w:div>
    <w:div w:id="607398164">
      <w:bodyDiv w:val="1"/>
      <w:marLeft w:val="0"/>
      <w:marRight w:val="0"/>
      <w:marTop w:val="0"/>
      <w:marBottom w:val="0"/>
      <w:divBdr>
        <w:top w:val="none" w:sz="0" w:space="0" w:color="auto"/>
        <w:left w:val="none" w:sz="0" w:space="0" w:color="auto"/>
        <w:bottom w:val="none" w:sz="0" w:space="0" w:color="auto"/>
        <w:right w:val="none" w:sz="0" w:space="0" w:color="auto"/>
      </w:divBdr>
    </w:div>
    <w:div w:id="675501695">
      <w:bodyDiv w:val="1"/>
      <w:marLeft w:val="0"/>
      <w:marRight w:val="0"/>
      <w:marTop w:val="0"/>
      <w:marBottom w:val="0"/>
      <w:divBdr>
        <w:top w:val="none" w:sz="0" w:space="0" w:color="auto"/>
        <w:left w:val="none" w:sz="0" w:space="0" w:color="auto"/>
        <w:bottom w:val="none" w:sz="0" w:space="0" w:color="auto"/>
        <w:right w:val="none" w:sz="0" w:space="0" w:color="auto"/>
      </w:divBdr>
    </w:div>
    <w:div w:id="700086612">
      <w:bodyDiv w:val="1"/>
      <w:marLeft w:val="0"/>
      <w:marRight w:val="0"/>
      <w:marTop w:val="0"/>
      <w:marBottom w:val="0"/>
      <w:divBdr>
        <w:top w:val="none" w:sz="0" w:space="0" w:color="auto"/>
        <w:left w:val="none" w:sz="0" w:space="0" w:color="auto"/>
        <w:bottom w:val="none" w:sz="0" w:space="0" w:color="auto"/>
        <w:right w:val="none" w:sz="0" w:space="0" w:color="auto"/>
      </w:divBdr>
    </w:div>
    <w:div w:id="727723332">
      <w:bodyDiv w:val="1"/>
      <w:marLeft w:val="0"/>
      <w:marRight w:val="0"/>
      <w:marTop w:val="0"/>
      <w:marBottom w:val="0"/>
      <w:divBdr>
        <w:top w:val="none" w:sz="0" w:space="0" w:color="auto"/>
        <w:left w:val="none" w:sz="0" w:space="0" w:color="auto"/>
        <w:bottom w:val="none" w:sz="0" w:space="0" w:color="auto"/>
        <w:right w:val="none" w:sz="0" w:space="0" w:color="auto"/>
      </w:divBdr>
    </w:div>
    <w:div w:id="784078122">
      <w:bodyDiv w:val="1"/>
      <w:marLeft w:val="0"/>
      <w:marRight w:val="0"/>
      <w:marTop w:val="0"/>
      <w:marBottom w:val="0"/>
      <w:divBdr>
        <w:top w:val="none" w:sz="0" w:space="0" w:color="auto"/>
        <w:left w:val="none" w:sz="0" w:space="0" w:color="auto"/>
        <w:bottom w:val="none" w:sz="0" w:space="0" w:color="auto"/>
        <w:right w:val="none" w:sz="0" w:space="0" w:color="auto"/>
      </w:divBdr>
    </w:div>
    <w:div w:id="790713168">
      <w:bodyDiv w:val="1"/>
      <w:marLeft w:val="0"/>
      <w:marRight w:val="0"/>
      <w:marTop w:val="0"/>
      <w:marBottom w:val="0"/>
      <w:divBdr>
        <w:top w:val="none" w:sz="0" w:space="0" w:color="auto"/>
        <w:left w:val="none" w:sz="0" w:space="0" w:color="auto"/>
        <w:bottom w:val="none" w:sz="0" w:space="0" w:color="auto"/>
        <w:right w:val="none" w:sz="0" w:space="0" w:color="auto"/>
      </w:divBdr>
      <w:divsChild>
        <w:div w:id="1451238957">
          <w:marLeft w:val="0"/>
          <w:marRight w:val="0"/>
          <w:marTop w:val="0"/>
          <w:marBottom w:val="0"/>
          <w:divBdr>
            <w:top w:val="none" w:sz="0" w:space="0" w:color="auto"/>
            <w:left w:val="none" w:sz="0" w:space="0" w:color="auto"/>
            <w:bottom w:val="none" w:sz="0" w:space="0" w:color="auto"/>
            <w:right w:val="none" w:sz="0" w:space="0" w:color="auto"/>
          </w:divBdr>
        </w:div>
      </w:divsChild>
    </w:div>
    <w:div w:id="797378776">
      <w:bodyDiv w:val="1"/>
      <w:marLeft w:val="0"/>
      <w:marRight w:val="0"/>
      <w:marTop w:val="0"/>
      <w:marBottom w:val="0"/>
      <w:divBdr>
        <w:top w:val="none" w:sz="0" w:space="0" w:color="auto"/>
        <w:left w:val="none" w:sz="0" w:space="0" w:color="auto"/>
        <w:bottom w:val="none" w:sz="0" w:space="0" w:color="auto"/>
        <w:right w:val="none" w:sz="0" w:space="0" w:color="auto"/>
      </w:divBdr>
    </w:div>
    <w:div w:id="809395345">
      <w:bodyDiv w:val="1"/>
      <w:marLeft w:val="0"/>
      <w:marRight w:val="0"/>
      <w:marTop w:val="0"/>
      <w:marBottom w:val="0"/>
      <w:divBdr>
        <w:top w:val="none" w:sz="0" w:space="0" w:color="auto"/>
        <w:left w:val="none" w:sz="0" w:space="0" w:color="auto"/>
        <w:bottom w:val="none" w:sz="0" w:space="0" w:color="auto"/>
        <w:right w:val="none" w:sz="0" w:space="0" w:color="auto"/>
      </w:divBdr>
    </w:div>
    <w:div w:id="855114742">
      <w:bodyDiv w:val="1"/>
      <w:marLeft w:val="0"/>
      <w:marRight w:val="0"/>
      <w:marTop w:val="0"/>
      <w:marBottom w:val="0"/>
      <w:divBdr>
        <w:top w:val="none" w:sz="0" w:space="0" w:color="auto"/>
        <w:left w:val="none" w:sz="0" w:space="0" w:color="auto"/>
        <w:bottom w:val="none" w:sz="0" w:space="0" w:color="auto"/>
        <w:right w:val="none" w:sz="0" w:space="0" w:color="auto"/>
      </w:divBdr>
    </w:div>
    <w:div w:id="909922768">
      <w:bodyDiv w:val="1"/>
      <w:marLeft w:val="0"/>
      <w:marRight w:val="0"/>
      <w:marTop w:val="0"/>
      <w:marBottom w:val="0"/>
      <w:divBdr>
        <w:top w:val="none" w:sz="0" w:space="0" w:color="auto"/>
        <w:left w:val="none" w:sz="0" w:space="0" w:color="auto"/>
        <w:bottom w:val="none" w:sz="0" w:space="0" w:color="auto"/>
        <w:right w:val="none" w:sz="0" w:space="0" w:color="auto"/>
      </w:divBdr>
    </w:div>
    <w:div w:id="950479183">
      <w:bodyDiv w:val="1"/>
      <w:marLeft w:val="0"/>
      <w:marRight w:val="0"/>
      <w:marTop w:val="0"/>
      <w:marBottom w:val="0"/>
      <w:divBdr>
        <w:top w:val="none" w:sz="0" w:space="0" w:color="auto"/>
        <w:left w:val="none" w:sz="0" w:space="0" w:color="auto"/>
        <w:bottom w:val="none" w:sz="0" w:space="0" w:color="auto"/>
        <w:right w:val="none" w:sz="0" w:space="0" w:color="auto"/>
      </w:divBdr>
    </w:div>
    <w:div w:id="984819502">
      <w:bodyDiv w:val="1"/>
      <w:marLeft w:val="0"/>
      <w:marRight w:val="0"/>
      <w:marTop w:val="0"/>
      <w:marBottom w:val="0"/>
      <w:divBdr>
        <w:top w:val="none" w:sz="0" w:space="0" w:color="auto"/>
        <w:left w:val="none" w:sz="0" w:space="0" w:color="auto"/>
        <w:bottom w:val="none" w:sz="0" w:space="0" w:color="auto"/>
        <w:right w:val="none" w:sz="0" w:space="0" w:color="auto"/>
      </w:divBdr>
    </w:div>
    <w:div w:id="1073701550">
      <w:bodyDiv w:val="1"/>
      <w:marLeft w:val="0"/>
      <w:marRight w:val="0"/>
      <w:marTop w:val="0"/>
      <w:marBottom w:val="0"/>
      <w:divBdr>
        <w:top w:val="none" w:sz="0" w:space="0" w:color="auto"/>
        <w:left w:val="none" w:sz="0" w:space="0" w:color="auto"/>
        <w:bottom w:val="none" w:sz="0" w:space="0" w:color="auto"/>
        <w:right w:val="none" w:sz="0" w:space="0" w:color="auto"/>
      </w:divBdr>
    </w:div>
    <w:div w:id="1116438337">
      <w:bodyDiv w:val="1"/>
      <w:marLeft w:val="0"/>
      <w:marRight w:val="0"/>
      <w:marTop w:val="0"/>
      <w:marBottom w:val="0"/>
      <w:divBdr>
        <w:top w:val="none" w:sz="0" w:space="0" w:color="auto"/>
        <w:left w:val="none" w:sz="0" w:space="0" w:color="auto"/>
        <w:bottom w:val="none" w:sz="0" w:space="0" w:color="auto"/>
        <w:right w:val="none" w:sz="0" w:space="0" w:color="auto"/>
      </w:divBdr>
    </w:div>
    <w:div w:id="1173103058">
      <w:bodyDiv w:val="1"/>
      <w:marLeft w:val="0"/>
      <w:marRight w:val="0"/>
      <w:marTop w:val="0"/>
      <w:marBottom w:val="0"/>
      <w:divBdr>
        <w:top w:val="none" w:sz="0" w:space="0" w:color="auto"/>
        <w:left w:val="none" w:sz="0" w:space="0" w:color="auto"/>
        <w:bottom w:val="none" w:sz="0" w:space="0" w:color="auto"/>
        <w:right w:val="none" w:sz="0" w:space="0" w:color="auto"/>
      </w:divBdr>
      <w:divsChild>
        <w:div w:id="1724325088">
          <w:marLeft w:val="0"/>
          <w:marRight w:val="0"/>
          <w:marTop w:val="0"/>
          <w:marBottom w:val="0"/>
          <w:divBdr>
            <w:top w:val="none" w:sz="0" w:space="0" w:color="auto"/>
            <w:left w:val="none" w:sz="0" w:space="0" w:color="auto"/>
            <w:bottom w:val="none" w:sz="0" w:space="0" w:color="auto"/>
            <w:right w:val="none" w:sz="0" w:space="0" w:color="auto"/>
          </w:divBdr>
        </w:div>
      </w:divsChild>
    </w:div>
    <w:div w:id="1188562023">
      <w:bodyDiv w:val="1"/>
      <w:marLeft w:val="0"/>
      <w:marRight w:val="0"/>
      <w:marTop w:val="0"/>
      <w:marBottom w:val="0"/>
      <w:divBdr>
        <w:top w:val="none" w:sz="0" w:space="0" w:color="auto"/>
        <w:left w:val="none" w:sz="0" w:space="0" w:color="auto"/>
        <w:bottom w:val="none" w:sz="0" w:space="0" w:color="auto"/>
        <w:right w:val="none" w:sz="0" w:space="0" w:color="auto"/>
      </w:divBdr>
    </w:div>
    <w:div w:id="1203447157">
      <w:bodyDiv w:val="1"/>
      <w:marLeft w:val="0"/>
      <w:marRight w:val="0"/>
      <w:marTop w:val="0"/>
      <w:marBottom w:val="0"/>
      <w:divBdr>
        <w:top w:val="none" w:sz="0" w:space="0" w:color="auto"/>
        <w:left w:val="none" w:sz="0" w:space="0" w:color="auto"/>
        <w:bottom w:val="none" w:sz="0" w:space="0" w:color="auto"/>
        <w:right w:val="none" w:sz="0" w:space="0" w:color="auto"/>
      </w:divBdr>
    </w:div>
    <w:div w:id="1221087960">
      <w:bodyDiv w:val="1"/>
      <w:marLeft w:val="0"/>
      <w:marRight w:val="0"/>
      <w:marTop w:val="0"/>
      <w:marBottom w:val="0"/>
      <w:divBdr>
        <w:top w:val="none" w:sz="0" w:space="0" w:color="auto"/>
        <w:left w:val="none" w:sz="0" w:space="0" w:color="auto"/>
        <w:bottom w:val="none" w:sz="0" w:space="0" w:color="auto"/>
        <w:right w:val="none" w:sz="0" w:space="0" w:color="auto"/>
      </w:divBdr>
    </w:div>
    <w:div w:id="1287270907">
      <w:bodyDiv w:val="1"/>
      <w:marLeft w:val="0"/>
      <w:marRight w:val="0"/>
      <w:marTop w:val="0"/>
      <w:marBottom w:val="0"/>
      <w:divBdr>
        <w:top w:val="none" w:sz="0" w:space="0" w:color="auto"/>
        <w:left w:val="none" w:sz="0" w:space="0" w:color="auto"/>
        <w:bottom w:val="none" w:sz="0" w:space="0" w:color="auto"/>
        <w:right w:val="none" w:sz="0" w:space="0" w:color="auto"/>
      </w:divBdr>
    </w:div>
    <w:div w:id="1378121506">
      <w:bodyDiv w:val="1"/>
      <w:marLeft w:val="0"/>
      <w:marRight w:val="0"/>
      <w:marTop w:val="0"/>
      <w:marBottom w:val="0"/>
      <w:divBdr>
        <w:top w:val="none" w:sz="0" w:space="0" w:color="auto"/>
        <w:left w:val="none" w:sz="0" w:space="0" w:color="auto"/>
        <w:bottom w:val="none" w:sz="0" w:space="0" w:color="auto"/>
        <w:right w:val="none" w:sz="0" w:space="0" w:color="auto"/>
      </w:divBdr>
      <w:divsChild>
        <w:div w:id="2089763556">
          <w:marLeft w:val="0"/>
          <w:marRight w:val="0"/>
          <w:marTop w:val="0"/>
          <w:marBottom w:val="0"/>
          <w:divBdr>
            <w:top w:val="none" w:sz="0" w:space="0" w:color="auto"/>
            <w:left w:val="none" w:sz="0" w:space="0" w:color="auto"/>
            <w:bottom w:val="none" w:sz="0" w:space="0" w:color="auto"/>
            <w:right w:val="none" w:sz="0" w:space="0" w:color="auto"/>
          </w:divBdr>
        </w:div>
      </w:divsChild>
    </w:div>
    <w:div w:id="1439642027">
      <w:bodyDiv w:val="1"/>
      <w:marLeft w:val="0"/>
      <w:marRight w:val="0"/>
      <w:marTop w:val="0"/>
      <w:marBottom w:val="0"/>
      <w:divBdr>
        <w:top w:val="none" w:sz="0" w:space="0" w:color="auto"/>
        <w:left w:val="none" w:sz="0" w:space="0" w:color="auto"/>
        <w:bottom w:val="none" w:sz="0" w:space="0" w:color="auto"/>
        <w:right w:val="none" w:sz="0" w:space="0" w:color="auto"/>
      </w:divBdr>
    </w:div>
    <w:div w:id="1442148115">
      <w:bodyDiv w:val="1"/>
      <w:marLeft w:val="0"/>
      <w:marRight w:val="0"/>
      <w:marTop w:val="0"/>
      <w:marBottom w:val="0"/>
      <w:divBdr>
        <w:top w:val="none" w:sz="0" w:space="0" w:color="auto"/>
        <w:left w:val="none" w:sz="0" w:space="0" w:color="auto"/>
        <w:bottom w:val="none" w:sz="0" w:space="0" w:color="auto"/>
        <w:right w:val="none" w:sz="0" w:space="0" w:color="auto"/>
      </w:divBdr>
    </w:div>
    <w:div w:id="1477718325">
      <w:bodyDiv w:val="1"/>
      <w:marLeft w:val="0"/>
      <w:marRight w:val="0"/>
      <w:marTop w:val="0"/>
      <w:marBottom w:val="0"/>
      <w:divBdr>
        <w:top w:val="none" w:sz="0" w:space="0" w:color="auto"/>
        <w:left w:val="none" w:sz="0" w:space="0" w:color="auto"/>
        <w:bottom w:val="none" w:sz="0" w:space="0" w:color="auto"/>
        <w:right w:val="none" w:sz="0" w:space="0" w:color="auto"/>
      </w:divBdr>
    </w:div>
    <w:div w:id="1535538954">
      <w:bodyDiv w:val="1"/>
      <w:marLeft w:val="0"/>
      <w:marRight w:val="0"/>
      <w:marTop w:val="0"/>
      <w:marBottom w:val="0"/>
      <w:divBdr>
        <w:top w:val="none" w:sz="0" w:space="0" w:color="auto"/>
        <w:left w:val="none" w:sz="0" w:space="0" w:color="auto"/>
        <w:bottom w:val="none" w:sz="0" w:space="0" w:color="auto"/>
        <w:right w:val="none" w:sz="0" w:space="0" w:color="auto"/>
      </w:divBdr>
    </w:div>
    <w:div w:id="1576011488">
      <w:bodyDiv w:val="1"/>
      <w:marLeft w:val="0"/>
      <w:marRight w:val="0"/>
      <w:marTop w:val="0"/>
      <w:marBottom w:val="0"/>
      <w:divBdr>
        <w:top w:val="none" w:sz="0" w:space="0" w:color="auto"/>
        <w:left w:val="none" w:sz="0" w:space="0" w:color="auto"/>
        <w:bottom w:val="none" w:sz="0" w:space="0" w:color="auto"/>
        <w:right w:val="none" w:sz="0" w:space="0" w:color="auto"/>
      </w:divBdr>
    </w:div>
    <w:div w:id="1614677646">
      <w:bodyDiv w:val="1"/>
      <w:marLeft w:val="0"/>
      <w:marRight w:val="0"/>
      <w:marTop w:val="0"/>
      <w:marBottom w:val="0"/>
      <w:divBdr>
        <w:top w:val="none" w:sz="0" w:space="0" w:color="auto"/>
        <w:left w:val="none" w:sz="0" w:space="0" w:color="auto"/>
        <w:bottom w:val="none" w:sz="0" w:space="0" w:color="auto"/>
        <w:right w:val="none" w:sz="0" w:space="0" w:color="auto"/>
      </w:divBdr>
    </w:div>
    <w:div w:id="1651516605">
      <w:bodyDiv w:val="1"/>
      <w:marLeft w:val="0"/>
      <w:marRight w:val="0"/>
      <w:marTop w:val="0"/>
      <w:marBottom w:val="0"/>
      <w:divBdr>
        <w:top w:val="none" w:sz="0" w:space="0" w:color="auto"/>
        <w:left w:val="none" w:sz="0" w:space="0" w:color="auto"/>
        <w:bottom w:val="none" w:sz="0" w:space="0" w:color="auto"/>
        <w:right w:val="none" w:sz="0" w:space="0" w:color="auto"/>
      </w:divBdr>
      <w:divsChild>
        <w:div w:id="1152603551">
          <w:marLeft w:val="0"/>
          <w:marRight w:val="0"/>
          <w:marTop w:val="0"/>
          <w:marBottom w:val="0"/>
          <w:divBdr>
            <w:top w:val="none" w:sz="0" w:space="0" w:color="auto"/>
            <w:left w:val="none" w:sz="0" w:space="0" w:color="auto"/>
            <w:bottom w:val="none" w:sz="0" w:space="0" w:color="auto"/>
            <w:right w:val="none" w:sz="0" w:space="0" w:color="auto"/>
          </w:divBdr>
        </w:div>
      </w:divsChild>
    </w:div>
    <w:div w:id="1735619451">
      <w:bodyDiv w:val="1"/>
      <w:marLeft w:val="0"/>
      <w:marRight w:val="0"/>
      <w:marTop w:val="0"/>
      <w:marBottom w:val="0"/>
      <w:divBdr>
        <w:top w:val="none" w:sz="0" w:space="0" w:color="auto"/>
        <w:left w:val="none" w:sz="0" w:space="0" w:color="auto"/>
        <w:bottom w:val="none" w:sz="0" w:space="0" w:color="auto"/>
        <w:right w:val="none" w:sz="0" w:space="0" w:color="auto"/>
      </w:divBdr>
      <w:divsChild>
        <w:div w:id="1687098435">
          <w:marLeft w:val="0"/>
          <w:marRight w:val="0"/>
          <w:marTop w:val="0"/>
          <w:marBottom w:val="0"/>
          <w:divBdr>
            <w:top w:val="none" w:sz="0" w:space="0" w:color="auto"/>
            <w:left w:val="none" w:sz="0" w:space="0" w:color="auto"/>
            <w:bottom w:val="none" w:sz="0" w:space="0" w:color="auto"/>
            <w:right w:val="none" w:sz="0" w:space="0" w:color="auto"/>
          </w:divBdr>
        </w:div>
      </w:divsChild>
    </w:div>
    <w:div w:id="1785227889">
      <w:bodyDiv w:val="1"/>
      <w:marLeft w:val="0"/>
      <w:marRight w:val="0"/>
      <w:marTop w:val="0"/>
      <w:marBottom w:val="0"/>
      <w:divBdr>
        <w:top w:val="none" w:sz="0" w:space="0" w:color="auto"/>
        <w:left w:val="none" w:sz="0" w:space="0" w:color="auto"/>
        <w:bottom w:val="none" w:sz="0" w:space="0" w:color="auto"/>
        <w:right w:val="none" w:sz="0" w:space="0" w:color="auto"/>
      </w:divBdr>
    </w:div>
    <w:div w:id="1880623392">
      <w:bodyDiv w:val="1"/>
      <w:marLeft w:val="0"/>
      <w:marRight w:val="0"/>
      <w:marTop w:val="0"/>
      <w:marBottom w:val="0"/>
      <w:divBdr>
        <w:top w:val="none" w:sz="0" w:space="0" w:color="auto"/>
        <w:left w:val="none" w:sz="0" w:space="0" w:color="auto"/>
        <w:bottom w:val="none" w:sz="0" w:space="0" w:color="auto"/>
        <w:right w:val="none" w:sz="0" w:space="0" w:color="auto"/>
      </w:divBdr>
    </w:div>
    <w:div w:id="1883665609">
      <w:bodyDiv w:val="1"/>
      <w:marLeft w:val="0"/>
      <w:marRight w:val="0"/>
      <w:marTop w:val="0"/>
      <w:marBottom w:val="0"/>
      <w:divBdr>
        <w:top w:val="none" w:sz="0" w:space="0" w:color="auto"/>
        <w:left w:val="none" w:sz="0" w:space="0" w:color="auto"/>
        <w:bottom w:val="none" w:sz="0" w:space="0" w:color="auto"/>
        <w:right w:val="none" w:sz="0" w:space="0" w:color="auto"/>
      </w:divBdr>
    </w:div>
    <w:div w:id="1892378624">
      <w:bodyDiv w:val="1"/>
      <w:marLeft w:val="0"/>
      <w:marRight w:val="0"/>
      <w:marTop w:val="0"/>
      <w:marBottom w:val="0"/>
      <w:divBdr>
        <w:top w:val="none" w:sz="0" w:space="0" w:color="auto"/>
        <w:left w:val="none" w:sz="0" w:space="0" w:color="auto"/>
        <w:bottom w:val="none" w:sz="0" w:space="0" w:color="auto"/>
        <w:right w:val="none" w:sz="0" w:space="0" w:color="auto"/>
      </w:divBdr>
      <w:divsChild>
        <w:div w:id="1001589744">
          <w:marLeft w:val="0"/>
          <w:marRight w:val="0"/>
          <w:marTop w:val="0"/>
          <w:marBottom w:val="0"/>
          <w:divBdr>
            <w:top w:val="none" w:sz="0" w:space="0" w:color="auto"/>
            <w:left w:val="none" w:sz="0" w:space="0" w:color="auto"/>
            <w:bottom w:val="none" w:sz="0" w:space="0" w:color="auto"/>
            <w:right w:val="none" w:sz="0" w:space="0" w:color="auto"/>
          </w:divBdr>
        </w:div>
      </w:divsChild>
    </w:div>
    <w:div w:id="1912495797">
      <w:bodyDiv w:val="1"/>
      <w:marLeft w:val="0"/>
      <w:marRight w:val="0"/>
      <w:marTop w:val="0"/>
      <w:marBottom w:val="0"/>
      <w:divBdr>
        <w:top w:val="none" w:sz="0" w:space="0" w:color="auto"/>
        <w:left w:val="none" w:sz="0" w:space="0" w:color="auto"/>
        <w:bottom w:val="none" w:sz="0" w:space="0" w:color="auto"/>
        <w:right w:val="none" w:sz="0" w:space="0" w:color="auto"/>
      </w:divBdr>
    </w:div>
    <w:div w:id="194846801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44D91-E89E-4977-A8AF-612F5C3F5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Pages>
  <Words>3601</Words>
  <Characters>20532</Characters>
  <Application>Microsoft Office Word</Application>
  <DocSecurity>0</DocSecurity>
  <PresentationFormat/>
  <Lines>171</Lines>
  <Paragraphs>48</Paragraphs>
  <Slides>0</Slides>
  <Notes>0</Notes>
  <HiddenSlides>0</HiddenSlides>
  <MMClips>0</MMClips>
  <ScaleCrop>false</ScaleCrop>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000001</dc:title>
  <dc:creator>微软用户</dc:creator>
  <cp:lastModifiedBy>骏飞 李</cp:lastModifiedBy>
  <cp:revision>362</cp:revision>
  <cp:lastPrinted>2024-05-10T09:05:00Z</cp:lastPrinted>
  <dcterms:created xsi:type="dcterms:W3CDTF">2017-05-17T02:18:00Z</dcterms:created>
  <dcterms:modified xsi:type="dcterms:W3CDTF">2024-05-10T09:05:00Z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